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BA620" w14:textId="0DD12EB0" w:rsidR="005622A3" w:rsidRDefault="009D6133" w:rsidP="004C3030">
      <w:pPr>
        <w:pStyle w:val="a3"/>
        <w:widowControl w:val="0"/>
        <w:numPr>
          <w:ilvl w:val="0"/>
          <w:numId w:val="1"/>
        </w:numPr>
        <w:tabs>
          <w:tab w:val="left" w:pos="0"/>
          <w:tab w:val="left" w:pos="220"/>
          <w:tab w:val="left" w:pos="993"/>
        </w:tabs>
        <w:autoSpaceDE w:val="0"/>
        <w:autoSpaceDN w:val="0"/>
        <w:adjustRightInd w:val="0"/>
        <w:ind w:left="0" w:firstLine="709"/>
        <w:jc w:val="center"/>
        <w:rPr>
          <w:rFonts w:ascii="Times New Roman" w:hAnsi="Times New Roman" w:cs="Times New Roman"/>
          <w:b/>
          <w:iCs/>
          <w:sz w:val="28"/>
          <w:szCs w:val="28"/>
        </w:rPr>
      </w:pPr>
      <w:r>
        <w:rPr>
          <w:rFonts w:ascii="Times New Roman" w:hAnsi="Times New Roman" w:cs="Times New Roman"/>
          <w:b/>
          <w:bCs/>
          <w:sz w:val="28"/>
          <w:szCs w:val="28"/>
        </w:rPr>
        <w:t xml:space="preserve"> </w:t>
      </w:r>
      <w:r w:rsidR="005622A3" w:rsidRPr="007B5FD9">
        <w:rPr>
          <w:rFonts w:ascii="Times New Roman" w:hAnsi="Times New Roman" w:cs="Times New Roman"/>
          <w:b/>
          <w:bCs/>
          <w:sz w:val="28"/>
          <w:szCs w:val="28"/>
        </w:rPr>
        <w:t xml:space="preserve">SOA: </w:t>
      </w:r>
      <w:r w:rsidR="005622A3" w:rsidRPr="00EF5509">
        <w:rPr>
          <w:rFonts w:ascii="Times New Roman" w:hAnsi="Times New Roman" w:cs="Times New Roman"/>
          <w:b/>
          <w:iCs/>
          <w:sz w:val="28"/>
          <w:szCs w:val="28"/>
          <w:highlight w:val="green"/>
        </w:rPr>
        <w:t>определение, свойства</w:t>
      </w:r>
      <w:r w:rsidR="005622A3" w:rsidRPr="007B5FD9">
        <w:rPr>
          <w:rFonts w:ascii="Times New Roman" w:hAnsi="Times New Roman" w:cs="Times New Roman"/>
          <w:b/>
          <w:iCs/>
          <w:sz w:val="28"/>
          <w:szCs w:val="28"/>
        </w:rPr>
        <w:t xml:space="preserve">, </w:t>
      </w:r>
      <w:r w:rsidR="005622A3" w:rsidRPr="00EF5509">
        <w:rPr>
          <w:rFonts w:ascii="Times New Roman" w:hAnsi="Times New Roman" w:cs="Times New Roman"/>
          <w:b/>
          <w:iCs/>
          <w:sz w:val="28"/>
          <w:szCs w:val="28"/>
          <w:highlight w:val="green"/>
        </w:rPr>
        <w:t>стандарты</w:t>
      </w:r>
      <w:r w:rsidR="005622A3" w:rsidRPr="007B5FD9">
        <w:rPr>
          <w:rFonts w:ascii="Times New Roman" w:hAnsi="Times New Roman" w:cs="Times New Roman"/>
          <w:b/>
          <w:iCs/>
          <w:sz w:val="28"/>
          <w:szCs w:val="28"/>
        </w:rPr>
        <w:t xml:space="preserve">, спецификации, </w:t>
      </w:r>
      <w:r w:rsidR="005622A3" w:rsidRPr="00EF5509">
        <w:rPr>
          <w:rFonts w:ascii="Times New Roman" w:hAnsi="Times New Roman" w:cs="Times New Roman"/>
          <w:b/>
          <w:iCs/>
          <w:sz w:val="28"/>
          <w:szCs w:val="28"/>
          <w:highlight w:val="green"/>
        </w:rPr>
        <w:t>интерфейсы</w:t>
      </w:r>
      <w:r w:rsidR="005622A3" w:rsidRPr="007B5FD9">
        <w:rPr>
          <w:rFonts w:ascii="Times New Roman" w:hAnsi="Times New Roman" w:cs="Times New Roman"/>
          <w:b/>
          <w:iCs/>
          <w:sz w:val="28"/>
          <w:szCs w:val="28"/>
        </w:rPr>
        <w:t xml:space="preserve">, </w:t>
      </w:r>
      <w:r w:rsidR="005622A3" w:rsidRPr="00EF5509">
        <w:rPr>
          <w:rFonts w:ascii="Times New Roman" w:hAnsi="Times New Roman" w:cs="Times New Roman"/>
          <w:b/>
          <w:iCs/>
          <w:sz w:val="28"/>
          <w:szCs w:val="28"/>
          <w:highlight w:val="green"/>
        </w:rPr>
        <w:t>специальные компоненты</w:t>
      </w:r>
      <w:r w:rsidR="005622A3" w:rsidRPr="007B5FD9">
        <w:rPr>
          <w:rFonts w:ascii="Times New Roman" w:hAnsi="Times New Roman" w:cs="Times New Roman"/>
          <w:b/>
          <w:iCs/>
          <w:sz w:val="28"/>
          <w:szCs w:val="28"/>
        </w:rPr>
        <w:t xml:space="preserve">, способы клиент-серверного взаимодействия, </w:t>
      </w:r>
      <w:r w:rsidR="005622A3" w:rsidRPr="00EF5509">
        <w:rPr>
          <w:rFonts w:ascii="Times New Roman" w:hAnsi="Times New Roman" w:cs="Times New Roman"/>
          <w:b/>
          <w:iCs/>
          <w:sz w:val="28"/>
          <w:szCs w:val="28"/>
          <w:highlight w:val="green"/>
        </w:rPr>
        <w:t>платформы для разработки.</w:t>
      </w:r>
    </w:p>
    <w:p w14:paraId="2CF8DD7F" w14:textId="246C0E25" w:rsidR="000A0892" w:rsidRPr="007B5FD9" w:rsidRDefault="000A0892" w:rsidP="000A0892">
      <w:pPr>
        <w:pStyle w:val="a3"/>
        <w:widowControl w:val="0"/>
        <w:tabs>
          <w:tab w:val="left" w:pos="0"/>
          <w:tab w:val="left" w:pos="220"/>
          <w:tab w:val="left" w:pos="993"/>
        </w:tabs>
        <w:autoSpaceDE w:val="0"/>
        <w:autoSpaceDN w:val="0"/>
        <w:adjustRightInd w:val="0"/>
        <w:ind w:left="709"/>
        <w:rPr>
          <w:rFonts w:ascii="Times New Roman" w:hAnsi="Times New Roman" w:cs="Times New Roman"/>
          <w:b/>
          <w:iCs/>
          <w:sz w:val="28"/>
          <w:szCs w:val="28"/>
        </w:rPr>
      </w:pPr>
      <w:commentRangeStart w:id="0"/>
      <w:r>
        <w:rPr>
          <w:rFonts w:ascii="Times New Roman" w:hAnsi="Times New Roman" w:cs="Times New Roman"/>
          <w:b/>
          <w:iCs/>
          <w:sz w:val="28"/>
          <w:szCs w:val="28"/>
        </w:rPr>
        <w:t>Веб-приложение</w:t>
      </w:r>
      <w:commentRangeEnd w:id="0"/>
      <w:r>
        <w:rPr>
          <w:rStyle w:val="a8"/>
        </w:rPr>
        <w:commentReference w:id="0"/>
      </w:r>
    </w:p>
    <w:p w14:paraId="5C60BDF7" w14:textId="77777777" w:rsidR="005622A3" w:rsidRPr="007B5FD9" w:rsidRDefault="005622A3" w:rsidP="00811A3D">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b/>
          <w:bCs/>
          <w:sz w:val="28"/>
          <w:szCs w:val="28"/>
        </w:rPr>
        <w:t>Service-</w:t>
      </w:r>
      <w:proofErr w:type="spellStart"/>
      <w:r w:rsidRPr="007B5FD9">
        <w:rPr>
          <w:rFonts w:ascii="Times New Roman" w:hAnsi="Times New Roman" w:cs="Times New Roman"/>
          <w:b/>
          <w:bCs/>
          <w:sz w:val="28"/>
          <w:szCs w:val="28"/>
        </w:rPr>
        <w:t>oriented</w:t>
      </w:r>
      <w:proofErr w:type="spellEnd"/>
      <w:r w:rsidRPr="007B5FD9">
        <w:rPr>
          <w:rFonts w:ascii="Times New Roman" w:hAnsi="Times New Roman" w:cs="Times New Roman"/>
          <w:b/>
          <w:bCs/>
          <w:sz w:val="28"/>
          <w:szCs w:val="28"/>
        </w:rPr>
        <w:t xml:space="preserve"> </w:t>
      </w:r>
      <w:proofErr w:type="spellStart"/>
      <w:r w:rsidRPr="007B5FD9">
        <w:rPr>
          <w:rFonts w:ascii="Times New Roman" w:hAnsi="Times New Roman" w:cs="Times New Roman"/>
          <w:b/>
          <w:bCs/>
          <w:sz w:val="28"/>
          <w:szCs w:val="28"/>
        </w:rPr>
        <w:t>architecture</w:t>
      </w:r>
      <w:proofErr w:type="spellEnd"/>
      <w:r w:rsidRPr="007B5FD9">
        <w:rPr>
          <w:rFonts w:ascii="Times New Roman" w:hAnsi="Times New Roman" w:cs="Times New Roman"/>
          <w:sz w:val="28"/>
          <w:szCs w:val="28"/>
        </w:rPr>
        <w:t xml:space="preserve"> – парадигма разработки программного обеспечения, основанная на применении распределенных слабосвязанных компонентов, обеспечивающих стандартные интерфейсы.  Компоненты распределенной системы SOA – узлы - сервисы.</w:t>
      </w:r>
    </w:p>
    <w:p w14:paraId="06648A3F" w14:textId="77777777" w:rsidR="005622A3" w:rsidRPr="007B5FD9" w:rsidRDefault="005622A3" w:rsidP="00811A3D">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b/>
          <w:bCs/>
          <w:sz w:val="28"/>
          <w:szCs w:val="28"/>
        </w:rPr>
        <w:t>Основные свойства</w:t>
      </w:r>
      <w:r w:rsidRPr="007B5FD9">
        <w:rPr>
          <w:rFonts w:ascii="Times New Roman" w:hAnsi="Times New Roman" w:cs="Times New Roman"/>
          <w:sz w:val="28"/>
          <w:szCs w:val="28"/>
        </w:rPr>
        <w:t xml:space="preserve"> </w:t>
      </w:r>
    </w:p>
    <w:p w14:paraId="5A183A5F" w14:textId="77777777" w:rsidR="005622A3" w:rsidRPr="007B5FD9" w:rsidRDefault="005622A3" w:rsidP="004C3030">
      <w:pPr>
        <w:widowControl w:val="0"/>
        <w:numPr>
          <w:ilvl w:val="0"/>
          <w:numId w:val="2"/>
        </w:numPr>
        <w:tabs>
          <w:tab w:val="left" w:pos="220"/>
          <w:tab w:val="left" w:pos="720"/>
        </w:tabs>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независимость от аппаратной реализации узлов;</w:t>
      </w:r>
    </w:p>
    <w:p w14:paraId="6E844426" w14:textId="77777777" w:rsidR="005622A3" w:rsidRPr="007B5FD9" w:rsidRDefault="005622A3" w:rsidP="004C3030">
      <w:pPr>
        <w:widowControl w:val="0"/>
        <w:numPr>
          <w:ilvl w:val="0"/>
          <w:numId w:val="2"/>
        </w:numPr>
        <w:tabs>
          <w:tab w:val="left" w:pos="220"/>
          <w:tab w:val="left" w:pos="720"/>
        </w:tabs>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независимость от операционной системы в узлах;</w:t>
      </w:r>
    </w:p>
    <w:p w14:paraId="63374663" w14:textId="77777777" w:rsidR="005622A3" w:rsidRPr="007B5FD9" w:rsidRDefault="005622A3" w:rsidP="004C3030">
      <w:pPr>
        <w:widowControl w:val="0"/>
        <w:numPr>
          <w:ilvl w:val="0"/>
          <w:numId w:val="2"/>
        </w:numPr>
        <w:tabs>
          <w:tab w:val="left" w:pos="220"/>
          <w:tab w:val="left" w:pos="720"/>
        </w:tabs>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независимость от языка программирования разработки сервиса;</w:t>
      </w:r>
    </w:p>
    <w:p w14:paraId="5A94230C" w14:textId="77777777" w:rsidR="005622A3" w:rsidRPr="007B5FD9" w:rsidRDefault="005622A3" w:rsidP="004C3030">
      <w:pPr>
        <w:widowControl w:val="0"/>
        <w:numPr>
          <w:ilvl w:val="0"/>
          <w:numId w:val="2"/>
        </w:numPr>
        <w:tabs>
          <w:tab w:val="left" w:pos="220"/>
          <w:tab w:val="left" w:pos="720"/>
        </w:tabs>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масштабируемость.</w:t>
      </w:r>
    </w:p>
    <w:p w14:paraId="00117076" w14:textId="4BC41453" w:rsidR="005622A3" w:rsidRDefault="005622A3" w:rsidP="00811A3D">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b/>
          <w:bCs/>
          <w:sz w:val="28"/>
          <w:szCs w:val="28"/>
        </w:rPr>
        <w:t>сервис</w:t>
      </w:r>
      <w:r w:rsidRPr="007B5FD9">
        <w:rPr>
          <w:rFonts w:ascii="Times New Roman" w:hAnsi="Times New Roman" w:cs="Times New Roman"/>
          <w:sz w:val="28"/>
          <w:szCs w:val="28"/>
        </w:rPr>
        <w:t xml:space="preserve"> – это видимый ресурс, выполняющий повторяющуюся задачу и описанный внешней инструкцией.</w:t>
      </w:r>
    </w:p>
    <w:p w14:paraId="3C4C8719" w14:textId="39641318" w:rsidR="00423D9C" w:rsidRPr="007B5FD9" w:rsidRDefault="00423D9C" w:rsidP="00811A3D">
      <w:pPr>
        <w:widowControl w:val="0"/>
        <w:autoSpaceDE w:val="0"/>
        <w:autoSpaceDN w:val="0"/>
        <w:adjustRightInd w:val="0"/>
        <w:ind w:firstLine="709"/>
        <w:jc w:val="both"/>
        <w:rPr>
          <w:rFonts w:ascii="Times New Roman" w:hAnsi="Times New Roman" w:cs="Times New Roman"/>
          <w:sz w:val="28"/>
          <w:szCs w:val="28"/>
        </w:rPr>
      </w:pPr>
      <w:proofErr w:type="gramStart"/>
      <w:r w:rsidRPr="00423D9C">
        <w:rPr>
          <w:rFonts w:ascii="Times New Roman" w:hAnsi="Times New Roman" w:cs="Times New Roman"/>
          <w:b/>
          <w:bCs/>
          <w:sz w:val="28"/>
          <w:szCs w:val="28"/>
        </w:rPr>
        <w:t>Сервис</w:t>
      </w:r>
      <w:r>
        <w:rPr>
          <w:rFonts w:ascii="Times New Roman" w:hAnsi="Times New Roman" w:cs="Times New Roman"/>
          <w:sz w:val="28"/>
          <w:szCs w:val="28"/>
        </w:rPr>
        <w:t>(</w:t>
      </w:r>
      <w:proofErr w:type="gramEnd"/>
      <w:r>
        <w:rPr>
          <w:rFonts w:ascii="Times New Roman" w:hAnsi="Times New Roman" w:cs="Times New Roman"/>
          <w:sz w:val="28"/>
          <w:szCs w:val="28"/>
        </w:rPr>
        <w:t xml:space="preserve">версия </w:t>
      </w:r>
      <w:proofErr w:type="spellStart"/>
      <w:r>
        <w:rPr>
          <w:rFonts w:ascii="Times New Roman" w:hAnsi="Times New Roman" w:cs="Times New Roman"/>
          <w:sz w:val="28"/>
          <w:szCs w:val="28"/>
        </w:rPr>
        <w:t>смелова</w:t>
      </w:r>
      <w:proofErr w:type="spellEnd"/>
      <w:r>
        <w:rPr>
          <w:rFonts w:ascii="Times New Roman" w:hAnsi="Times New Roman" w:cs="Times New Roman"/>
          <w:sz w:val="28"/>
          <w:szCs w:val="28"/>
        </w:rPr>
        <w:t xml:space="preserve"> на </w:t>
      </w:r>
      <w:proofErr w:type="spellStart"/>
      <w:r>
        <w:rPr>
          <w:rFonts w:ascii="Times New Roman" w:hAnsi="Times New Roman" w:cs="Times New Roman"/>
          <w:sz w:val="28"/>
          <w:szCs w:val="28"/>
        </w:rPr>
        <w:t>лк</w:t>
      </w:r>
      <w:proofErr w:type="spellEnd"/>
      <w:r>
        <w:rPr>
          <w:rFonts w:ascii="Times New Roman" w:hAnsi="Times New Roman" w:cs="Times New Roman"/>
          <w:sz w:val="28"/>
          <w:szCs w:val="28"/>
        </w:rPr>
        <w:t xml:space="preserve">) – приложение, которое предоставляет интерфейс или сетевой </w:t>
      </w:r>
      <w:proofErr w:type="spellStart"/>
      <w:r>
        <w:rPr>
          <w:rFonts w:ascii="Times New Roman" w:hAnsi="Times New Roman" w:cs="Times New Roman"/>
          <w:sz w:val="28"/>
          <w:szCs w:val="28"/>
        </w:rPr>
        <w:t>ап</w:t>
      </w:r>
      <w:r w:rsidR="005C0F49">
        <w:rPr>
          <w:rFonts w:ascii="Times New Roman" w:hAnsi="Times New Roman" w:cs="Times New Roman"/>
          <w:sz w:val="28"/>
          <w:szCs w:val="28"/>
        </w:rPr>
        <w:t>и</w:t>
      </w:r>
      <w:proofErr w:type="spellEnd"/>
      <w:r w:rsidR="005C0F49">
        <w:rPr>
          <w:rFonts w:ascii="Times New Roman" w:hAnsi="Times New Roman" w:cs="Times New Roman"/>
          <w:sz w:val="28"/>
          <w:szCs w:val="28"/>
        </w:rPr>
        <w:t xml:space="preserve"> </w:t>
      </w:r>
      <w:r>
        <w:rPr>
          <w:rFonts w:ascii="Times New Roman" w:hAnsi="Times New Roman" w:cs="Times New Roman"/>
          <w:sz w:val="28"/>
          <w:szCs w:val="28"/>
        </w:rPr>
        <w:t xml:space="preserve">для других </w:t>
      </w:r>
      <w:proofErr w:type="spellStart"/>
      <w:r>
        <w:rPr>
          <w:rFonts w:ascii="Times New Roman" w:hAnsi="Times New Roman" w:cs="Times New Roman"/>
          <w:sz w:val="28"/>
          <w:szCs w:val="28"/>
        </w:rPr>
        <w:t>прилаг</w:t>
      </w:r>
      <w:proofErr w:type="spellEnd"/>
    </w:p>
    <w:p w14:paraId="3813FDF7" w14:textId="77777777" w:rsidR="005622A3" w:rsidRPr="007B5FD9" w:rsidRDefault="005622A3" w:rsidP="00811A3D">
      <w:pPr>
        <w:widowControl w:val="0"/>
        <w:autoSpaceDE w:val="0"/>
        <w:autoSpaceDN w:val="0"/>
        <w:adjustRightInd w:val="0"/>
        <w:ind w:firstLine="709"/>
        <w:jc w:val="both"/>
        <w:rPr>
          <w:rFonts w:ascii="Times New Roman" w:hAnsi="Times New Roman" w:cs="Times New Roman"/>
          <w:b/>
          <w:bCs/>
          <w:sz w:val="28"/>
          <w:szCs w:val="28"/>
        </w:rPr>
      </w:pPr>
      <w:r w:rsidRPr="007B5FD9">
        <w:rPr>
          <w:rFonts w:ascii="Times New Roman" w:hAnsi="Times New Roman" w:cs="Times New Roman"/>
          <w:b/>
          <w:bCs/>
          <w:sz w:val="28"/>
          <w:szCs w:val="28"/>
        </w:rPr>
        <w:t xml:space="preserve">свойства сервиса </w:t>
      </w:r>
    </w:p>
    <w:p w14:paraId="7202AED1" w14:textId="77777777" w:rsidR="005622A3" w:rsidRPr="007B5FD9" w:rsidRDefault="005622A3" w:rsidP="004C3030">
      <w:pPr>
        <w:widowControl w:val="0"/>
        <w:numPr>
          <w:ilvl w:val="0"/>
          <w:numId w:val="3"/>
        </w:numPr>
        <w:tabs>
          <w:tab w:val="left" w:pos="220"/>
          <w:tab w:val="left" w:pos="720"/>
        </w:tabs>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сервис ориентирован на бизнес;</w:t>
      </w:r>
    </w:p>
    <w:p w14:paraId="6BF97758" w14:textId="77777777" w:rsidR="005622A3" w:rsidRPr="007B5FD9" w:rsidRDefault="005622A3" w:rsidP="004C3030">
      <w:pPr>
        <w:widowControl w:val="0"/>
        <w:numPr>
          <w:ilvl w:val="0"/>
          <w:numId w:val="3"/>
        </w:numPr>
        <w:tabs>
          <w:tab w:val="left" w:pos="220"/>
          <w:tab w:val="left" w:pos="720"/>
        </w:tabs>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сервис автономен;</w:t>
      </w:r>
    </w:p>
    <w:p w14:paraId="5C6448B4" w14:textId="77777777" w:rsidR="005622A3" w:rsidRPr="007B5FD9" w:rsidRDefault="005622A3" w:rsidP="004C3030">
      <w:pPr>
        <w:widowControl w:val="0"/>
        <w:numPr>
          <w:ilvl w:val="0"/>
          <w:numId w:val="3"/>
        </w:numPr>
        <w:tabs>
          <w:tab w:val="left" w:pos="220"/>
          <w:tab w:val="left" w:pos="720"/>
        </w:tabs>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повторное использование;</w:t>
      </w:r>
    </w:p>
    <w:p w14:paraId="0E460439" w14:textId="77777777" w:rsidR="005622A3" w:rsidRPr="007B5FD9" w:rsidRDefault="005622A3" w:rsidP="004C3030">
      <w:pPr>
        <w:widowControl w:val="0"/>
        <w:numPr>
          <w:ilvl w:val="0"/>
          <w:numId w:val="3"/>
        </w:numPr>
        <w:tabs>
          <w:tab w:val="left" w:pos="220"/>
          <w:tab w:val="left" w:pos="720"/>
        </w:tabs>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четко описанная инструкция в терминах интерфейса;</w:t>
      </w:r>
    </w:p>
    <w:p w14:paraId="2F1CC896" w14:textId="77777777" w:rsidR="005622A3" w:rsidRPr="007B5FD9" w:rsidRDefault="005622A3" w:rsidP="004C3030">
      <w:pPr>
        <w:widowControl w:val="0"/>
        <w:numPr>
          <w:ilvl w:val="0"/>
          <w:numId w:val="3"/>
        </w:numPr>
        <w:tabs>
          <w:tab w:val="left" w:pos="220"/>
          <w:tab w:val="left" w:pos="720"/>
        </w:tabs>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сервер виден (доступен). </w:t>
      </w:r>
    </w:p>
    <w:p w14:paraId="7E480013" w14:textId="13B8F350" w:rsidR="005622A3" w:rsidRPr="007E1727" w:rsidRDefault="005622A3" w:rsidP="00811A3D">
      <w:pPr>
        <w:widowControl w:val="0"/>
        <w:autoSpaceDE w:val="0"/>
        <w:autoSpaceDN w:val="0"/>
        <w:adjustRightInd w:val="0"/>
        <w:ind w:firstLine="709"/>
        <w:jc w:val="both"/>
        <w:rPr>
          <w:rFonts w:ascii="Times New Roman" w:hAnsi="Times New Roman" w:cs="Times New Roman"/>
          <w:b/>
          <w:sz w:val="28"/>
          <w:szCs w:val="28"/>
        </w:rPr>
      </w:pPr>
      <w:r w:rsidRPr="007B5FD9">
        <w:rPr>
          <w:rFonts w:ascii="Times New Roman" w:hAnsi="Times New Roman" w:cs="Times New Roman"/>
          <w:b/>
          <w:sz w:val="28"/>
          <w:szCs w:val="28"/>
        </w:rPr>
        <w:t>ИНТЕРФЕЙС - ПОИМЕННОВАНЫЙ НАБОР СИГНАТУР</w:t>
      </w:r>
      <w:r w:rsidRPr="007B5FD9">
        <w:rPr>
          <w:rFonts w:ascii="Times New Roman" w:hAnsi="Times New Roman" w:cs="Times New Roman"/>
          <w:b/>
          <w:sz w:val="28"/>
          <w:szCs w:val="28"/>
        </w:rPr>
        <w:tab/>
      </w:r>
      <w:r w:rsidR="007E1727">
        <w:rPr>
          <w:rFonts w:ascii="Times New Roman" w:hAnsi="Times New Roman" w:cs="Times New Roman"/>
          <w:b/>
          <w:sz w:val="28"/>
          <w:szCs w:val="28"/>
        </w:rPr>
        <w:t xml:space="preserve">МЕТОДОВ </w:t>
      </w:r>
      <w:r w:rsidR="007E1727">
        <w:rPr>
          <w:rFonts w:ascii="Arial" w:hAnsi="Arial" w:cs="Arial"/>
          <w:color w:val="333333"/>
          <w:shd w:val="clear" w:color="auto" w:fill="FFFFFF"/>
        </w:rPr>
        <w:t xml:space="preserve">(в том числе событий, свойств и индексаторов, т.к. всё </w:t>
      </w:r>
      <w:proofErr w:type="gramStart"/>
      <w:r w:rsidR="007E1727">
        <w:rPr>
          <w:rFonts w:ascii="Arial" w:hAnsi="Arial" w:cs="Arial"/>
          <w:color w:val="333333"/>
          <w:shd w:val="clear" w:color="auto" w:fill="FFFFFF"/>
        </w:rPr>
        <w:t>это по сути</w:t>
      </w:r>
      <w:proofErr w:type="gramEnd"/>
      <w:r w:rsidR="007E1727">
        <w:rPr>
          <w:rFonts w:ascii="Arial" w:hAnsi="Arial" w:cs="Arial"/>
          <w:color w:val="333333"/>
          <w:shd w:val="clear" w:color="auto" w:fill="FFFFFF"/>
        </w:rPr>
        <w:t xml:space="preserve"> синтаксический сахар для методов)</w:t>
      </w:r>
    </w:p>
    <w:p w14:paraId="2B37D416" w14:textId="77777777" w:rsidR="005622A3" w:rsidRPr="007B5FD9" w:rsidRDefault="005622A3" w:rsidP="00811A3D">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b/>
          <w:bCs/>
          <w:sz w:val="28"/>
          <w:szCs w:val="28"/>
        </w:rPr>
        <w:t xml:space="preserve">ESB – Enterprise Service </w:t>
      </w:r>
      <w:proofErr w:type="spellStart"/>
      <w:r w:rsidRPr="007B5FD9">
        <w:rPr>
          <w:rFonts w:ascii="Times New Roman" w:hAnsi="Times New Roman" w:cs="Times New Roman"/>
          <w:b/>
          <w:bCs/>
          <w:sz w:val="28"/>
          <w:szCs w:val="28"/>
        </w:rPr>
        <w:t>Bus</w:t>
      </w:r>
      <w:proofErr w:type="spellEnd"/>
      <w:r w:rsidRPr="007B5FD9">
        <w:rPr>
          <w:rFonts w:ascii="Times New Roman" w:hAnsi="Times New Roman" w:cs="Times New Roman"/>
          <w:b/>
          <w:bCs/>
          <w:sz w:val="28"/>
          <w:szCs w:val="28"/>
        </w:rPr>
        <w:t xml:space="preserve">: </w:t>
      </w:r>
      <w:r w:rsidRPr="007B5FD9">
        <w:rPr>
          <w:rFonts w:ascii="Times New Roman" w:hAnsi="Times New Roman" w:cs="Times New Roman"/>
          <w:sz w:val="28"/>
          <w:szCs w:val="28"/>
        </w:rPr>
        <w:t xml:space="preserve">программный компонент обеспечивающий обмен сообщениями между различными информационными системами, имеющих сервис-ориентированную структуру. </w:t>
      </w:r>
    </w:p>
    <w:p w14:paraId="17D01B26" w14:textId="77777777" w:rsidR="005622A3" w:rsidRPr="007B5FD9" w:rsidRDefault="005622A3" w:rsidP="00811A3D">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Основной принцип сервисной шины — концентрация обмена сообщениями между различными системами через единую точку, в которой, при необходимости, обеспечивается транзакционный контроль, преобразование данных, сохранность сообщений. Все настройки обработки и передачи сообщений предполагаются также сконцентрированными в единой точке, и формируются в терминах служб, таким образом, при замене какой-либо информационной системы, подключённой к шине, нет необходимости в перенастройке остальных систем.</w:t>
      </w:r>
    </w:p>
    <w:p w14:paraId="25AE3B67" w14:textId="77777777" w:rsidR="005622A3" w:rsidRPr="007B5FD9" w:rsidRDefault="005622A3" w:rsidP="00811A3D">
      <w:pPr>
        <w:widowControl w:val="0"/>
        <w:autoSpaceDE w:val="0"/>
        <w:autoSpaceDN w:val="0"/>
        <w:adjustRightInd w:val="0"/>
        <w:ind w:firstLine="709"/>
        <w:jc w:val="both"/>
        <w:rPr>
          <w:rFonts w:ascii="Times New Roman" w:hAnsi="Times New Roman" w:cs="Times New Roman"/>
          <w:b/>
          <w:bCs/>
          <w:sz w:val="28"/>
          <w:szCs w:val="28"/>
        </w:rPr>
      </w:pPr>
      <w:r w:rsidRPr="007B5FD9">
        <w:rPr>
          <w:rFonts w:ascii="Times New Roman" w:hAnsi="Times New Roman" w:cs="Times New Roman"/>
          <w:b/>
          <w:bCs/>
          <w:sz w:val="28"/>
          <w:szCs w:val="28"/>
        </w:rPr>
        <w:t xml:space="preserve">ESB </w:t>
      </w:r>
    </w:p>
    <w:p w14:paraId="2829938B" w14:textId="77777777" w:rsidR="005622A3" w:rsidRPr="007B5FD9" w:rsidRDefault="005622A3" w:rsidP="004C3030">
      <w:pPr>
        <w:widowControl w:val="0"/>
        <w:numPr>
          <w:ilvl w:val="0"/>
          <w:numId w:val="4"/>
        </w:numPr>
        <w:tabs>
          <w:tab w:val="left" w:pos="220"/>
          <w:tab w:val="left" w:pos="720"/>
        </w:tabs>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синхронный и асинхронный вызов сервисов;</w:t>
      </w:r>
    </w:p>
    <w:p w14:paraId="5E0E0D04" w14:textId="77777777" w:rsidR="005622A3" w:rsidRPr="007B5FD9" w:rsidRDefault="005622A3" w:rsidP="004C3030">
      <w:pPr>
        <w:widowControl w:val="0"/>
        <w:numPr>
          <w:ilvl w:val="0"/>
          <w:numId w:val="4"/>
        </w:numPr>
        <w:tabs>
          <w:tab w:val="left" w:pos="220"/>
          <w:tab w:val="left" w:pos="720"/>
        </w:tabs>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гарантированная доставка сообщений;</w:t>
      </w:r>
    </w:p>
    <w:p w14:paraId="5C164445" w14:textId="4CE2AAE3" w:rsidR="005622A3" w:rsidRPr="007B5FD9" w:rsidRDefault="005622A3" w:rsidP="004C3030">
      <w:pPr>
        <w:widowControl w:val="0"/>
        <w:numPr>
          <w:ilvl w:val="0"/>
          <w:numId w:val="4"/>
        </w:numPr>
        <w:tabs>
          <w:tab w:val="left" w:pos="220"/>
          <w:tab w:val="left" w:pos="720"/>
        </w:tabs>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поддержка </w:t>
      </w:r>
      <w:proofErr w:type="gramStart"/>
      <w:r w:rsidRPr="007B5FD9">
        <w:rPr>
          <w:rFonts w:ascii="Times New Roman" w:hAnsi="Times New Roman" w:cs="Times New Roman"/>
          <w:sz w:val="28"/>
          <w:szCs w:val="28"/>
        </w:rPr>
        <w:t>транзакций;</w:t>
      </w:r>
      <w:r w:rsidR="00FB5E96" w:rsidRPr="00FB5E96">
        <w:rPr>
          <w:rFonts w:ascii="Arial" w:hAnsi="Arial" w:cs="Arial"/>
          <w:color w:val="333333"/>
          <w:shd w:val="clear" w:color="auto" w:fill="FFFFFF"/>
        </w:rPr>
        <w:t xml:space="preserve"> </w:t>
      </w:r>
      <w:r w:rsidR="00FB5E96">
        <w:rPr>
          <w:rFonts w:ascii="Arial" w:hAnsi="Arial" w:cs="Arial"/>
          <w:color w:val="333333"/>
          <w:shd w:val="clear" w:color="auto" w:fill="FFFFFF"/>
        </w:rPr>
        <w:t> нескольких</w:t>
      </w:r>
      <w:proofErr w:type="gramEnd"/>
      <w:r w:rsidR="00FB5E96">
        <w:rPr>
          <w:rFonts w:ascii="Arial" w:hAnsi="Arial" w:cs="Arial"/>
          <w:color w:val="333333"/>
          <w:shd w:val="clear" w:color="auto" w:fill="FFFFFF"/>
        </w:rPr>
        <w:t xml:space="preserve"> запросов, которые трактуются как единый запрос.</w:t>
      </w:r>
    </w:p>
    <w:p w14:paraId="5D45E188" w14:textId="77777777" w:rsidR="005622A3" w:rsidRPr="007B5FD9" w:rsidRDefault="005622A3" w:rsidP="004C3030">
      <w:pPr>
        <w:widowControl w:val="0"/>
        <w:numPr>
          <w:ilvl w:val="0"/>
          <w:numId w:val="4"/>
        </w:numPr>
        <w:tabs>
          <w:tab w:val="left" w:pos="220"/>
          <w:tab w:val="left" w:pos="720"/>
        </w:tabs>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маршрутизация сообщений;</w:t>
      </w:r>
    </w:p>
    <w:p w14:paraId="5CEA0FC5" w14:textId="77777777" w:rsidR="005622A3" w:rsidRPr="007B5FD9" w:rsidRDefault="005622A3" w:rsidP="004C3030">
      <w:pPr>
        <w:widowControl w:val="0"/>
        <w:numPr>
          <w:ilvl w:val="0"/>
          <w:numId w:val="4"/>
        </w:numPr>
        <w:tabs>
          <w:tab w:val="left" w:pos="220"/>
          <w:tab w:val="left" w:pos="720"/>
        </w:tabs>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мониторинг, аудит и протоколирование.</w:t>
      </w:r>
    </w:p>
    <w:p w14:paraId="1A6BF1F4" w14:textId="77777777" w:rsidR="005622A3" w:rsidRPr="007B5FD9" w:rsidRDefault="005622A3" w:rsidP="00811A3D">
      <w:pPr>
        <w:widowControl w:val="0"/>
        <w:autoSpaceDE w:val="0"/>
        <w:autoSpaceDN w:val="0"/>
        <w:adjustRightInd w:val="0"/>
        <w:ind w:firstLine="709"/>
        <w:jc w:val="both"/>
        <w:rPr>
          <w:rFonts w:ascii="Times New Roman" w:hAnsi="Times New Roman" w:cs="Times New Roman"/>
          <w:b/>
          <w:bCs/>
          <w:sz w:val="28"/>
          <w:szCs w:val="28"/>
        </w:rPr>
      </w:pPr>
      <w:r w:rsidRPr="007B5FD9">
        <w:rPr>
          <w:rFonts w:ascii="Times New Roman" w:hAnsi="Times New Roman" w:cs="Times New Roman"/>
          <w:b/>
          <w:bCs/>
          <w:sz w:val="28"/>
          <w:szCs w:val="28"/>
        </w:rPr>
        <w:t xml:space="preserve">SOA: специальные компоненты </w:t>
      </w:r>
      <w:r w:rsidRPr="007B5FD9">
        <w:rPr>
          <w:rFonts w:ascii="Times New Roman" w:hAnsi="Times New Roman" w:cs="Times New Roman"/>
          <w:sz w:val="28"/>
          <w:szCs w:val="28"/>
        </w:rPr>
        <w:t>(как правило часть ESB)</w:t>
      </w:r>
      <w:r w:rsidRPr="007B5FD9">
        <w:rPr>
          <w:rFonts w:ascii="Times New Roman" w:hAnsi="Times New Roman" w:cs="Times New Roman"/>
          <w:b/>
          <w:bCs/>
          <w:sz w:val="28"/>
          <w:szCs w:val="28"/>
        </w:rPr>
        <w:t xml:space="preserve"> </w:t>
      </w:r>
    </w:p>
    <w:p w14:paraId="3A2DDB02" w14:textId="77777777" w:rsidR="005622A3" w:rsidRPr="007B5FD9" w:rsidRDefault="005622A3" w:rsidP="004C3030">
      <w:pPr>
        <w:widowControl w:val="0"/>
        <w:numPr>
          <w:ilvl w:val="0"/>
          <w:numId w:val="5"/>
        </w:numPr>
        <w:tabs>
          <w:tab w:val="left" w:pos="220"/>
          <w:tab w:val="left" w:pos="720"/>
        </w:tabs>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SOA </w:t>
      </w:r>
      <w:proofErr w:type="spellStart"/>
      <w:r w:rsidRPr="007B5FD9">
        <w:rPr>
          <w:rFonts w:ascii="Times New Roman" w:hAnsi="Times New Roman" w:cs="Times New Roman"/>
          <w:sz w:val="28"/>
          <w:szCs w:val="28"/>
        </w:rPr>
        <w:t>Registry</w:t>
      </w:r>
      <w:proofErr w:type="spellEnd"/>
      <w:r w:rsidRPr="007B5FD9">
        <w:rPr>
          <w:rFonts w:ascii="Times New Roman" w:hAnsi="Times New Roman" w:cs="Times New Roman"/>
          <w:sz w:val="28"/>
          <w:szCs w:val="28"/>
        </w:rPr>
        <w:t>;</w:t>
      </w:r>
    </w:p>
    <w:p w14:paraId="0C37AC81" w14:textId="77777777" w:rsidR="005622A3" w:rsidRPr="007B5FD9" w:rsidRDefault="005622A3" w:rsidP="004C3030">
      <w:pPr>
        <w:widowControl w:val="0"/>
        <w:numPr>
          <w:ilvl w:val="0"/>
          <w:numId w:val="5"/>
        </w:numPr>
        <w:tabs>
          <w:tab w:val="left" w:pos="220"/>
          <w:tab w:val="left" w:pos="720"/>
        </w:tabs>
        <w:autoSpaceDE w:val="0"/>
        <w:autoSpaceDN w:val="0"/>
        <w:adjustRightInd w:val="0"/>
        <w:ind w:firstLine="709"/>
        <w:jc w:val="both"/>
        <w:rPr>
          <w:rFonts w:ascii="Times New Roman" w:hAnsi="Times New Roman" w:cs="Times New Roman"/>
          <w:sz w:val="28"/>
          <w:szCs w:val="28"/>
        </w:rPr>
      </w:pPr>
      <w:proofErr w:type="spellStart"/>
      <w:r w:rsidRPr="007B5FD9">
        <w:rPr>
          <w:rFonts w:ascii="Times New Roman" w:hAnsi="Times New Roman" w:cs="Times New Roman"/>
          <w:sz w:val="28"/>
          <w:szCs w:val="28"/>
        </w:rPr>
        <w:t>Workflow</w:t>
      </w:r>
      <w:proofErr w:type="spellEnd"/>
      <w:r w:rsidRPr="007B5FD9">
        <w:rPr>
          <w:rFonts w:ascii="Times New Roman" w:hAnsi="Times New Roman" w:cs="Times New Roman"/>
          <w:sz w:val="28"/>
          <w:szCs w:val="28"/>
        </w:rPr>
        <w:t xml:space="preserve"> Engine;</w:t>
      </w:r>
    </w:p>
    <w:p w14:paraId="4EE17CFF" w14:textId="77777777" w:rsidR="005622A3" w:rsidRPr="007B5FD9" w:rsidRDefault="005622A3" w:rsidP="004C3030">
      <w:pPr>
        <w:widowControl w:val="0"/>
        <w:numPr>
          <w:ilvl w:val="0"/>
          <w:numId w:val="5"/>
        </w:numPr>
        <w:tabs>
          <w:tab w:val="left" w:pos="220"/>
          <w:tab w:val="left" w:pos="720"/>
        </w:tabs>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Service </w:t>
      </w:r>
      <w:proofErr w:type="spellStart"/>
      <w:r w:rsidRPr="007B5FD9">
        <w:rPr>
          <w:rFonts w:ascii="Times New Roman" w:hAnsi="Times New Roman" w:cs="Times New Roman"/>
          <w:sz w:val="28"/>
          <w:szCs w:val="28"/>
        </w:rPr>
        <w:t>Broker</w:t>
      </w:r>
      <w:proofErr w:type="spellEnd"/>
      <w:r w:rsidRPr="007B5FD9">
        <w:rPr>
          <w:rFonts w:ascii="Times New Roman" w:hAnsi="Times New Roman" w:cs="Times New Roman"/>
          <w:sz w:val="28"/>
          <w:szCs w:val="28"/>
        </w:rPr>
        <w:t>;</w:t>
      </w:r>
    </w:p>
    <w:p w14:paraId="3B851BF4" w14:textId="77777777" w:rsidR="005622A3" w:rsidRPr="007B5FD9" w:rsidRDefault="005622A3" w:rsidP="004C3030">
      <w:pPr>
        <w:widowControl w:val="0"/>
        <w:numPr>
          <w:ilvl w:val="0"/>
          <w:numId w:val="5"/>
        </w:numPr>
        <w:tabs>
          <w:tab w:val="left" w:pos="220"/>
          <w:tab w:val="left" w:pos="720"/>
        </w:tabs>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SOA </w:t>
      </w:r>
      <w:proofErr w:type="spellStart"/>
      <w:r w:rsidRPr="007B5FD9">
        <w:rPr>
          <w:rFonts w:ascii="Times New Roman" w:hAnsi="Times New Roman" w:cs="Times New Roman"/>
          <w:sz w:val="28"/>
          <w:szCs w:val="28"/>
        </w:rPr>
        <w:t>Supervisor</w:t>
      </w:r>
      <w:proofErr w:type="spellEnd"/>
      <w:r w:rsidRPr="007B5FD9">
        <w:rPr>
          <w:rFonts w:ascii="Times New Roman" w:hAnsi="Times New Roman" w:cs="Times New Roman"/>
          <w:sz w:val="28"/>
          <w:szCs w:val="28"/>
        </w:rPr>
        <w:t>.</w:t>
      </w:r>
    </w:p>
    <w:p w14:paraId="7C8E26E5" w14:textId="77777777" w:rsidR="00D14A92" w:rsidRPr="007B5FD9" w:rsidRDefault="005622A3" w:rsidP="00811A3D">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b/>
          <w:bCs/>
          <w:sz w:val="28"/>
          <w:szCs w:val="28"/>
        </w:rPr>
        <w:lastRenderedPageBreak/>
        <w:t xml:space="preserve">СОА реестр (SOA </w:t>
      </w:r>
      <w:proofErr w:type="spellStart"/>
      <w:r w:rsidRPr="007B5FD9">
        <w:rPr>
          <w:rFonts w:ascii="Times New Roman" w:hAnsi="Times New Roman" w:cs="Times New Roman"/>
          <w:b/>
          <w:bCs/>
          <w:sz w:val="28"/>
          <w:szCs w:val="28"/>
        </w:rPr>
        <w:t>Registry</w:t>
      </w:r>
      <w:proofErr w:type="spellEnd"/>
      <w:r w:rsidRPr="007B5FD9">
        <w:rPr>
          <w:rFonts w:ascii="Times New Roman" w:hAnsi="Times New Roman" w:cs="Times New Roman"/>
          <w:b/>
          <w:bCs/>
          <w:sz w:val="28"/>
          <w:szCs w:val="28"/>
        </w:rPr>
        <w:t xml:space="preserve">): </w:t>
      </w:r>
      <w:r w:rsidR="00D14A92" w:rsidRPr="007B5FD9">
        <w:rPr>
          <w:rFonts w:ascii="Times New Roman" w:hAnsi="Times New Roman" w:cs="Times New Roman"/>
          <w:bCs/>
          <w:sz w:val="28"/>
          <w:szCs w:val="28"/>
        </w:rPr>
        <w:t>реестр сервисов, информация о сервисах и их интерфейсах.</w:t>
      </w:r>
      <w:r w:rsidR="00D14A92" w:rsidRPr="007B5FD9">
        <w:rPr>
          <w:rFonts w:ascii="Times New Roman" w:hAnsi="Times New Roman" w:cs="Times New Roman"/>
          <w:sz w:val="28"/>
          <w:szCs w:val="28"/>
        </w:rPr>
        <w:t xml:space="preserve"> </w:t>
      </w:r>
    </w:p>
    <w:p w14:paraId="7477156D" w14:textId="77777777" w:rsidR="005622A3" w:rsidRPr="007B5FD9" w:rsidRDefault="005622A3" w:rsidP="00811A3D">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СОА </w:t>
      </w:r>
      <w:proofErr w:type="gramStart"/>
      <w:r w:rsidRPr="007B5FD9">
        <w:rPr>
          <w:rFonts w:ascii="Times New Roman" w:hAnsi="Times New Roman" w:cs="Times New Roman"/>
          <w:sz w:val="28"/>
          <w:szCs w:val="28"/>
        </w:rPr>
        <w:t>реестр это</w:t>
      </w:r>
      <w:proofErr w:type="gramEnd"/>
      <w:r w:rsidRPr="007B5FD9">
        <w:rPr>
          <w:rFonts w:ascii="Times New Roman" w:hAnsi="Times New Roman" w:cs="Times New Roman"/>
          <w:sz w:val="28"/>
          <w:szCs w:val="28"/>
        </w:rPr>
        <w:t xml:space="preserve"> своего рода электронный каталог, где хранится информация о каждом компоненте, составляющем корпоративную информационную систему, и об интерфейсах, которые эти компоненты используют для обеспечения связи между собой.</w:t>
      </w:r>
    </w:p>
    <w:p w14:paraId="177DE8B7" w14:textId="77777777" w:rsidR="00D14A92" w:rsidRPr="007B5FD9" w:rsidRDefault="005622A3" w:rsidP="00811A3D">
      <w:pPr>
        <w:widowControl w:val="0"/>
        <w:autoSpaceDE w:val="0"/>
        <w:autoSpaceDN w:val="0"/>
        <w:adjustRightInd w:val="0"/>
        <w:ind w:firstLine="709"/>
        <w:jc w:val="both"/>
        <w:rPr>
          <w:rFonts w:ascii="Times New Roman" w:hAnsi="Times New Roman" w:cs="Times New Roman"/>
          <w:b/>
          <w:bCs/>
          <w:sz w:val="28"/>
          <w:szCs w:val="28"/>
        </w:rPr>
      </w:pPr>
      <w:proofErr w:type="spellStart"/>
      <w:r w:rsidRPr="007B5FD9">
        <w:rPr>
          <w:rFonts w:ascii="Times New Roman" w:hAnsi="Times New Roman" w:cs="Times New Roman"/>
          <w:b/>
          <w:bCs/>
          <w:sz w:val="28"/>
          <w:szCs w:val="28"/>
        </w:rPr>
        <w:t>Workflow</w:t>
      </w:r>
      <w:proofErr w:type="spellEnd"/>
      <w:r w:rsidRPr="007B5FD9">
        <w:rPr>
          <w:rFonts w:ascii="Times New Roman" w:hAnsi="Times New Roman" w:cs="Times New Roman"/>
          <w:b/>
          <w:bCs/>
          <w:sz w:val="28"/>
          <w:szCs w:val="28"/>
        </w:rPr>
        <w:t xml:space="preserve"> </w:t>
      </w:r>
      <w:proofErr w:type="spellStart"/>
      <w:r w:rsidRPr="007B5FD9">
        <w:rPr>
          <w:rFonts w:ascii="Times New Roman" w:hAnsi="Times New Roman" w:cs="Times New Roman"/>
          <w:b/>
          <w:bCs/>
          <w:sz w:val="28"/>
          <w:szCs w:val="28"/>
        </w:rPr>
        <w:t>engine</w:t>
      </w:r>
      <w:proofErr w:type="spellEnd"/>
      <w:r w:rsidRPr="007B5FD9">
        <w:rPr>
          <w:rFonts w:ascii="Times New Roman" w:hAnsi="Times New Roman" w:cs="Times New Roman"/>
          <w:b/>
          <w:bCs/>
          <w:sz w:val="28"/>
          <w:szCs w:val="28"/>
        </w:rPr>
        <w:t xml:space="preserve">: </w:t>
      </w:r>
      <w:r w:rsidR="00D14A92" w:rsidRPr="007B5FD9">
        <w:rPr>
          <w:rFonts w:ascii="Times New Roman" w:hAnsi="Times New Roman" w:cs="Times New Roman"/>
          <w:bCs/>
          <w:sz w:val="28"/>
          <w:szCs w:val="28"/>
        </w:rPr>
        <w:t xml:space="preserve">программный компонент, предназначенный для построить (построить модель </w:t>
      </w:r>
      <w:proofErr w:type="gramStart"/>
      <w:r w:rsidR="00D14A92" w:rsidRPr="007B5FD9">
        <w:rPr>
          <w:rFonts w:ascii="Times New Roman" w:hAnsi="Times New Roman" w:cs="Times New Roman"/>
          <w:bCs/>
          <w:sz w:val="28"/>
          <w:szCs w:val="28"/>
        </w:rPr>
        <w:t>бизнес процесса</w:t>
      </w:r>
      <w:proofErr w:type="gramEnd"/>
      <w:r w:rsidR="00D14A92" w:rsidRPr="007B5FD9">
        <w:rPr>
          <w:rFonts w:ascii="Times New Roman" w:hAnsi="Times New Roman" w:cs="Times New Roman"/>
          <w:bCs/>
          <w:sz w:val="28"/>
          <w:szCs w:val="28"/>
        </w:rPr>
        <w:t xml:space="preserve">) и выполнить бизнес процесс на основе группы сервисов. Другими словами </w:t>
      </w:r>
      <w:proofErr w:type="gramStart"/>
      <w:r w:rsidR="00D14A92" w:rsidRPr="007B5FD9">
        <w:rPr>
          <w:rFonts w:ascii="Times New Roman" w:hAnsi="Times New Roman" w:cs="Times New Roman"/>
          <w:bCs/>
          <w:sz w:val="28"/>
          <w:szCs w:val="28"/>
        </w:rPr>
        <w:t>разработать  новый</w:t>
      </w:r>
      <w:proofErr w:type="gramEnd"/>
      <w:r w:rsidR="00D14A92" w:rsidRPr="007B5FD9">
        <w:rPr>
          <w:rFonts w:ascii="Times New Roman" w:hAnsi="Times New Roman" w:cs="Times New Roman"/>
          <w:bCs/>
          <w:sz w:val="28"/>
          <w:szCs w:val="28"/>
        </w:rPr>
        <w:t xml:space="preserve"> сервис на основе последовательного выполнения нескольких сервисов.</w:t>
      </w:r>
    </w:p>
    <w:p w14:paraId="54558088" w14:textId="77777777" w:rsidR="005622A3" w:rsidRPr="007B5FD9" w:rsidRDefault="005622A3" w:rsidP="00811A3D">
      <w:pPr>
        <w:widowControl w:val="0"/>
        <w:autoSpaceDE w:val="0"/>
        <w:autoSpaceDN w:val="0"/>
        <w:adjustRightInd w:val="0"/>
        <w:ind w:firstLine="709"/>
        <w:jc w:val="both"/>
        <w:rPr>
          <w:rFonts w:ascii="Times New Roman" w:hAnsi="Times New Roman" w:cs="Times New Roman"/>
          <w:sz w:val="28"/>
          <w:szCs w:val="28"/>
        </w:rPr>
      </w:pPr>
      <w:proofErr w:type="spellStart"/>
      <w:r w:rsidRPr="007B5FD9">
        <w:rPr>
          <w:rFonts w:ascii="Times New Roman" w:hAnsi="Times New Roman" w:cs="Times New Roman"/>
          <w:sz w:val="28"/>
          <w:szCs w:val="28"/>
        </w:rPr>
        <w:t>Workflow</w:t>
      </w:r>
      <w:proofErr w:type="spellEnd"/>
      <w:r w:rsidRPr="007B5FD9">
        <w:rPr>
          <w:rFonts w:ascii="Times New Roman" w:hAnsi="Times New Roman" w:cs="Times New Roman"/>
          <w:sz w:val="28"/>
          <w:szCs w:val="28"/>
        </w:rPr>
        <w:t xml:space="preserve"> </w:t>
      </w:r>
      <w:proofErr w:type="spellStart"/>
      <w:r w:rsidRPr="007B5FD9">
        <w:rPr>
          <w:rFonts w:ascii="Times New Roman" w:hAnsi="Times New Roman" w:cs="Times New Roman"/>
          <w:sz w:val="28"/>
          <w:szCs w:val="28"/>
        </w:rPr>
        <w:t>engine</w:t>
      </w:r>
      <w:proofErr w:type="spellEnd"/>
      <w:r w:rsidRPr="007B5FD9">
        <w:rPr>
          <w:rFonts w:ascii="Times New Roman" w:hAnsi="Times New Roman" w:cs="Times New Roman"/>
          <w:sz w:val="28"/>
          <w:szCs w:val="28"/>
        </w:rPr>
        <w:t xml:space="preserve"> это программный продукт, позволяющий соединить весь </w:t>
      </w:r>
      <w:proofErr w:type="gramStart"/>
      <w:r w:rsidRPr="007B5FD9">
        <w:rPr>
          <w:rFonts w:ascii="Times New Roman" w:hAnsi="Times New Roman" w:cs="Times New Roman"/>
          <w:sz w:val="28"/>
          <w:szCs w:val="28"/>
        </w:rPr>
        <w:t>бизнес процесс</w:t>
      </w:r>
      <w:proofErr w:type="gramEnd"/>
      <w:r w:rsidRPr="007B5FD9">
        <w:rPr>
          <w:rFonts w:ascii="Times New Roman" w:hAnsi="Times New Roman" w:cs="Times New Roman"/>
          <w:sz w:val="28"/>
          <w:szCs w:val="28"/>
        </w:rPr>
        <w:t xml:space="preserve"> в корпоративной информационной системе от начала до его завершения, система для воспроизведения потока работ по имеющейся модели.</w:t>
      </w:r>
    </w:p>
    <w:p w14:paraId="6F30C941" w14:textId="77777777" w:rsidR="005622A3" w:rsidRPr="007B5FD9" w:rsidRDefault="005622A3" w:rsidP="00811A3D">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При этом обработка данных на отдельных этапах осуществляется в различных независимых друг от друга приложениях, а функции организации процесса и связи различных подсистем реализует специализированная </w:t>
      </w:r>
      <w:proofErr w:type="spellStart"/>
      <w:r w:rsidRPr="007B5FD9">
        <w:rPr>
          <w:rFonts w:ascii="Times New Roman" w:hAnsi="Times New Roman" w:cs="Times New Roman"/>
          <w:sz w:val="28"/>
          <w:szCs w:val="28"/>
        </w:rPr>
        <w:t>Workflow</w:t>
      </w:r>
      <w:proofErr w:type="spellEnd"/>
      <w:r w:rsidRPr="007B5FD9">
        <w:rPr>
          <w:rFonts w:ascii="Times New Roman" w:hAnsi="Times New Roman" w:cs="Times New Roman"/>
          <w:sz w:val="28"/>
          <w:szCs w:val="28"/>
        </w:rPr>
        <w:t xml:space="preserve"> система.</w:t>
      </w:r>
    </w:p>
    <w:p w14:paraId="3DA5B960" w14:textId="77777777" w:rsidR="005622A3" w:rsidRPr="007B5FD9" w:rsidRDefault="005622A3" w:rsidP="00811A3D">
      <w:pPr>
        <w:widowControl w:val="0"/>
        <w:autoSpaceDE w:val="0"/>
        <w:autoSpaceDN w:val="0"/>
        <w:adjustRightInd w:val="0"/>
        <w:ind w:firstLine="709"/>
        <w:jc w:val="both"/>
        <w:rPr>
          <w:rFonts w:ascii="Times New Roman" w:hAnsi="Times New Roman" w:cs="Times New Roman"/>
          <w:b/>
          <w:bCs/>
          <w:sz w:val="28"/>
          <w:szCs w:val="28"/>
        </w:rPr>
      </w:pPr>
      <w:proofErr w:type="spellStart"/>
      <w:r w:rsidRPr="007B5FD9">
        <w:rPr>
          <w:rFonts w:ascii="Times New Roman" w:hAnsi="Times New Roman" w:cs="Times New Roman"/>
          <w:b/>
          <w:bCs/>
          <w:sz w:val="28"/>
          <w:szCs w:val="28"/>
        </w:rPr>
        <w:t>Cервисный</w:t>
      </w:r>
      <w:proofErr w:type="spellEnd"/>
      <w:r w:rsidRPr="007B5FD9">
        <w:rPr>
          <w:rFonts w:ascii="Times New Roman" w:hAnsi="Times New Roman" w:cs="Times New Roman"/>
          <w:b/>
          <w:bCs/>
          <w:sz w:val="28"/>
          <w:szCs w:val="28"/>
        </w:rPr>
        <w:t xml:space="preserve"> брокер (</w:t>
      </w:r>
      <w:proofErr w:type="spellStart"/>
      <w:r w:rsidRPr="007B5FD9">
        <w:rPr>
          <w:rFonts w:ascii="Times New Roman" w:hAnsi="Times New Roman" w:cs="Times New Roman"/>
          <w:b/>
          <w:bCs/>
          <w:sz w:val="28"/>
          <w:szCs w:val="28"/>
        </w:rPr>
        <w:t>service</w:t>
      </w:r>
      <w:proofErr w:type="spellEnd"/>
      <w:r w:rsidRPr="007B5FD9">
        <w:rPr>
          <w:rFonts w:ascii="Times New Roman" w:hAnsi="Times New Roman" w:cs="Times New Roman"/>
          <w:b/>
          <w:bCs/>
          <w:sz w:val="28"/>
          <w:szCs w:val="28"/>
        </w:rPr>
        <w:t xml:space="preserve"> </w:t>
      </w:r>
      <w:proofErr w:type="spellStart"/>
      <w:r w:rsidRPr="007B5FD9">
        <w:rPr>
          <w:rFonts w:ascii="Times New Roman" w:hAnsi="Times New Roman" w:cs="Times New Roman"/>
          <w:b/>
          <w:bCs/>
          <w:sz w:val="28"/>
          <w:szCs w:val="28"/>
        </w:rPr>
        <w:t>broker</w:t>
      </w:r>
      <w:proofErr w:type="spellEnd"/>
      <w:r w:rsidRPr="007B5FD9">
        <w:rPr>
          <w:rFonts w:ascii="Times New Roman" w:hAnsi="Times New Roman" w:cs="Times New Roman"/>
          <w:b/>
          <w:bCs/>
          <w:sz w:val="28"/>
          <w:szCs w:val="28"/>
        </w:rPr>
        <w:t>):</w:t>
      </w:r>
      <w:r w:rsidR="00D14A92" w:rsidRPr="007B5FD9">
        <w:rPr>
          <w:rFonts w:ascii="Times New Roman" w:hAnsi="Times New Roman" w:cs="Times New Roman"/>
          <w:b/>
          <w:bCs/>
          <w:sz w:val="28"/>
          <w:szCs w:val="28"/>
        </w:rPr>
        <w:t xml:space="preserve"> </w:t>
      </w:r>
      <w:r w:rsidR="00D14A92" w:rsidRPr="007B5FD9">
        <w:rPr>
          <w:rFonts w:ascii="Times New Roman" w:hAnsi="Times New Roman" w:cs="Times New Roman"/>
          <w:bCs/>
          <w:sz w:val="28"/>
          <w:szCs w:val="28"/>
        </w:rPr>
        <w:t>программный компонент, позволяющий трансформировать запрос пользователя в системе в запуск и координированную работу.</w:t>
      </w:r>
    </w:p>
    <w:p w14:paraId="19C56DF8" w14:textId="77777777" w:rsidR="005622A3" w:rsidRPr="007B5FD9" w:rsidRDefault="005622A3" w:rsidP="00811A3D">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Сервисным брокером является служба, соединяющая различные сервисы вместе. Он получает всю необходимую информацию от СОА реестра (SOA </w:t>
      </w:r>
      <w:proofErr w:type="spellStart"/>
      <w:r w:rsidRPr="007B5FD9">
        <w:rPr>
          <w:rFonts w:ascii="Times New Roman" w:hAnsi="Times New Roman" w:cs="Times New Roman"/>
          <w:sz w:val="28"/>
          <w:szCs w:val="28"/>
        </w:rPr>
        <w:t>Registry</w:t>
      </w:r>
      <w:proofErr w:type="spellEnd"/>
      <w:r w:rsidRPr="007B5FD9">
        <w:rPr>
          <w:rFonts w:ascii="Times New Roman" w:hAnsi="Times New Roman" w:cs="Times New Roman"/>
          <w:sz w:val="28"/>
          <w:szCs w:val="28"/>
        </w:rPr>
        <w:t>), что означает, что реестр и брокер должны работать координировано.</w:t>
      </w:r>
    </w:p>
    <w:p w14:paraId="4618919E" w14:textId="77777777" w:rsidR="005622A3" w:rsidRPr="007B5FD9" w:rsidRDefault="005622A3" w:rsidP="00811A3D">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 </w:t>
      </w:r>
    </w:p>
    <w:p w14:paraId="37974206" w14:textId="77777777" w:rsidR="005622A3" w:rsidRPr="007B5FD9" w:rsidRDefault="005622A3" w:rsidP="00811A3D">
      <w:pPr>
        <w:widowControl w:val="0"/>
        <w:autoSpaceDE w:val="0"/>
        <w:autoSpaceDN w:val="0"/>
        <w:adjustRightInd w:val="0"/>
        <w:ind w:firstLine="709"/>
        <w:jc w:val="both"/>
        <w:rPr>
          <w:rFonts w:ascii="Times New Roman" w:hAnsi="Times New Roman" w:cs="Times New Roman"/>
          <w:b/>
          <w:bCs/>
          <w:sz w:val="28"/>
          <w:szCs w:val="28"/>
        </w:rPr>
      </w:pPr>
      <w:r w:rsidRPr="007B5FD9">
        <w:rPr>
          <w:rFonts w:ascii="Times New Roman" w:hAnsi="Times New Roman" w:cs="Times New Roman"/>
          <w:b/>
          <w:bCs/>
          <w:sz w:val="28"/>
          <w:szCs w:val="28"/>
        </w:rPr>
        <w:t xml:space="preserve">СОА супервизор (SOA </w:t>
      </w:r>
      <w:proofErr w:type="spellStart"/>
      <w:r w:rsidRPr="007B5FD9">
        <w:rPr>
          <w:rFonts w:ascii="Times New Roman" w:hAnsi="Times New Roman" w:cs="Times New Roman"/>
          <w:b/>
          <w:bCs/>
          <w:sz w:val="28"/>
          <w:szCs w:val="28"/>
        </w:rPr>
        <w:t>supervisor</w:t>
      </w:r>
      <w:proofErr w:type="spellEnd"/>
      <w:r w:rsidRPr="007B5FD9">
        <w:rPr>
          <w:rFonts w:ascii="Times New Roman" w:hAnsi="Times New Roman" w:cs="Times New Roman"/>
          <w:b/>
          <w:bCs/>
          <w:sz w:val="28"/>
          <w:szCs w:val="28"/>
        </w:rPr>
        <w:t>):</w:t>
      </w:r>
    </w:p>
    <w:p w14:paraId="40CCC209" w14:textId="77777777" w:rsidR="005622A3" w:rsidRPr="007B5FD9" w:rsidRDefault="005622A3" w:rsidP="00811A3D">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СОА супервизор это, можно сказать, главный служебный сервис, функционирующий все время работы системы и контролирующий и координирующий работу всех остальных, прежде все служебных, сервисов.</w:t>
      </w:r>
    </w:p>
    <w:p w14:paraId="0A3CB5A7" w14:textId="77777777" w:rsidR="005622A3" w:rsidRPr="007B5FD9" w:rsidRDefault="005622A3" w:rsidP="00811A3D">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Одна из основных задач СОА супервизора это отслеживать работу различных компонентов внутри СОА системы, оценивать корректность их функционирования, а также отслеживать запросы, посланные во внешние системы.</w:t>
      </w:r>
    </w:p>
    <w:p w14:paraId="56118E19" w14:textId="77777777" w:rsidR="005622A3" w:rsidRPr="007B5FD9" w:rsidRDefault="005622A3" w:rsidP="00811A3D">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Трудно переоценить важность этого компонента.</w:t>
      </w:r>
    </w:p>
    <w:p w14:paraId="7A854B64" w14:textId="77777777" w:rsidR="005622A3" w:rsidRPr="007B5FD9" w:rsidRDefault="005622A3" w:rsidP="00811A3D">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Не секретом является тот факт, что для достижения определенного уровня перфоманса гораздо проще не использовать принцип низкой связанности, поскольку его реализация ведет к необходимости создания определенной инфраструктуры, которая несомненно налагает свой отпечаток на скорость выполнения.</w:t>
      </w:r>
    </w:p>
    <w:p w14:paraId="66AA3443" w14:textId="77777777" w:rsidR="00D14A92" w:rsidRPr="007B5FD9" w:rsidRDefault="005622A3" w:rsidP="00811A3D">
      <w:pPr>
        <w:widowControl w:val="0"/>
        <w:autoSpaceDE w:val="0"/>
        <w:autoSpaceDN w:val="0"/>
        <w:adjustRightInd w:val="0"/>
        <w:ind w:firstLine="709"/>
        <w:jc w:val="both"/>
        <w:rPr>
          <w:rFonts w:ascii="Times New Roman" w:hAnsi="Times New Roman" w:cs="Times New Roman"/>
          <w:kern w:val="1"/>
          <w:sz w:val="28"/>
          <w:szCs w:val="28"/>
        </w:rPr>
      </w:pPr>
      <w:r w:rsidRPr="007B5FD9">
        <w:rPr>
          <w:rFonts w:ascii="Times New Roman" w:hAnsi="Times New Roman" w:cs="Times New Roman"/>
          <w:sz w:val="28"/>
          <w:szCs w:val="28"/>
        </w:rPr>
        <w:t>Поэтому реализуя принцип СОА необходим своего рода контролирующий компонент, который своевременно будет оповещен в случае возникновения каких-либо проблем в ходе выполнения, чтобы можно было своевременно принять меры и продолжать обеспечивать клиентам достаточный уровень сервиса.</w:t>
      </w:r>
    </w:p>
    <w:p w14:paraId="2AA3CEC6" w14:textId="77777777" w:rsidR="005622A3" w:rsidRPr="007B5FD9" w:rsidRDefault="005622A3" w:rsidP="00811A3D">
      <w:pPr>
        <w:widowControl w:val="0"/>
        <w:autoSpaceDE w:val="0"/>
        <w:autoSpaceDN w:val="0"/>
        <w:adjustRightInd w:val="0"/>
        <w:ind w:firstLine="709"/>
        <w:jc w:val="both"/>
        <w:rPr>
          <w:rFonts w:ascii="Times New Roman" w:hAnsi="Times New Roman" w:cs="Times New Roman"/>
          <w:kern w:val="1"/>
          <w:sz w:val="28"/>
          <w:szCs w:val="28"/>
        </w:rPr>
      </w:pPr>
      <w:r w:rsidRPr="007B5FD9">
        <w:rPr>
          <w:rFonts w:ascii="Times New Roman" w:hAnsi="Times New Roman" w:cs="Times New Roman"/>
          <w:b/>
          <w:bCs/>
          <w:kern w:val="1"/>
          <w:sz w:val="28"/>
          <w:szCs w:val="28"/>
        </w:rPr>
        <w:t xml:space="preserve">SOA </w:t>
      </w:r>
      <w:proofErr w:type="spellStart"/>
      <w:r w:rsidRPr="007B5FD9">
        <w:rPr>
          <w:rFonts w:ascii="Times New Roman" w:hAnsi="Times New Roman" w:cs="Times New Roman"/>
          <w:b/>
          <w:bCs/>
          <w:kern w:val="1"/>
          <w:sz w:val="28"/>
          <w:szCs w:val="28"/>
        </w:rPr>
        <w:t>Supervisor</w:t>
      </w:r>
      <w:proofErr w:type="spellEnd"/>
      <w:r w:rsidRPr="007B5FD9">
        <w:rPr>
          <w:rFonts w:ascii="Times New Roman" w:hAnsi="Times New Roman" w:cs="Times New Roman"/>
          <w:b/>
          <w:bCs/>
          <w:kern w:val="1"/>
          <w:sz w:val="28"/>
          <w:szCs w:val="28"/>
        </w:rPr>
        <w:t xml:space="preserve"> </w:t>
      </w:r>
      <w:r w:rsidRPr="007B5FD9">
        <w:rPr>
          <w:rFonts w:ascii="Times New Roman" w:hAnsi="Times New Roman" w:cs="Times New Roman"/>
          <w:kern w:val="1"/>
          <w:sz w:val="28"/>
          <w:szCs w:val="28"/>
        </w:rPr>
        <w:t xml:space="preserve">– служебный сервис, предназначенный для управления и мониторинга других служебных сервисов. </w:t>
      </w:r>
    </w:p>
    <w:p w14:paraId="69405300" w14:textId="7E751A87" w:rsidR="005622A3" w:rsidRDefault="005622A3" w:rsidP="00811A3D">
      <w:pPr>
        <w:widowControl w:val="0"/>
        <w:autoSpaceDE w:val="0"/>
        <w:autoSpaceDN w:val="0"/>
        <w:adjustRightInd w:val="0"/>
        <w:ind w:firstLine="709"/>
        <w:jc w:val="both"/>
        <w:rPr>
          <w:rFonts w:ascii="Times New Roman" w:hAnsi="Times New Roman" w:cs="Times New Roman"/>
          <w:b/>
          <w:bCs/>
          <w:kern w:val="1"/>
          <w:sz w:val="28"/>
          <w:szCs w:val="28"/>
          <w:lang w:val="en-US"/>
        </w:rPr>
      </w:pPr>
      <w:r w:rsidRPr="007B5FD9">
        <w:rPr>
          <w:rFonts w:ascii="Times New Roman" w:hAnsi="Times New Roman" w:cs="Times New Roman"/>
          <w:b/>
          <w:bCs/>
          <w:kern w:val="1"/>
          <w:sz w:val="28"/>
          <w:szCs w:val="28"/>
          <w:lang w:val="en-US"/>
        </w:rPr>
        <w:t xml:space="preserve">SOA: </w:t>
      </w:r>
      <w:r w:rsidRPr="007B5FD9">
        <w:rPr>
          <w:rFonts w:ascii="Times New Roman" w:hAnsi="Times New Roman" w:cs="Times New Roman"/>
          <w:b/>
          <w:bCs/>
          <w:kern w:val="1"/>
          <w:sz w:val="28"/>
          <w:szCs w:val="28"/>
        </w:rPr>
        <w:t>интерфейсы</w:t>
      </w:r>
      <w:r w:rsidRPr="007B5FD9">
        <w:rPr>
          <w:rFonts w:ascii="Times New Roman" w:hAnsi="Times New Roman" w:cs="Times New Roman"/>
          <w:b/>
          <w:bCs/>
          <w:kern w:val="1"/>
          <w:sz w:val="28"/>
          <w:szCs w:val="28"/>
          <w:lang w:val="en-US"/>
        </w:rPr>
        <w:t xml:space="preserve"> – REST, SOAP, JSON-RPC</w:t>
      </w:r>
    </w:p>
    <w:p w14:paraId="064AFB74" w14:textId="77777777" w:rsidR="00B1012A" w:rsidRPr="00B1012A" w:rsidRDefault="00B1012A" w:rsidP="00B1012A">
      <w:pPr>
        <w:pStyle w:val="a3"/>
        <w:numPr>
          <w:ilvl w:val="0"/>
          <w:numId w:val="35"/>
        </w:numPr>
        <w:spacing w:line="276" w:lineRule="auto"/>
        <w:jc w:val="both"/>
        <w:rPr>
          <w:rFonts w:ascii="Times New Roman" w:hAnsi="Times New Roman" w:cs="Times New Roman"/>
          <w:b/>
          <w:sz w:val="28"/>
          <w:szCs w:val="28"/>
        </w:rPr>
      </w:pPr>
      <w:r>
        <w:rPr>
          <w:rFonts w:ascii="Courier New" w:hAnsi="Courier New" w:cs="Courier New"/>
          <w:b/>
          <w:sz w:val="28"/>
          <w:szCs w:val="28"/>
          <w:lang w:val="en-US"/>
        </w:rPr>
        <w:t>SOA</w:t>
      </w:r>
      <w:r w:rsidRPr="00B1012A">
        <w:rPr>
          <w:rFonts w:ascii="Courier New" w:hAnsi="Courier New" w:cs="Courier New"/>
          <w:b/>
          <w:sz w:val="28"/>
          <w:szCs w:val="28"/>
        </w:rPr>
        <w:t xml:space="preserve">: </w:t>
      </w:r>
      <w:r w:rsidRPr="00B1012A">
        <w:rPr>
          <w:rFonts w:ascii="Times New Roman" w:hAnsi="Times New Roman" w:cs="Times New Roman"/>
          <w:sz w:val="28"/>
          <w:szCs w:val="28"/>
        </w:rPr>
        <w:t xml:space="preserve">спецификации второго уровня </w:t>
      </w:r>
      <w:r w:rsidRPr="00B1012A">
        <w:rPr>
          <w:rFonts w:ascii="Times New Roman" w:hAnsi="Times New Roman" w:cs="Times New Roman"/>
          <w:sz w:val="28"/>
          <w:szCs w:val="28"/>
          <w:lang w:val="en-US"/>
        </w:rPr>
        <w:t>W</w:t>
      </w:r>
      <w:r w:rsidRPr="00B1012A">
        <w:rPr>
          <w:rFonts w:ascii="Times New Roman" w:hAnsi="Times New Roman" w:cs="Times New Roman"/>
          <w:sz w:val="28"/>
          <w:szCs w:val="28"/>
        </w:rPr>
        <w:t>3</w:t>
      </w:r>
      <w:r w:rsidRPr="00B1012A">
        <w:rPr>
          <w:rFonts w:ascii="Times New Roman" w:hAnsi="Times New Roman" w:cs="Times New Roman"/>
          <w:sz w:val="28"/>
          <w:szCs w:val="28"/>
          <w:lang w:val="en-US"/>
        </w:rPr>
        <w:t>C</w:t>
      </w:r>
      <w:r w:rsidRPr="00B1012A">
        <w:rPr>
          <w:rFonts w:ascii="Times New Roman" w:hAnsi="Times New Roman" w:cs="Times New Roman"/>
          <w:sz w:val="28"/>
          <w:szCs w:val="28"/>
        </w:rPr>
        <w:t xml:space="preserve"> (</w:t>
      </w:r>
      <w:r w:rsidRPr="00B1012A">
        <w:rPr>
          <w:rFonts w:ascii="Times New Roman" w:hAnsi="Times New Roman" w:cs="Times New Roman"/>
          <w:sz w:val="28"/>
          <w:szCs w:val="28"/>
          <w:lang w:val="en-US"/>
        </w:rPr>
        <w:t>WS</w:t>
      </w:r>
      <w:r w:rsidRPr="00B1012A">
        <w:rPr>
          <w:rFonts w:ascii="Times New Roman" w:hAnsi="Times New Roman" w:cs="Times New Roman"/>
          <w:sz w:val="28"/>
          <w:szCs w:val="28"/>
        </w:rPr>
        <w:t>*):</w:t>
      </w:r>
    </w:p>
    <w:p w14:paraId="059D352F" w14:textId="77777777" w:rsidR="00B1012A" w:rsidRPr="00B1012A" w:rsidRDefault="00B1012A" w:rsidP="00B1012A">
      <w:pPr>
        <w:pStyle w:val="a3"/>
        <w:numPr>
          <w:ilvl w:val="0"/>
          <w:numId w:val="36"/>
        </w:numPr>
        <w:spacing w:line="276" w:lineRule="auto"/>
        <w:jc w:val="both"/>
        <w:rPr>
          <w:rFonts w:ascii="Times New Roman" w:hAnsi="Times New Roman" w:cs="Times New Roman"/>
          <w:sz w:val="28"/>
          <w:szCs w:val="28"/>
          <w:lang w:val="en-US"/>
        </w:rPr>
      </w:pPr>
      <w:r w:rsidRPr="00B1012A">
        <w:rPr>
          <w:rFonts w:ascii="Times New Roman" w:hAnsi="Times New Roman" w:cs="Times New Roman"/>
          <w:sz w:val="28"/>
          <w:szCs w:val="28"/>
          <w:lang w:val="en-US"/>
        </w:rPr>
        <w:t>WS-Policy, WS-</w:t>
      </w:r>
      <w:proofErr w:type="spellStart"/>
      <w:r w:rsidRPr="00B1012A">
        <w:rPr>
          <w:rFonts w:ascii="Times New Roman" w:hAnsi="Times New Roman" w:cs="Times New Roman"/>
          <w:sz w:val="28"/>
          <w:szCs w:val="28"/>
          <w:lang w:val="en-US"/>
        </w:rPr>
        <w:t>PolicyAttachment</w:t>
      </w:r>
      <w:proofErr w:type="spellEnd"/>
      <w:r w:rsidRPr="00B1012A">
        <w:rPr>
          <w:rFonts w:ascii="Times New Roman" w:hAnsi="Times New Roman" w:cs="Times New Roman"/>
          <w:sz w:val="28"/>
          <w:szCs w:val="28"/>
          <w:lang w:val="en-US"/>
        </w:rPr>
        <w:t>, WS-</w:t>
      </w:r>
      <w:proofErr w:type="spellStart"/>
      <w:r w:rsidRPr="00B1012A">
        <w:rPr>
          <w:rFonts w:ascii="Times New Roman" w:hAnsi="Times New Roman" w:cs="Times New Roman"/>
          <w:sz w:val="28"/>
          <w:szCs w:val="28"/>
          <w:lang w:val="en-US"/>
        </w:rPr>
        <w:t>PolicyAssertion</w:t>
      </w:r>
      <w:proofErr w:type="spellEnd"/>
      <w:r w:rsidRPr="00B1012A">
        <w:rPr>
          <w:rFonts w:ascii="Times New Roman" w:hAnsi="Times New Roman" w:cs="Times New Roman"/>
          <w:sz w:val="28"/>
          <w:szCs w:val="28"/>
          <w:lang w:val="en-US"/>
        </w:rPr>
        <w:t xml:space="preserve"> (</w:t>
      </w:r>
      <w:r w:rsidRPr="00B1012A">
        <w:rPr>
          <w:rFonts w:ascii="Times New Roman" w:hAnsi="Times New Roman" w:cs="Times New Roman"/>
          <w:sz w:val="28"/>
          <w:szCs w:val="28"/>
        </w:rPr>
        <w:t>описание</w:t>
      </w:r>
      <w:r w:rsidRPr="00B1012A">
        <w:rPr>
          <w:rFonts w:ascii="Times New Roman" w:hAnsi="Times New Roman" w:cs="Times New Roman"/>
          <w:sz w:val="28"/>
          <w:szCs w:val="28"/>
          <w:lang w:val="en-US"/>
        </w:rPr>
        <w:t xml:space="preserve"> </w:t>
      </w:r>
      <w:r w:rsidRPr="00B1012A">
        <w:rPr>
          <w:rFonts w:ascii="Times New Roman" w:hAnsi="Times New Roman" w:cs="Times New Roman"/>
          <w:sz w:val="28"/>
          <w:szCs w:val="28"/>
        </w:rPr>
        <w:t>политик</w:t>
      </w:r>
      <w:r w:rsidRPr="00B1012A">
        <w:rPr>
          <w:rFonts w:ascii="Times New Roman" w:hAnsi="Times New Roman" w:cs="Times New Roman"/>
          <w:sz w:val="28"/>
          <w:szCs w:val="28"/>
          <w:lang w:val="en-US"/>
        </w:rPr>
        <w:t xml:space="preserve"> web-</w:t>
      </w:r>
      <w:r w:rsidRPr="00B1012A">
        <w:rPr>
          <w:rFonts w:ascii="Times New Roman" w:hAnsi="Times New Roman" w:cs="Times New Roman"/>
          <w:sz w:val="28"/>
          <w:szCs w:val="28"/>
        </w:rPr>
        <w:t>сервиса</w:t>
      </w:r>
      <w:r w:rsidRPr="00B1012A">
        <w:rPr>
          <w:rFonts w:ascii="Times New Roman" w:hAnsi="Times New Roman" w:cs="Times New Roman"/>
          <w:sz w:val="28"/>
          <w:szCs w:val="28"/>
          <w:lang w:val="en-US"/>
        </w:rPr>
        <w:t>);</w:t>
      </w:r>
    </w:p>
    <w:p w14:paraId="7B0E0DB5" w14:textId="77777777" w:rsidR="00B1012A" w:rsidRPr="00B1012A" w:rsidRDefault="00B1012A" w:rsidP="00B1012A">
      <w:pPr>
        <w:pStyle w:val="a3"/>
        <w:numPr>
          <w:ilvl w:val="0"/>
          <w:numId w:val="36"/>
        </w:numPr>
        <w:spacing w:line="276" w:lineRule="auto"/>
        <w:jc w:val="both"/>
        <w:rPr>
          <w:rFonts w:ascii="Times New Roman" w:hAnsi="Times New Roman" w:cs="Times New Roman"/>
          <w:sz w:val="28"/>
          <w:szCs w:val="28"/>
          <w:lang w:val="en-US"/>
        </w:rPr>
      </w:pPr>
      <w:r w:rsidRPr="00B1012A">
        <w:rPr>
          <w:rFonts w:ascii="Times New Roman" w:hAnsi="Times New Roman" w:cs="Times New Roman"/>
          <w:sz w:val="28"/>
          <w:szCs w:val="28"/>
          <w:lang w:val="en-US"/>
        </w:rPr>
        <w:t>WS-Addressing (</w:t>
      </w:r>
      <w:r w:rsidRPr="00B1012A">
        <w:rPr>
          <w:rFonts w:ascii="Times New Roman" w:hAnsi="Times New Roman" w:cs="Times New Roman"/>
          <w:sz w:val="28"/>
          <w:szCs w:val="28"/>
        </w:rPr>
        <w:t>механизм</w:t>
      </w:r>
      <w:r w:rsidRPr="00B1012A">
        <w:rPr>
          <w:rFonts w:ascii="Times New Roman" w:hAnsi="Times New Roman" w:cs="Times New Roman"/>
          <w:sz w:val="28"/>
          <w:szCs w:val="28"/>
          <w:lang w:val="en-US"/>
        </w:rPr>
        <w:t xml:space="preserve"> </w:t>
      </w:r>
      <w:r w:rsidRPr="00B1012A">
        <w:rPr>
          <w:rFonts w:ascii="Times New Roman" w:hAnsi="Times New Roman" w:cs="Times New Roman"/>
          <w:sz w:val="28"/>
          <w:szCs w:val="28"/>
        </w:rPr>
        <w:t>адресации</w:t>
      </w:r>
      <w:r w:rsidRPr="00B1012A">
        <w:rPr>
          <w:rFonts w:ascii="Times New Roman" w:hAnsi="Times New Roman" w:cs="Times New Roman"/>
          <w:sz w:val="28"/>
          <w:szCs w:val="28"/>
          <w:lang w:val="en-US"/>
        </w:rPr>
        <w:t xml:space="preserve"> web-</w:t>
      </w:r>
      <w:proofErr w:type="spellStart"/>
      <w:r w:rsidRPr="00B1012A">
        <w:rPr>
          <w:rFonts w:ascii="Times New Roman" w:hAnsi="Times New Roman" w:cs="Times New Roman"/>
          <w:sz w:val="28"/>
          <w:szCs w:val="28"/>
          <w:lang w:val="en-US"/>
        </w:rPr>
        <w:t>cthdbcf</w:t>
      </w:r>
      <w:proofErr w:type="spellEnd"/>
      <w:r w:rsidRPr="00B1012A">
        <w:rPr>
          <w:rFonts w:ascii="Times New Roman" w:hAnsi="Times New Roman" w:cs="Times New Roman"/>
          <w:sz w:val="28"/>
          <w:szCs w:val="28"/>
          <w:lang w:val="en-US"/>
        </w:rPr>
        <w:t>);</w:t>
      </w:r>
    </w:p>
    <w:p w14:paraId="6530DD73" w14:textId="77777777" w:rsidR="00B1012A" w:rsidRPr="00B1012A" w:rsidRDefault="00B1012A" w:rsidP="00B1012A">
      <w:pPr>
        <w:pStyle w:val="a3"/>
        <w:numPr>
          <w:ilvl w:val="0"/>
          <w:numId w:val="36"/>
        </w:numPr>
        <w:spacing w:line="276" w:lineRule="auto"/>
        <w:jc w:val="both"/>
        <w:rPr>
          <w:rFonts w:ascii="Times New Roman" w:hAnsi="Times New Roman" w:cs="Times New Roman"/>
          <w:sz w:val="28"/>
          <w:szCs w:val="28"/>
        </w:rPr>
      </w:pPr>
      <w:r w:rsidRPr="00B1012A">
        <w:rPr>
          <w:rFonts w:ascii="Times New Roman" w:hAnsi="Times New Roman" w:cs="Times New Roman"/>
          <w:sz w:val="28"/>
          <w:szCs w:val="28"/>
          <w:lang w:val="en-US"/>
        </w:rPr>
        <w:t>WS</w:t>
      </w:r>
      <w:r w:rsidRPr="00B1012A">
        <w:rPr>
          <w:rFonts w:ascii="Times New Roman" w:hAnsi="Times New Roman" w:cs="Times New Roman"/>
          <w:sz w:val="28"/>
          <w:szCs w:val="28"/>
        </w:rPr>
        <w:t>-</w:t>
      </w:r>
      <w:r w:rsidRPr="00B1012A">
        <w:rPr>
          <w:rFonts w:ascii="Times New Roman" w:hAnsi="Times New Roman" w:cs="Times New Roman"/>
          <w:sz w:val="28"/>
          <w:szCs w:val="28"/>
          <w:lang w:val="en-US"/>
        </w:rPr>
        <w:t>Security</w:t>
      </w:r>
      <w:r w:rsidRPr="00B1012A">
        <w:rPr>
          <w:rFonts w:ascii="Times New Roman" w:hAnsi="Times New Roman" w:cs="Times New Roman"/>
          <w:sz w:val="28"/>
          <w:szCs w:val="28"/>
        </w:rPr>
        <w:t xml:space="preserve"> (целостность и конфиденциальность </w:t>
      </w:r>
      <w:r w:rsidRPr="00B1012A">
        <w:rPr>
          <w:rFonts w:ascii="Times New Roman" w:hAnsi="Times New Roman" w:cs="Times New Roman"/>
          <w:sz w:val="28"/>
          <w:szCs w:val="28"/>
          <w:lang w:val="en-US"/>
        </w:rPr>
        <w:t>web</w:t>
      </w:r>
      <w:r w:rsidRPr="00B1012A">
        <w:rPr>
          <w:rFonts w:ascii="Times New Roman" w:hAnsi="Times New Roman" w:cs="Times New Roman"/>
          <w:sz w:val="28"/>
          <w:szCs w:val="28"/>
        </w:rPr>
        <w:t>-сервисов);</w:t>
      </w:r>
    </w:p>
    <w:p w14:paraId="1EAC78FE" w14:textId="77777777" w:rsidR="00B1012A" w:rsidRPr="00B1012A" w:rsidRDefault="00B1012A" w:rsidP="00B1012A">
      <w:pPr>
        <w:pStyle w:val="a3"/>
        <w:numPr>
          <w:ilvl w:val="0"/>
          <w:numId w:val="36"/>
        </w:numPr>
        <w:spacing w:line="276" w:lineRule="auto"/>
        <w:jc w:val="both"/>
        <w:rPr>
          <w:rFonts w:ascii="Times New Roman" w:hAnsi="Times New Roman" w:cs="Times New Roman"/>
          <w:sz w:val="28"/>
          <w:szCs w:val="28"/>
        </w:rPr>
      </w:pPr>
      <w:r w:rsidRPr="00B1012A">
        <w:rPr>
          <w:rFonts w:ascii="Times New Roman" w:hAnsi="Times New Roman" w:cs="Times New Roman"/>
          <w:sz w:val="28"/>
          <w:szCs w:val="28"/>
          <w:lang w:val="en-US"/>
        </w:rPr>
        <w:lastRenderedPageBreak/>
        <w:t>WS</w:t>
      </w:r>
      <w:r w:rsidRPr="00B1012A">
        <w:rPr>
          <w:rFonts w:ascii="Times New Roman" w:hAnsi="Times New Roman" w:cs="Times New Roman"/>
          <w:sz w:val="28"/>
          <w:szCs w:val="28"/>
        </w:rPr>
        <w:t>-</w:t>
      </w:r>
      <w:r w:rsidRPr="00B1012A">
        <w:rPr>
          <w:rFonts w:ascii="Times New Roman" w:hAnsi="Times New Roman" w:cs="Times New Roman"/>
          <w:sz w:val="28"/>
          <w:szCs w:val="28"/>
          <w:lang w:val="en-US"/>
        </w:rPr>
        <w:t>Trust</w:t>
      </w:r>
      <w:r w:rsidRPr="00B1012A">
        <w:rPr>
          <w:rFonts w:ascii="Times New Roman" w:hAnsi="Times New Roman" w:cs="Times New Roman"/>
          <w:sz w:val="28"/>
          <w:szCs w:val="28"/>
        </w:rPr>
        <w:t xml:space="preserve"> (механизм получения маркеров защиты);</w:t>
      </w:r>
    </w:p>
    <w:p w14:paraId="59AA778C" w14:textId="77777777" w:rsidR="00B1012A" w:rsidRPr="00B1012A" w:rsidRDefault="00B1012A" w:rsidP="00B1012A">
      <w:pPr>
        <w:pStyle w:val="a3"/>
        <w:numPr>
          <w:ilvl w:val="0"/>
          <w:numId w:val="36"/>
        </w:numPr>
        <w:spacing w:line="276" w:lineRule="auto"/>
        <w:jc w:val="both"/>
        <w:rPr>
          <w:rFonts w:ascii="Times New Roman" w:hAnsi="Times New Roman" w:cs="Times New Roman"/>
          <w:sz w:val="28"/>
          <w:szCs w:val="28"/>
        </w:rPr>
      </w:pPr>
      <w:r w:rsidRPr="00B1012A">
        <w:rPr>
          <w:rFonts w:ascii="Times New Roman" w:hAnsi="Times New Roman" w:cs="Times New Roman"/>
          <w:sz w:val="28"/>
          <w:szCs w:val="28"/>
          <w:lang w:val="en-US"/>
        </w:rPr>
        <w:t>WS</w:t>
      </w:r>
      <w:r w:rsidRPr="00B1012A">
        <w:rPr>
          <w:rFonts w:ascii="Times New Roman" w:hAnsi="Times New Roman" w:cs="Times New Roman"/>
          <w:sz w:val="28"/>
          <w:szCs w:val="28"/>
        </w:rPr>
        <w:t>-</w:t>
      </w:r>
      <w:proofErr w:type="spellStart"/>
      <w:r w:rsidRPr="00B1012A">
        <w:rPr>
          <w:rFonts w:ascii="Times New Roman" w:hAnsi="Times New Roman" w:cs="Times New Roman"/>
          <w:sz w:val="28"/>
          <w:szCs w:val="28"/>
          <w:lang w:val="en-US"/>
        </w:rPr>
        <w:t>SecureConversion</w:t>
      </w:r>
      <w:proofErr w:type="spellEnd"/>
      <w:r w:rsidRPr="00B1012A">
        <w:rPr>
          <w:rFonts w:ascii="Times New Roman" w:hAnsi="Times New Roman" w:cs="Times New Roman"/>
          <w:sz w:val="28"/>
          <w:szCs w:val="28"/>
        </w:rPr>
        <w:t xml:space="preserve"> (создание безопасной сессии обмена сообщениями);</w:t>
      </w:r>
    </w:p>
    <w:p w14:paraId="7BB91670" w14:textId="77777777" w:rsidR="00B1012A" w:rsidRPr="00B1012A" w:rsidRDefault="00B1012A" w:rsidP="00B1012A">
      <w:pPr>
        <w:pStyle w:val="a3"/>
        <w:numPr>
          <w:ilvl w:val="0"/>
          <w:numId w:val="36"/>
        </w:numPr>
        <w:spacing w:line="276" w:lineRule="auto"/>
        <w:jc w:val="both"/>
        <w:rPr>
          <w:rFonts w:ascii="Times New Roman" w:hAnsi="Times New Roman" w:cs="Times New Roman"/>
          <w:sz w:val="28"/>
          <w:szCs w:val="28"/>
        </w:rPr>
      </w:pPr>
      <w:r w:rsidRPr="00B1012A">
        <w:rPr>
          <w:rFonts w:ascii="Times New Roman" w:hAnsi="Times New Roman" w:cs="Times New Roman"/>
          <w:sz w:val="28"/>
          <w:szCs w:val="28"/>
          <w:lang w:val="en-US"/>
        </w:rPr>
        <w:t>WS</w:t>
      </w:r>
      <w:r w:rsidRPr="00B1012A">
        <w:rPr>
          <w:rFonts w:ascii="Times New Roman" w:hAnsi="Times New Roman" w:cs="Times New Roman"/>
          <w:sz w:val="28"/>
          <w:szCs w:val="28"/>
        </w:rPr>
        <w:t>-</w:t>
      </w:r>
      <w:proofErr w:type="spellStart"/>
      <w:r w:rsidRPr="00B1012A">
        <w:rPr>
          <w:rFonts w:ascii="Times New Roman" w:hAnsi="Times New Roman" w:cs="Times New Roman"/>
          <w:sz w:val="28"/>
          <w:szCs w:val="28"/>
          <w:lang w:val="en-US"/>
        </w:rPr>
        <w:t>SecurityPolicy</w:t>
      </w:r>
      <w:proofErr w:type="spellEnd"/>
      <w:r w:rsidRPr="00B1012A">
        <w:rPr>
          <w:rFonts w:ascii="Times New Roman" w:hAnsi="Times New Roman" w:cs="Times New Roman"/>
          <w:sz w:val="28"/>
          <w:szCs w:val="28"/>
        </w:rPr>
        <w:t xml:space="preserve"> (определяет набор утверждений политики безопасности);</w:t>
      </w:r>
    </w:p>
    <w:p w14:paraId="069ECC10" w14:textId="77777777" w:rsidR="00B1012A" w:rsidRPr="00B1012A" w:rsidRDefault="00B1012A" w:rsidP="00B1012A">
      <w:pPr>
        <w:pStyle w:val="a3"/>
        <w:numPr>
          <w:ilvl w:val="0"/>
          <w:numId w:val="36"/>
        </w:numPr>
        <w:spacing w:line="276" w:lineRule="auto"/>
        <w:jc w:val="both"/>
        <w:rPr>
          <w:rFonts w:ascii="Times New Roman" w:hAnsi="Times New Roman" w:cs="Times New Roman"/>
          <w:sz w:val="28"/>
          <w:szCs w:val="28"/>
        </w:rPr>
      </w:pPr>
      <w:r w:rsidRPr="00B1012A">
        <w:rPr>
          <w:rFonts w:ascii="Times New Roman" w:hAnsi="Times New Roman" w:cs="Times New Roman"/>
          <w:sz w:val="28"/>
          <w:szCs w:val="28"/>
          <w:lang w:val="en-US"/>
        </w:rPr>
        <w:t>WS</w:t>
      </w:r>
      <w:r w:rsidRPr="00B1012A">
        <w:rPr>
          <w:rFonts w:ascii="Times New Roman" w:hAnsi="Times New Roman" w:cs="Times New Roman"/>
          <w:sz w:val="28"/>
          <w:szCs w:val="28"/>
        </w:rPr>
        <w:t>-</w:t>
      </w:r>
      <w:r w:rsidRPr="00B1012A">
        <w:rPr>
          <w:rFonts w:ascii="Times New Roman" w:hAnsi="Times New Roman" w:cs="Times New Roman"/>
          <w:sz w:val="28"/>
          <w:szCs w:val="28"/>
          <w:lang w:val="en-US"/>
        </w:rPr>
        <w:t>Federation</w:t>
      </w:r>
      <w:r w:rsidRPr="00B1012A">
        <w:rPr>
          <w:rFonts w:ascii="Times New Roman" w:hAnsi="Times New Roman" w:cs="Times New Roman"/>
          <w:sz w:val="28"/>
          <w:szCs w:val="28"/>
        </w:rPr>
        <w:t xml:space="preserve"> (объединение защищенных доменов);</w:t>
      </w:r>
    </w:p>
    <w:p w14:paraId="15074194" w14:textId="77777777" w:rsidR="00B1012A" w:rsidRPr="00B1012A" w:rsidRDefault="00B1012A" w:rsidP="00B1012A">
      <w:pPr>
        <w:pStyle w:val="a3"/>
        <w:numPr>
          <w:ilvl w:val="0"/>
          <w:numId w:val="36"/>
        </w:numPr>
        <w:spacing w:line="276" w:lineRule="auto"/>
        <w:jc w:val="both"/>
        <w:rPr>
          <w:rFonts w:ascii="Times New Roman" w:hAnsi="Times New Roman" w:cs="Times New Roman"/>
          <w:sz w:val="28"/>
          <w:szCs w:val="28"/>
        </w:rPr>
      </w:pPr>
      <w:r w:rsidRPr="00B1012A">
        <w:rPr>
          <w:rFonts w:ascii="Times New Roman" w:hAnsi="Times New Roman" w:cs="Times New Roman"/>
          <w:sz w:val="28"/>
          <w:szCs w:val="28"/>
          <w:lang w:val="en-US"/>
        </w:rPr>
        <w:t>WS</w:t>
      </w:r>
      <w:r w:rsidRPr="00B1012A">
        <w:rPr>
          <w:rFonts w:ascii="Times New Roman" w:hAnsi="Times New Roman" w:cs="Times New Roman"/>
          <w:sz w:val="28"/>
          <w:szCs w:val="28"/>
        </w:rPr>
        <w:t>-</w:t>
      </w:r>
      <w:r w:rsidRPr="00B1012A">
        <w:rPr>
          <w:rFonts w:ascii="Times New Roman" w:hAnsi="Times New Roman" w:cs="Times New Roman"/>
          <w:sz w:val="28"/>
          <w:szCs w:val="28"/>
          <w:lang w:val="en-US"/>
        </w:rPr>
        <w:t>Transfer</w:t>
      </w:r>
      <w:r w:rsidRPr="00B1012A">
        <w:rPr>
          <w:rFonts w:ascii="Times New Roman" w:hAnsi="Times New Roman" w:cs="Times New Roman"/>
          <w:sz w:val="28"/>
          <w:szCs w:val="28"/>
        </w:rPr>
        <w:t xml:space="preserve"> (механизм обновления, создания </w:t>
      </w:r>
      <w:proofErr w:type="gramStart"/>
      <w:r w:rsidRPr="00B1012A">
        <w:rPr>
          <w:rFonts w:ascii="Times New Roman" w:hAnsi="Times New Roman" w:cs="Times New Roman"/>
          <w:sz w:val="28"/>
          <w:szCs w:val="28"/>
        </w:rPr>
        <w:t>и  удаления</w:t>
      </w:r>
      <w:proofErr w:type="gramEnd"/>
      <w:r w:rsidRPr="00B1012A">
        <w:rPr>
          <w:rFonts w:ascii="Times New Roman" w:hAnsi="Times New Roman" w:cs="Times New Roman"/>
          <w:sz w:val="28"/>
          <w:szCs w:val="28"/>
        </w:rPr>
        <w:t xml:space="preserve"> ресурсов);</w:t>
      </w:r>
    </w:p>
    <w:p w14:paraId="526B9458" w14:textId="77777777" w:rsidR="00B1012A" w:rsidRPr="00B1012A" w:rsidRDefault="00B1012A" w:rsidP="00B1012A">
      <w:pPr>
        <w:pStyle w:val="a3"/>
        <w:numPr>
          <w:ilvl w:val="0"/>
          <w:numId w:val="36"/>
        </w:numPr>
        <w:spacing w:line="276" w:lineRule="auto"/>
        <w:jc w:val="both"/>
        <w:rPr>
          <w:rFonts w:ascii="Times New Roman" w:hAnsi="Times New Roman" w:cs="Times New Roman"/>
          <w:sz w:val="28"/>
          <w:szCs w:val="28"/>
        </w:rPr>
      </w:pPr>
      <w:r w:rsidRPr="00B1012A">
        <w:rPr>
          <w:rFonts w:ascii="Times New Roman" w:hAnsi="Times New Roman" w:cs="Times New Roman"/>
          <w:sz w:val="28"/>
          <w:szCs w:val="28"/>
          <w:lang w:val="en-US"/>
        </w:rPr>
        <w:t>WS</w:t>
      </w:r>
      <w:r w:rsidRPr="00B1012A">
        <w:rPr>
          <w:rFonts w:ascii="Times New Roman" w:hAnsi="Times New Roman" w:cs="Times New Roman"/>
          <w:sz w:val="28"/>
          <w:szCs w:val="28"/>
        </w:rPr>
        <w:t>-</w:t>
      </w:r>
      <w:proofErr w:type="spellStart"/>
      <w:r w:rsidRPr="00B1012A">
        <w:rPr>
          <w:rFonts w:ascii="Times New Roman" w:hAnsi="Times New Roman" w:cs="Times New Roman"/>
          <w:sz w:val="28"/>
          <w:szCs w:val="28"/>
          <w:lang w:val="en-US"/>
        </w:rPr>
        <w:t>ResourceTransfer</w:t>
      </w:r>
      <w:proofErr w:type="spellEnd"/>
      <w:r w:rsidRPr="00B1012A">
        <w:rPr>
          <w:rFonts w:ascii="Times New Roman" w:hAnsi="Times New Roman" w:cs="Times New Roman"/>
          <w:sz w:val="28"/>
          <w:szCs w:val="28"/>
        </w:rPr>
        <w:t xml:space="preserve">, </w:t>
      </w:r>
      <w:r w:rsidRPr="00B1012A">
        <w:rPr>
          <w:rFonts w:ascii="Times New Roman" w:hAnsi="Times New Roman" w:cs="Times New Roman"/>
          <w:sz w:val="28"/>
          <w:szCs w:val="28"/>
          <w:lang w:val="en-US"/>
        </w:rPr>
        <w:t>WS</w:t>
      </w:r>
      <w:r w:rsidRPr="00B1012A">
        <w:rPr>
          <w:rFonts w:ascii="Times New Roman" w:hAnsi="Times New Roman" w:cs="Times New Roman"/>
          <w:sz w:val="28"/>
          <w:szCs w:val="28"/>
        </w:rPr>
        <w:t>-</w:t>
      </w:r>
      <w:r w:rsidRPr="00B1012A">
        <w:rPr>
          <w:rFonts w:ascii="Times New Roman" w:hAnsi="Times New Roman" w:cs="Times New Roman"/>
          <w:sz w:val="28"/>
          <w:szCs w:val="28"/>
          <w:lang w:val="en-US"/>
        </w:rPr>
        <w:t>Fragment</w:t>
      </w:r>
      <w:r w:rsidRPr="00B1012A">
        <w:rPr>
          <w:rFonts w:ascii="Times New Roman" w:hAnsi="Times New Roman" w:cs="Times New Roman"/>
          <w:sz w:val="28"/>
          <w:szCs w:val="28"/>
        </w:rPr>
        <w:t xml:space="preserve"> (обеспечивает частичный доступ к ресурсам);</w:t>
      </w:r>
    </w:p>
    <w:p w14:paraId="0426DC0C" w14:textId="77777777" w:rsidR="00B1012A" w:rsidRPr="00B1012A" w:rsidRDefault="00B1012A" w:rsidP="00B1012A">
      <w:pPr>
        <w:pStyle w:val="a3"/>
        <w:numPr>
          <w:ilvl w:val="0"/>
          <w:numId w:val="36"/>
        </w:numPr>
        <w:spacing w:line="276" w:lineRule="auto"/>
        <w:jc w:val="both"/>
        <w:rPr>
          <w:rFonts w:ascii="Times New Roman" w:hAnsi="Times New Roman" w:cs="Times New Roman"/>
          <w:sz w:val="28"/>
          <w:szCs w:val="28"/>
        </w:rPr>
      </w:pPr>
      <w:r w:rsidRPr="00B1012A">
        <w:rPr>
          <w:rFonts w:ascii="Times New Roman" w:hAnsi="Times New Roman" w:cs="Times New Roman"/>
          <w:sz w:val="28"/>
          <w:szCs w:val="28"/>
          <w:lang w:val="en-US"/>
        </w:rPr>
        <w:t>WS</w:t>
      </w:r>
      <w:r w:rsidRPr="00B1012A">
        <w:rPr>
          <w:rFonts w:ascii="Times New Roman" w:hAnsi="Times New Roman" w:cs="Times New Roman"/>
          <w:sz w:val="28"/>
          <w:szCs w:val="28"/>
        </w:rPr>
        <w:t>-</w:t>
      </w:r>
      <w:proofErr w:type="spellStart"/>
      <w:r w:rsidRPr="00B1012A">
        <w:rPr>
          <w:rFonts w:ascii="Times New Roman" w:hAnsi="Times New Roman" w:cs="Times New Roman"/>
          <w:sz w:val="28"/>
          <w:szCs w:val="28"/>
          <w:lang w:val="en-US"/>
        </w:rPr>
        <w:t>MetadataExchange</w:t>
      </w:r>
      <w:proofErr w:type="spellEnd"/>
      <w:r w:rsidRPr="00B1012A">
        <w:rPr>
          <w:rFonts w:ascii="Times New Roman" w:hAnsi="Times New Roman" w:cs="Times New Roman"/>
          <w:sz w:val="28"/>
          <w:szCs w:val="28"/>
        </w:rPr>
        <w:t xml:space="preserve"> (механизм получения метаданных);</w:t>
      </w:r>
    </w:p>
    <w:p w14:paraId="61D4774C" w14:textId="77777777" w:rsidR="00B1012A" w:rsidRPr="00B1012A" w:rsidRDefault="00B1012A" w:rsidP="00B1012A">
      <w:pPr>
        <w:pStyle w:val="a3"/>
        <w:numPr>
          <w:ilvl w:val="0"/>
          <w:numId w:val="36"/>
        </w:numPr>
        <w:spacing w:line="276" w:lineRule="auto"/>
        <w:jc w:val="both"/>
        <w:rPr>
          <w:rFonts w:ascii="Times New Roman" w:hAnsi="Times New Roman" w:cs="Times New Roman"/>
          <w:sz w:val="28"/>
          <w:szCs w:val="28"/>
        </w:rPr>
      </w:pPr>
      <w:r w:rsidRPr="00B1012A">
        <w:rPr>
          <w:rFonts w:ascii="Times New Roman" w:hAnsi="Times New Roman" w:cs="Times New Roman"/>
          <w:sz w:val="28"/>
          <w:szCs w:val="28"/>
          <w:lang w:val="en-US"/>
        </w:rPr>
        <w:t>WS</w:t>
      </w:r>
      <w:r w:rsidRPr="00B1012A">
        <w:rPr>
          <w:rFonts w:ascii="Times New Roman" w:hAnsi="Times New Roman" w:cs="Times New Roman"/>
          <w:sz w:val="28"/>
          <w:szCs w:val="28"/>
        </w:rPr>
        <w:t>-</w:t>
      </w:r>
      <w:r w:rsidRPr="00B1012A">
        <w:rPr>
          <w:rFonts w:ascii="Times New Roman" w:hAnsi="Times New Roman" w:cs="Times New Roman"/>
          <w:sz w:val="28"/>
          <w:szCs w:val="28"/>
          <w:lang w:val="en-US"/>
        </w:rPr>
        <w:t>Enumeration</w:t>
      </w:r>
      <w:r w:rsidRPr="00B1012A">
        <w:rPr>
          <w:rFonts w:ascii="Times New Roman" w:hAnsi="Times New Roman" w:cs="Times New Roman"/>
          <w:sz w:val="28"/>
          <w:szCs w:val="28"/>
        </w:rPr>
        <w:t xml:space="preserve"> (механизм получения данных больших размеров);</w:t>
      </w:r>
    </w:p>
    <w:p w14:paraId="2EF18EA1" w14:textId="77777777" w:rsidR="00B1012A" w:rsidRPr="00B1012A" w:rsidRDefault="00B1012A" w:rsidP="00B1012A">
      <w:pPr>
        <w:pStyle w:val="a3"/>
        <w:numPr>
          <w:ilvl w:val="0"/>
          <w:numId w:val="36"/>
        </w:numPr>
        <w:spacing w:line="276" w:lineRule="auto"/>
        <w:jc w:val="both"/>
        <w:rPr>
          <w:rFonts w:ascii="Times New Roman" w:hAnsi="Times New Roman" w:cs="Times New Roman"/>
          <w:sz w:val="28"/>
          <w:szCs w:val="28"/>
        </w:rPr>
      </w:pPr>
      <w:r w:rsidRPr="00B1012A">
        <w:rPr>
          <w:rFonts w:ascii="Times New Roman" w:hAnsi="Times New Roman" w:cs="Times New Roman"/>
          <w:sz w:val="28"/>
          <w:szCs w:val="28"/>
          <w:lang w:val="en-US"/>
        </w:rPr>
        <w:t>WS</w:t>
      </w:r>
      <w:r w:rsidRPr="00B1012A">
        <w:rPr>
          <w:rFonts w:ascii="Times New Roman" w:hAnsi="Times New Roman" w:cs="Times New Roman"/>
          <w:sz w:val="28"/>
          <w:szCs w:val="28"/>
        </w:rPr>
        <w:t>-</w:t>
      </w:r>
      <w:proofErr w:type="spellStart"/>
      <w:r w:rsidRPr="00B1012A">
        <w:rPr>
          <w:rFonts w:ascii="Times New Roman" w:hAnsi="Times New Roman" w:cs="Times New Roman"/>
          <w:sz w:val="28"/>
          <w:szCs w:val="28"/>
          <w:lang w:val="en-US"/>
        </w:rPr>
        <w:t>Eventing</w:t>
      </w:r>
      <w:proofErr w:type="spellEnd"/>
      <w:r w:rsidRPr="00B1012A">
        <w:rPr>
          <w:rFonts w:ascii="Times New Roman" w:hAnsi="Times New Roman" w:cs="Times New Roman"/>
          <w:sz w:val="28"/>
          <w:szCs w:val="28"/>
        </w:rPr>
        <w:t xml:space="preserve"> (</w:t>
      </w:r>
      <w:proofErr w:type="gramStart"/>
      <w:r w:rsidRPr="00B1012A">
        <w:rPr>
          <w:rFonts w:ascii="Times New Roman" w:hAnsi="Times New Roman" w:cs="Times New Roman"/>
          <w:sz w:val="28"/>
          <w:szCs w:val="28"/>
        </w:rPr>
        <w:t>механизм  уведомления</w:t>
      </w:r>
      <w:proofErr w:type="gramEnd"/>
      <w:r w:rsidRPr="00B1012A">
        <w:rPr>
          <w:rFonts w:ascii="Times New Roman" w:hAnsi="Times New Roman" w:cs="Times New Roman"/>
          <w:sz w:val="28"/>
          <w:szCs w:val="28"/>
        </w:rPr>
        <w:t xml:space="preserve"> о событиях </w:t>
      </w:r>
      <w:r w:rsidRPr="00B1012A">
        <w:rPr>
          <w:rFonts w:ascii="Times New Roman" w:hAnsi="Times New Roman" w:cs="Times New Roman"/>
          <w:sz w:val="28"/>
          <w:szCs w:val="28"/>
          <w:lang w:val="en-US"/>
        </w:rPr>
        <w:t>web</w:t>
      </w:r>
      <w:r w:rsidRPr="00B1012A">
        <w:rPr>
          <w:rFonts w:ascii="Times New Roman" w:hAnsi="Times New Roman" w:cs="Times New Roman"/>
          <w:sz w:val="28"/>
          <w:szCs w:val="28"/>
        </w:rPr>
        <w:t>-сервисов);</w:t>
      </w:r>
    </w:p>
    <w:p w14:paraId="03F97F2C" w14:textId="77777777" w:rsidR="00B1012A" w:rsidRPr="00B1012A" w:rsidRDefault="00B1012A" w:rsidP="00B1012A">
      <w:pPr>
        <w:pStyle w:val="a3"/>
        <w:numPr>
          <w:ilvl w:val="0"/>
          <w:numId w:val="36"/>
        </w:numPr>
        <w:spacing w:line="276" w:lineRule="auto"/>
        <w:jc w:val="both"/>
        <w:rPr>
          <w:rFonts w:ascii="Times New Roman" w:hAnsi="Times New Roman" w:cs="Times New Roman"/>
          <w:sz w:val="28"/>
          <w:szCs w:val="28"/>
        </w:rPr>
      </w:pPr>
      <w:r w:rsidRPr="00B1012A">
        <w:rPr>
          <w:rFonts w:ascii="Times New Roman" w:hAnsi="Times New Roman" w:cs="Times New Roman"/>
          <w:sz w:val="28"/>
          <w:szCs w:val="28"/>
          <w:lang w:val="en-US"/>
        </w:rPr>
        <w:t>WS</w:t>
      </w:r>
      <w:r w:rsidRPr="00B1012A">
        <w:rPr>
          <w:rFonts w:ascii="Times New Roman" w:hAnsi="Times New Roman" w:cs="Times New Roman"/>
          <w:sz w:val="28"/>
          <w:szCs w:val="28"/>
        </w:rPr>
        <w:t>-</w:t>
      </w:r>
      <w:r w:rsidRPr="00B1012A">
        <w:rPr>
          <w:rFonts w:ascii="Times New Roman" w:hAnsi="Times New Roman" w:cs="Times New Roman"/>
          <w:sz w:val="28"/>
          <w:szCs w:val="28"/>
          <w:lang w:val="en-US"/>
        </w:rPr>
        <w:t>Management</w:t>
      </w:r>
      <w:r w:rsidRPr="00B1012A">
        <w:rPr>
          <w:rFonts w:ascii="Times New Roman" w:hAnsi="Times New Roman" w:cs="Times New Roman"/>
          <w:sz w:val="28"/>
          <w:szCs w:val="28"/>
        </w:rPr>
        <w:t xml:space="preserve"> (</w:t>
      </w:r>
      <w:r w:rsidRPr="00B1012A">
        <w:rPr>
          <w:rFonts w:ascii="Times New Roman" w:hAnsi="Times New Roman" w:cs="Times New Roman"/>
          <w:sz w:val="28"/>
          <w:szCs w:val="28"/>
          <w:lang w:val="en-US"/>
        </w:rPr>
        <w:t>SOAP</w:t>
      </w:r>
      <w:r w:rsidRPr="00B1012A">
        <w:rPr>
          <w:rFonts w:ascii="Times New Roman" w:hAnsi="Times New Roman" w:cs="Times New Roman"/>
          <w:sz w:val="28"/>
          <w:szCs w:val="28"/>
        </w:rPr>
        <w:t>-управление системами);</w:t>
      </w:r>
    </w:p>
    <w:p w14:paraId="159075CE" w14:textId="77777777" w:rsidR="00B1012A" w:rsidRPr="00B1012A" w:rsidRDefault="00B1012A" w:rsidP="00B1012A">
      <w:pPr>
        <w:pStyle w:val="a3"/>
        <w:numPr>
          <w:ilvl w:val="0"/>
          <w:numId w:val="36"/>
        </w:numPr>
        <w:spacing w:line="276" w:lineRule="auto"/>
        <w:jc w:val="both"/>
        <w:rPr>
          <w:rFonts w:ascii="Times New Roman" w:hAnsi="Times New Roman" w:cs="Times New Roman"/>
          <w:sz w:val="28"/>
          <w:szCs w:val="28"/>
        </w:rPr>
      </w:pPr>
      <w:r w:rsidRPr="00B1012A">
        <w:rPr>
          <w:rFonts w:ascii="Times New Roman" w:hAnsi="Times New Roman" w:cs="Times New Roman"/>
          <w:sz w:val="28"/>
          <w:szCs w:val="28"/>
          <w:lang w:val="en-US"/>
        </w:rPr>
        <w:t>WS</w:t>
      </w:r>
      <w:r w:rsidRPr="00B1012A">
        <w:rPr>
          <w:rFonts w:ascii="Times New Roman" w:hAnsi="Times New Roman" w:cs="Times New Roman"/>
          <w:sz w:val="28"/>
          <w:szCs w:val="28"/>
        </w:rPr>
        <w:t>-</w:t>
      </w:r>
      <w:r w:rsidRPr="00B1012A">
        <w:rPr>
          <w:rFonts w:ascii="Times New Roman" w:hAnsi="Times New Roman" w:cs="Times New Roman"/>
          <w:sz w:val="28"/>
          <w:szCs w:val="28"/>
          <w:lang w:val="en-US"/>
        </w:rPr>
        <w:t>Discovery</w:t>
      </w:r>
      <w:r w:rsidRPr="00B1012A">
        <w:rPr>
          <w:rFonts w:ascii="Times New Roman" w:hAnsi="Times New Roman" w:cs="Times New Roman"/>
          <w:sz w:val="28"/>
          <w:szCs w:val="28"/>
        </w:rPr>
        <w:t xml:space="preserve"> (механизмы публикации и поиска </w:t>
      </w:r>
      <w:r w:rsidRPr="00B1012A">
        <w:rPr>
          <w:rFonts w:ascii="Times New Roman" w:hAnsi="Times New Roman" w:cs="Times New Roman"/>
          <w:sz w:val="28"/>
          <w:szCs w:val="28"/>
          <w:lang w:val="en-US"/>
        </w:rPr>
        <w:t>web</w:t>
      </w:r>
      <w:r w:rsidRPr="00B1012A">
        <w:rPr>
          <w:rFonts w:ascii="Times New Roman" w:hAnsi="Times New Roman" w:cs="Times New Roman"/>
          <w:sz w:val="28"/>
          <w:szCs w:val="28"/>
        </w:rPr>
        <w:t>-сервисов);</w:t>
      </w:r>
    </w:p>
    <w:p w14:paraId="620429DD" w14:textId="77777777" w:rsidR="00B1012A" w:rsidRPr="00B1012A" w:rsidRDefault="00B1012A" w:rsidP="00B1012A">
      <w:pPr>
        <w:pStyle w:val="a3"/>
        <w:numPr>
          <w:ilvl w:val="0"/>
          <w:numId w:val="36"/>
        </w:numPr>
        <w:spacing w:line="276" w:lineRule="auto"/>
        <w:jc w:val="both"/>
        <w:rPr>
          <w:rFonts w:ascii="Times New Roman" w:hAnsi="Times New Roman" w:cs="Times New Roman"/>
          <w:sz w:val="28"/>
          <w:szCs w:val="28"/>
        </w:rPr>
      </w:pPr>
      <w:r w:rsidRPr="00B1012A">
        <w:rPr>
          <w:rFonts w:ascii="Times New Roman" w:hAnsi="Times New Roman" w:cs="Times New Roman"/>
          <w:sz w:val="28"/>
          <w:szCs w:val="28"/>
          <w:lang w:val="en-US"/>
        </w:rPr>
        <w:t>WS</w:t>
      </w:r>
      <w:r w:rsidRPr="00B1012A">
        <w:rPr>
          <w:rFonts w:ascii="Times New Roman" w:hAnsi="Times New Roman" w:cs="Times New Roman"/>
          <w:sz w:val="28"/>
          <w:szCs w:val="28"/>
        </w:rPr>
        <w:t>-</w:t>
      </w:r>
      <w:proofErr w:type="spellStart"/>
      <w:r w:rsidRPr="00B1012A">
        <w:rPr>
          <w:rFonts w:ascii="Times New Roman" w:hAnsi="Times New Roman" w:cs="Times New Roman"/>
          <w:sz w:val="28"/>
          <w:szCs w:val="28"/>
          <w:lang w:val="en-US"/>
        </w:rPr>
        <w:t>ReliableMessaging</w:t>
      </w:r>
      <w:proofErr w:type="spellEnd"/>
      <w:r w:rsidRPr="00B1012A">
        <w:rPr>
          <w:rFonts w:ascii="Times New Roman" w:hAnsi="Times New Roman" w:cs="Times New Roman"/>
          <w:sz w:val="28"/>
          <w:szCs w:val="28"/>
        </w:rPr>
        <w:t xml:space="preserve">, </w:t>
      </w:r>
      <w:r w:rsidRPr="00B1012A">
        <w:rPr>
          <w:rFonts w:ascii="Times New Roman" w:hAnsi="Times New Roman" w:cs="Times New Roman"/>
          <w:sz w:val="28"/>
          <w:szCs w:val="28"/>
          <w:lang w:val="en-US"/>
        </w:rPr>
        <w:t>WS</w:t>
      </w:r>
      <w:r w:rsidRPr="00B1012A">
        <w:rPr>
          <w:rFonts w:ascii="Times New Roman" w:hAnsi="Times New Roman" w:cs="Times New Roman"/>
          <w:sz w:val="28"/>
          <w:szCs w:val="28"/>
        </w:rPr>
        <w:t>-</w:t>
      </w:r>
      <w:proofErr w:type="spellStart"/>
      <w:r w:rsidRPr="00B1012A">
        <w:rPr>
          <w:rFonts w:ascii="Times New Roman" w:hAnsi="Times New Roman" w:cs="Times New Roman"/>
          <w:sz w:val="28"/>
          <w:szCs w:val="28"/>
          <w:lang w:val="en-US"/>
        </w:rPr>
        <w:t>ReliableMessagingPolicy</w:t>
      </w:r>
      <w:proofErr w:type="spellEnd"/>
      <w:r w:rsidRPr="00B1012A">
        <w:rPr>
          <w:rFonts w:ascii="Times New Roman" w:hAnsi="Times New Roman" w:cs="Times New Roman"/>
          <w:sz w:val="28"/>
          <w:szCs w:val="28"/>
        </w:rPr>
        <w:t xml:space="preserve"> (механизмы надежной передачи сообщений между </w:t>
      </w:r>
      <w:r w:rsidRPr="00B1012A">
        <w:rPr>
          <w:rFonts w:ascii="Times New Roman" w:hAnsi="Times New Roman" w:cs="Times New Roman"/>
          <w:sz w:val="28"/>
          <w:szCs w:val="28"/>
          <w:lang w:val="en-US"/>
        </w:rPr>
        <w:t>web</w:t>
      </w:r>
      <w:r w:rsidRPr="00B1012A">
        <w:rPr>
          <w:rFonts w:ascii="Times New Roman" w:hAnsi="Times New Roman" w:cs="Times New Roman"/>
          <w:sz w:val="28"/>
          <w:szCs w:val="28"/>
        </w:rPr>
        <w:t>-сервисами);</w:t>
      </w:r>
    </w:p>
    <w:p w14:paraId="54C6EECE" w14:textId="77777777" w:rsidR="00B1012A" w:rsidRPr="00B1012A" w:rsidRDefault="00B1012A" w:rsidP="00B1012A">
      <w:pPr>
        <w:pStyle w:val="a3"/>
        <w:numPr>
          <w:ilvl w:val="0"/>
          <w:numId w:val="36"/>
        </w:numPr>
        <w:spacing w:line="276" w:lineRule="auto"/>
        <w:jc w:val="both"/>
        <w:rPr>
          <w:rFonts w:ascii="Times New Roman" w:hAnsi="Times New Roman" w:cs="Times New Roman"/>
          <w:sz w:val="28"/>
          <w:szCs w:val="28"/>
        </w:rPr>
      </w:pPr>
      <w:r w:rsidRPr="00B1012A">
        <w:rPr>
          <w:rFonts w:ascii="Times New Roman" w:hAnsi="Times New Roman" w:cs="Times New Roman"/>
          <w:sz w:val="28"/>
          <w:szCs w:val="28"/>
          <w:lang w:val="en-US"/>
        </w:rPr>
        <w:t>WS</w:t>
      </w:r>
      <w:r w:rsidRPr="00B1012A">
        <w:rPr>
          <w:rFonts w:ascii="Times New Roman" w:hAnsi="Times New Roman" w:cs="Times New Roman"/>
          <w:sz w:val="28"/>
          <w:szCs w:val="28"/>
        </w:rPr>
        <w:t>-</w:t>
      </w:r>
      <w:proofErr w:type="spellStart"/>
      <w:r w:rsidRPr="00B1012A">
        <w:rPr>
          <w:rFonts w:ascii="Times New Roman" w:hAnsi="Times New Roman" w:cs="Times New Roman"/>
          <w:sz w:val="28"/>
          <w:szCs w:val="28"/>
          <w:lang w:val="en-US"/>
        </w:rPr>
        <w:t>MakeCpnnection</w:t>
      </w:r>
      <w:proofErr w:type="spellEnd"/>
      <w:r w:rsidRPr="00B1012A">
        <w:rPr>
          <w:rFonts w:ascii="Times New Roman" w:hAnsi="Times New Roman" w:cs="Times New Roman"/>
          <w:sz w:val="28"/>
          <w:szCs w:val="28"/>
        </w:rPr>
        <w:t xml:space="preserve"> (установка соединения с сервисом не имеющего доступный адрес);</w:t>
      </w:r>
    </w:p>
    <w:p w14:paraId="6EC447C6" w14:textId="77777777" w:rsidR="00B1012A" w:rsidRPr="00B1012A" w:rsidRDefault="00B1012A" w:rsidP="00B1012A">
      <w:pPr>
        <w:pStyle w:val="a3"/>
        <w:numPr>
          <w:ilvl w:val="0"/>
          <w:numId w:val="36"/>
        </w:numPr>
        <w:spacing w:line="276" w:lineRule="auto"/>
        <w:jc w:val="both"/>
        <w:rPr>
          <w:rFonts w:ascii="Times New Roman" w:hAnsi="Times New Roman" w:cs="Times New Roman"/>
          <w:sz w:val="28"/>
          <w:szCs w:val="28"/>
        </w:rPr>
      </w:pPr>
      <w:r w:rsidRPr="00B1012A">
        <w:rPr>
          <w:rFonts w:ascii="Times New Roman" w:hAnsi="Times New Roman" w:cs="Times New Roman"/>
          <w:sz w:val="28"/>
          <w:szCs w:val="28"/>
          <w:lang w:val="en-US"/>
        </w:rPr>
        <w:t>WS</w:t>
      </w:r>
      <w:r w:rsidRPr="00B1012A">
        <w:rPr>
          <w:rFonts w:ascii="Times New Roman" w:hAnsi="Times New Roman" w:cs="Times New Roman"/>
          <w:sz w:val="28"/>
          <w:szCs w:val="28"/>
        </w:rPr>
        <w:t>-</w:t>
      </w:r>
      <w:r w:rsidRPr="00B1012A">
        <w:rPr>
          <w:rFonts w:ascii="Times New Roman" w:hAnsi="Times New Roman" w:cs="Times New Roman"/>
          <w:sz w:val="28"/>
          <w:szCs w:val="28"/>
          <w:lang w:val="en-US"/>
        </w:rPr>
        <w:t>Coordination</w:t>
      </w:r>
      <w:r w:rsidRPr="00B1012A">
        <w:rPr>
          <w:rFonts w:ascii="Times New Roman" w:hAnsi="Times New Roman" w:cs="Times New Roman"/>
          <w:sz w:val="28"/>
          <w:szCs w:val="28"/>
        </w:rPr>
        <w:t xml:space="preserve"> (механизмы взаимодействия </w:t>
      </w:r>
      <w:r w:rsidRPr="00B1012A">
        <w:rPr>
          <w:rFonts w:ascii="Times New Roman" w:hAnsi="Times New Roman" w:cs="Times New Roman"/>
          <w:sz w:val="28"/>
          <w:szCs w:val="28"/>
          <w:lang w:val="en-US"/>
        </w:rPr>
        <w:t>web</w:t>
      </w:r>
      <w:r w:rsidRPr="00B1012A">
        <w:rPr>
          <w:rFonts w:ascii="Times New Roman" w:hAnsi="Times New Roman" w:cs="Times New Roman"/>
          <w:sz w:val="28"/>
          <w:szCs w:val="28"/>
        </w:rPr>
        <w:t>-сервисов);</w:t>
      </w:r>
    </w:p>
    <w:p w14:paraId="7B026931" w14:textId="77777777" w:rsidR="00B1012A" w:rsidRPr="00B1012A" w:rsidRDefault="00B1012A" w:rsidP="00B1012A">
      <w:pPr>
        <w:pStyle w:val="a3"/>
        <w:numPr>
          <w:ilvl w:val="0"/>
          <w:numId w:val="36"/>
        </w:numPr>
        <w:spacing w:line="276" w:lineRule="auto"/>
        <w:jc w:val="both"/>
        <w:rPr>
          <w:rFonts w:ascii="Times New Roman" w:hAnsi="Times New Roman" w:cs="Times New Roman"/>
          <w:sz w:val="28"/>
          <w:szCs w:val="28"/>
        </w:rPr>
      </w:pPr>
      <w:r w:rsidRPr="00B1012A">
        <w:rPr>
          <w:rFonts w:ascii="Times New Roman" w:hAnsi="Times New Roman" w:cs="Times New Roman"/>
          <w:sz w:val="28"/>
          <w:szCs w:val="28"/>
          <w:lang w:val="en-US"/>
        </w:rPr>
        <w:t>WS</w:t>
      </w:r>
      <w:r w:rsidRPr="00B1012A">
        <w:rPr>
          <w:rFonts w:ascii="Times New Roman" w:hAnsi="Times New Roman" w:cs="Times New Roman"/>
          <w:sz w:val="28"/>
          <w:szCs w:val="28"/>
        </w:rPr>
        <w:t>-</w:t>
      </w:r>
      <w:proofErr w:type="spellStart"/>
      <w:r w:rsidRPr="00B1012A">
        <w:rPr>
          <w:rFonts w:ascii="Times New Roman" w:hAnsi="Times New Roman" w:cs="Times New Roman"/>
          <w:sz w:val="28"/>
          <w:szCs w:val="28"/>
          <w:lang w:val="en-US"/>
        </w:rPr>
        <w:t>AtomicTransaction</w:t>
      </w:r>
      <w:proofErr w:type="spellEnd"/>
      <w:r w:rsidRPr="00B1012A">
        <w:rPr>
          <w:rFonts w:ascii="Times New Roman" w:hAnsi="Times New Roman" w:cs="Times New Roman"/>
          <w:sz w:val="28"/>
          <w:szCs w:val="28"/>
        </w:rPr>
        <w:t xml:space="preserve"> (поддержка транзакций </w:t>
      </w:r>
      <w:r w:rsidRPr="00B1012A">
        <w:rPr>
          <w:rFonts w:ascii="Times New Roman" w:hAnsi="Times New Roman" w:cs="Times New Roman"/>
          <w:sz w:val="28"/>
          <w:szCs w:val="28"/>
          <w:lang w:val="en-US"/>
        </w:rPr>
        <w:t>web</w:t>
      </w:r>
      <w:r w:rsidRPr="00B1012A">
        <w:rPr>
          <w:rFonts w:ascii="Times New Roman" w:hAnsi="Times New Roman" w:cs="Times New Roman"/>
          <w:sz w:val="28"/>
          <w:szCs w:val="28"/>
        </w:rPr>
        <w:t>-сервисов);</w:t>
      </w:r>
    </w:p>
    <w:p w14:paraId="268A7D28" w14:textId="77777777" w:rsidR="00B1012A" w:rsidRPr="00B1012A" w:rsidRDefault="00B1012A" w:rsidP="00B1012A">
      <w:pPr>
        <w:pStyle w:val="a3"/>
        <w:numPr>
          <w:ilvl w:val="0"/>
          <w:numId w:val="36"/>
        </w:numPr>
        <w:spacing w:line="276" w:lineRule="auto"/>
        <w:jc w:val="both"/>
        <w:rPr>
          <w:rFonts w:ascii="Times New Roman" w:hAnsi="Times New Roman" w:cs="Times New Roman"/>
          <w:sz w:val="28"/>
          <w:szCs w:val="28"/>
        </w:rPr>
      </w:pPr>
      <w:r w:rsidRPr="00B1012A">
        <w:rPr>
          <w:rFonts w:ascii="Times New Roman" w:hAnsi="Times New Roman" w:cs="Times New Roman"/>
          <w:sz w:val="28"/>
          <w:szCs w:val="28"/>
          <w:lang w:val="en-US"/>
        </w:rPr>
        <w:t>WS</w:t>
      </w:r>
      <w:r w:rsidRPr="00B1012A">
        <w:rPr>
          <w:rFonts w:ascii="Times New Roman" w:hAnsi="Times New Roman" w:cs="Times New Roman"/>
          <w:sz w:val="28"/>
          <w:szCs w:val="28"/>
        </w:rPr>
        <w:t>-</w:t>
      </w:r>
      <w:proofErr w:type="spellStart"/>
      <w:r w:rsidRPr="00B1012A">
        <w:rPr>
          <w:rFonts w:ascii="Times New Roman" w:hAnsi="Times New Roman" w:cs="Times New Roman"/>
          <w:sz w:val="28"/>
          <w:szCs w:val="28"/>
          <w:lang w:val="en-US"/>
        </w:rPr>
        <w:t>BusinessActivity</w:t>
      </w:r>
      <w:proofErr w:type="spellEnd"/>
      <w:r w:rsidRPr="00B1012A">
        <w:rPr>
          <w:rFonts w:ascii="Times New Roman" w:hAnsi="Times New Roman" w:cs="Times New Roman"/>
          <w:sz w:val="28"/>
          <w:szCs w:val="28"/>
        </w:rPr>
        <w:t xml:space="preserve"> (координация бизнес-взаимодействия </w:t>
      </w:r>
      <w:r w:rsidRPr="00B1012A">
        <w:rPr>
          <w:rFonts w:ascii="Times New Roman" w:hAnsi="Times New Roman" w:cs="Times New Roman"/>
          <w:sz w:val="28"/>
          <w:szCs w:val="28"/>
          <w:lang w:val="en-US"/>
        </w:rPr>
        <w:t>web</w:t>
      </w:r>
      <w:r w:rsidRPr="00B1012A">
        <w:rPr>
          <w:rFonts w:ascii="Times New Roman" w:hAnsi="Times New Roman" w:cs="Times New Roman"/>
          <w:sz w:val="28"/>
          <w:szCs w:val="28"/>
        </w:rPr>
        <w:t>-сервисов).</w:t>
      </w:r>
    </w:p>
    <w:p w14:paraId="6D879ACF" w14:textId="77777777" w:rsidR="00B1012A" w:rsidRPr="00B1012A" w:rsidRDefault="00B1012A" w:rsidP="00811A3D">
      <w:pPr>
        <w:widowControl w:val="0"/>
        <w:autoSpaceDE w:val="0"/>
        <w:autoSpaceDN w:val="0"/>
        <w:adjustRightInd w:val="0"/>
        <w:ind w:firstLine="709"/>
        <w:jc w:val="both"/>
        <w:rPr>
          <w:rFonts w:ascii="Times New Roman" w:hAnsi="Times New Roman" w:cs="Times New Roman"/>
          <w:b/>
          <w:bCs/>
          <w:kern w:val="1"/>
          <w:sz w:val="28"/>
          <w:szCs w:val="28"/>
        </w:rPr>
      </w:pPr>
    </w:p>
    <w:p w14:paraId="63BD155E" w14:textId="77777777" w:rsidR="005622A3" w:rsidRPr="007B5FD9" w:rsidRDefault="005622A3" w:rsidP="00811A3D">
      <w:pPr>
        <w:widowControl w:val="0"/>
        <w:autoSpaceDE w:val="0"/>
        <w:autoSpaceDN w:val="0"/>
        <w:adjustRightInd w:val="0"/>
        <w:ind w:firstLine="709"/>
        <w:jc w:val="both"/>
        <w:rPr>
          <w:rFonts w:ascii="Times New Roman" w:hAnsi="Times New Roman" w:cs="Times New Roman"/>
          <w:b/>
          <w:bCs/>
          <w:kern w:val="1"/>
          <w:sz w:val="28"/>
          <w:szCs w:val="28"/>
        </w:rPr>
      </w:pPr>
      <w:r w:rsidRPr="00EF5509">
        <w:rPr>
          <w:rFonts w:ascii="Times New Roman" w:hAnsi="Times New Roman" w:cs="Times New Roman"/>
          <w:b/>
          <w:bCs/>
          <w:kern w:val="1"/>
          <w:sz w:val="28"/>
          <w:szCs w:val="28"/>
        </w:rPr>
        <w:t>основные стандарты</w:t>
      </w:r>
      <w:r w:rsidRPr="007B5FD9">
        <w:rPr>
          <w:rFonts w:ascii="Times New Roman" w:hAnsi="Times New Roman" w:cs="Times New Roman"/>
          <w:kern w:val="1"/>
          <w:sz w:val="28"/>
          <w:szCs w:val="28"/>
        </w:rPr>
        <w:t xml:space="preserve"> W3С: XML</w:t>
      </w:r>
      <w:r w:rsidRPr="007B5FD9">
        <w:rPr>
          <w:rFonts w:ascii="Times New Roman" w:hAnsi="Times New Roman" w:cs="Times New Roman"/>
          <w:b/>
          <w:bCs/>
          <w:kern w:val="1"/>
          <w:sz w:val="28"/>
          <w:szCs w:val="28"/>
        </w:rPr>
        <w:t>, SOAP, WSDL, UDDI.</w:t>
      </w:r>
    </w:p>
    <w:p w14:paraId="67E9A657" w14:textId="77777777" w:rsidR="005622A3" w:rsidRPr="007B5FD9" w:rsidRDefault="005622A3" w:rsidP="00811A3D">
      <w:pPr>
        <w:widowControl w:val="0"/>
        <w:autoSpaceDE w:val="0"/>
        <w:autoSpaceDN w:val="0"/>
        <w:adjustRightInd w:val="0"/>
        <w:ind w:firstLine="708"/>
        <w:jc w:val="both"/>
        <w:rPr>
          <w:rFonts w:ascii="Times New Roman" w:hAnsi="Times New Roman" w:cs="Times New Roman"/>
          <w:sz w:val="28"/>
          <w:szCs w:val="28"/>
        </w:rPr>
      </w:pPr>
      <w:r w:rsidRPr="007B5FD9">
        <w:rPr>
          <w:rFonts w:ascii="Times New Roman" w:hAnsi="Times New Roman" w:cs="Times New Roman"/>
          <w:i/>
          <w:iCs/>
          <w:sz w:val="28"/>
          <w:szCs w:val="28"/>
        </w:rPr>
        <w:t xml:space="preserve">World Wide Web </w:t>
      </w:r>
      <w:proofErr w:type="spellStart"/>
      <w:r w:rsidRPr="007B5FD9">
        <w:rPr>
          <w:rFonts w:ascii="Times New Roman" w:hAnsi="Times New Roman" w:cs="Times New Roman"/>
          <w:i/>
          <w:iCs/>
          <w:sz w:val="28"/>
          <w:szCs w:val="28"/>
        </w:rPr>
        <w:t>Consortium</w:t>
      </w:r>
      <w:proofErr w:type="spellEnd"/>
      <w:r w:rsidRPr="007B5FD9">
        <w:rPr>
          <w:rFonts w:ascii="Times New Roman" w:hAnsi="Times New Roman" w:cs="Times New Roman"/>
          <w:i/>
          <w:iCs/>
          <w:sz w:val="28"/>
          <w:szCs w:val="28"/>
        </w:rPr>
        <w:t xml:space="preserve">, </w:t>
      </w:r>
      <w:r w:rsidRPr="007B5FD9">
        <w:rPr>
          <w:rFonts w:ascii="Times New Roman" w:hAnsi="Times New Roman" w:cs="Times New Roman"/>
          <w:b/>
          <w:bCs/>
          <w:i/>
          <w:iCs/>
          <w:sz w:val="28"/>
          <w:szCs w:val="28"/>
        </w:rPr>
        <w:t>W3C</w:t>
      </w:r>
      <w:r w:rsidRPr="007B5FD9">
        <w:rPr>
          <w:rFonts w:ascii="Times New Roman" w:hAnsi="Times New Roman" w:cs="Times New Roman"/>
          <w:sz w:val="28"/>
          <w:szCs w:val="28"/>
        </w:rPr>
        <w:t xml:space="preserve"> — организация, разрабатывающая и внедряющая технологические стандарты для Всемирной паутины. </w:t>
      </w:r>
    </w:p>
    <w:p w14:paraId="099F46BA" w14:textId="77777777" w:rsidR="005622A3" w:rsidRPr="007B5FD9" w:rsidRDefault="005622A3" w:rsidP="00811A3D">
      <w:pPr>
        <w:widowControl w:val="0"/>
        <w:autoSpaceDE w:val="0"/>
        <w:autoSpaceDN w:val="0"/>
        <w:adjustRightInd w:val="0"/>
        <w:ind w:firstLine="709"/>
        <w:jc w:val="both"/>
        <w:rPr>
          <w:rFonts w:ascii="Times New Roman" w:hAnsi="Times New Roman" w:cs="Times New Roman"/>
          <w:kern w:val="1"/>
          <w:sz w:val="28"/>
          <w:szCs w:val="28"/>
        </w:rPr>
      </w:pPr>
      <w:r w:rsidRPr="007B5FD9">
        <w:rPr>
          <w:rFonts w:ascii="Times New Roman" w:hAnsi="Times New Roman" w:cs="Times New Roman"/>
          <w:b/>
          <w:bCs/>
          <w:kern w:val="1"/>
          <w:sz w:val="28"/>
          <w:szCs w:val="28"/>
        </w:rPr>
        <w:t>XML</w:t>
      </w:r>
      <w:r w:rsidRPr="007B5FD9">
        <w:rPr>
          <w:rFonts w:ascii="Times New Roman" w:hAnsi="Times New Roman" w:cs="Times New Roman"/>
          <w:kern w:val="1"/>
          <w:sz w:val="28"/>
          <w:szCs w:val="28"/>
        </w:rPr>
        <w:t>— расширяемый язык разметки. Рекомендован Консорциумом Всемирной паутины (W3C)</w:t>
      </w:r>
    </w:p>
    <w:p w14:paraId="3E690F5C" w14:textId="77777777" w:rsidR="005622A3" w:rsidRPr="007B5FD9" w:rsidRDefault="005622A3" w:rsidP="00811A3D">
      <w:pPr>
        <w:widowControl w:val="0"/>
        <w:autoSpaceDE w:val="0"/>
        <w:autoSpaceDN w:val="0"/>
        <w:adjustRightInd w:val="0"/>
        <w:ind w:firstLine="709"/>
        <w:jc w:val="both"/>
        <w:rPr>
          <w:rFonts w:ascii="Times New Roman" w:hAnsi="Times New Roman" w:cs="Times New Roman"/>
          <w:kern w:val="1"/>
          <w:sz w:val="28"/>
          <w:szCs w:val="28"/>
        </w:rPr>
      </w:pPr>
      <w:r w:rsidRPr="007B5FD9">
        <w:rPr>
          <w:rFonts w:ascii="Times New Roman" w:hAnsi="Times New Roman" w:cs="Times New Roman"/>
          <w:b/>
          <w:bCs/>
          <w:kern w:val="1"/>
          <w:sz w:val="28"/>
          <w:szCs w:val="28"/>
        </w:rPr>
        <w:t>SOAP</w:t>
      </w:r>
      <w:r w:rsidRPr="007B5FD9">
        <w:rPr>
          <w:rFonts w:ascii="Times New Roman" w:hAnsi="Times New Roman" w:cs="Times New Roman"/>
          <w:kern w:val="1"/>
          <w:sz w:val="28"/>
          <w:szCs w:val="28"/>
        </w:rPr>
        <w:t xml:space="preserve"> (от англ. Simple Object Access Protocol — простой протокол доступа к объектам) — протокол обмена структурированными сообщениями в распределённой вычислительной среде. Первоначально SOAP предназначался в основном для реализации удалённого вызова процедур (RPC). Сейчас протокол используется для обмена произвольными сообщениями в формате XML, а не только для вызова процедур.</w:t>
      </w:r>
    </w:p>
    <w:p w14:paraId="5F7F0254" w14:textId="77777777" w:rsidR="005622A3" w:rsidRPr="007B5FD9" w:rsidRDefault="005622A3" w:rsidP="00811A3D">
      <w:pPr>
        <w:widowControl w:val="0"/>
        <w:autoSpaceDE w:val="0"/>
        <w:autoSpaceDN w:val="0"/>
        <w:adjustRightInd w:val="0"/>
        <w:ind w:firstLine="709"/>
        <w:jc w:val="both"/>
        <w:rPr>
          <w:rFonts w:ascii="Times New Roman" w:hAnsi="Times New Roman" w:cs="Times New Roman"/>
          <w:kern w:val="1"/>
          <w:sz w:val="28"/>
          <w:szCs w:val="28"/>
        </w:rPr>
      </w:pPr>
      <w:r w:rsidRPr="007B5FD9">
        <w:rPr>
          <w:rFonts w:ascii="Times New Roman" w:hAnsi="Times New Roman" w:cs="Times New Roman"/>
          <w:kern w:val="1"/>
          <w:sz w:val="28"/>
          <w:szCs w:val="28"/>
        </w:rPr>
        <w:t>SOAP может использоваться с любым протоколом прикладного уровня: SMTP, FTP, HTTP, HTTPS и др. Однако его взаимодействие с каждым из этих протоколов имеет свои особенности, которые должны быть определены отдельно. Чаще всего SOAP используется поверх HTTP.</w:t>
      </w:r>
    </w:p>
    <w:p w14:paraId="26893C6A" w14:textId="77777777" w:rsidR="005622A3" w:rsidRPr="007B5FD9" w:rsidRDefault="005622A3" w:rsidP="00811A3D">
      <w:pPr>
        <w:widowControl w:val="0"/>
        <w:autoSpaceDE w:val="0"/>
        <w:autoSpaceDN w:val="0"/>
        <w:adjustRightInd w:val="0"/>
        <w:ind w:firstLine="709"/>
        <w:jc w:val="both"/>
        <w:rPr>
          <w:rFonts w:ascii="Times New Roman" w:hAnsi="Times New Roman" w:cs="Times New Roman"/>
          <w:kern w:val="1"/>
          <w:sz w:val="28"/>
          <w:szCs w:val="28"/>
        </w:rPr>
      </w:pPr>
      <w:r w:rsidRPr="007B5FD9">
        <w:rPr>
          <w:rFonts w:ascii="Times New Roman" w:hAnsi="Times New Roman" w:cs="Times New Roman"/>
          <w:b/>
          <w:bCs/>
          <w:kern w:val="1"/>
          <w:sz w:val="28"/>
          <w:szCs w:val="28"/>
        </w:rPr>
        <w:t>WSDL</w:t>
      </w:r>
      <w:r w:rsidRPr="007B5FD9">
        <w:rPr>
          <w:rFonts w:ascii="Times New Roman" w:hAnsi="Times New Roman" w:cs="Times New Roman"/>
          <w:kern w:val="1"/>
          <w:sz w:val="28"/>
          <w:szCs w:val="28"/>
        </w:rPr>
        <w:t xml:space="preserve"> (англ. Web Services </w:t>
      </w:r>
      <w:proofErr w:type="spellStart"/>
      <w:r w:rsidRPr="007B5FD9">
        <w:rPr>
          <w:rFonts w:ascii="Times New Roman" w:hAnsi="Times New Roman" w:cs="Times New Roman"/>
          <w:kern w:val="1"/>
          <w:sz w:val="28"/>
          <w:szCs w:val="28"/>
        </w:rPr>
        <w:t>Description</w:t>
      </w:r>
      <w:proofErr w:type="spellEnd"/>
      <w:r w:rsidRPr="007B5FD9">
        <w:rPr>
          <w:rFonts w:ascii="Times New Roman" w:hAnsi="Times New Roman" w:cs="Times New Roman"/>
          <w:kern w:val="1"/>
          <w:sz w:val="28"/>
          <w:szCs w:val="28"/>
        </w:rPr>
        <w:t xml:space="preserve"> Language) — язык описания веб-сервисов и доступа к ним, основанный на языке XML. Каждый документ WSDL 1.1 можно разбить на следующие логические части:</w:t>
      </w:r>
    </w:p>
    <w:p w14:paraId="79DF778F" w14:textId="77777777" w:rsidR="005622A3" w:rsidRPr="007B5FD9" w:rsidRDefault="005622A3" w:rsidP="004C3030">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kern w:val="1"/>
          <w:sz w:val="28"/>
          <w:szCs w:val="28"/>
        </w:rPr>
      </w:pPr>
      <w:r w:rsidRPr="007B5FD9">
        <w:rPr>
          <w:rFonts w:ascii="Times New Roman" w:hAnsi="Times New Roman" w:cs="Times New Roman"/>
          <w:kern w:val="1"/>
          <w:sz w:val="28"/>
          <w:szCs w:val="28"/>
        </w:rPr>
        <w:t>определение типов данных (</w:t>
      </w:r>
      <w:proofErr w:type="spellStart"/>
      <w:r w:rsidRPr="007B5FD9">
        <w:rPr>
          <w:rFonts w:ascii="Times New Roman" w:hAnsi="Times New Roman" w:cs="Times New Roman"/>
          <w:kern w:val="1"/>
          <w:sz w:val="28"/>
          <w:szCs w:val="28"/>
        </w:rPr>
        <w:t>types</w:t>
      </w:r>
      <w:proofErr w:type="spellEnd"/>
      <w:r w:rsidRPr="007B5FD9">
        <w:rPr>
          <w:rFonts w:ascii="Times New Roman" w:hAnsi="Times New Roman" w:cs="Times New Roman"/>
          <w:kern w:val="1"/>
          <w:sz w:val="28"/>
          <w:szCs w:val="28"/>
        </w:rPr>
        <w:t xml:space="preserve">) — </w:t>
      </w:r>
      <w:r w:rsidR="00D14A92" w:rsidRPr="007B5FD9">
        <w:rPr>
          <w:rFonts w:ascii="Times New Roman" w:hAnsi="Times New Roman" w:cs="Times New Roman"/>
          <w:kern w:val="1"/>
          <w:sz w:val="28"/>
          <w:szCs w:val="28"/>
        </w:rPr>
        <w:t xml:space="preserve">определение вида отправляемых и </w:t>
      </w:r>
      <w:r w:rsidRPr="007B5FD9">
        <w:rPr>
          <w:rFonts w:ascii="Times New Roman" w:hAnsi="Times New Roman" w:cs="Times New Roman"/>
          <w:kern w:val="1"/>
          <w:sz w:val="28"/>
          <w:szCs w:val="28"/>
        </w:rPr>
        <w:t>получаемых сервисом XML-сообщений</w:t>
      </w:r>
    </w:p>
    <w:p w14:paraId="0CFAACFA" w14:textId="77777777" w:rsidR="005622A3" w:rsidRPr="007B5FD9" w:rsidRDefault="00D14A92" w:rsidP="00811A3D">
      <w:pPr>
        <w:widowControl w:val="0"/>
        <w:autoSpaceDE w:val="0"/>
        <w:autoSpaceDN w:val="0"/>
        <w:adjustRightInd w:val="0"/>
        <w:ind w:firstLine="709"/>
        <w:jc w:val="both"/>
        <w:rPr>
          <w:rFonts w:ascii="Times New Roman" w:hAnsi="Times New Roman" w:cs="Times New Roman"/>
          <w:kern w:val="1"/>
          <w:sz w:val="28"/>
          <w:szCs w:val="28"/>
        </w:rPr>
      </w:pPr>
      <w:r w:rsidRPr="007B5FD9">
        <w:rPr>
          <w:rFonts w:ascii="Times New Roman" w:hAnsi="Times New Roman" w:cs="Times New Roman"/>
          <w:kern w:val="1"/>
          <w:sz w:val="28"/>
          <w:szCs w:val="28"/>
        </w:rPr>
        <w:t xml:space="preserve">- </w:t>
      </w:r>
      <w:r w:rsidR="005622A3" w:rsidRPr="007B5FD9">
        <w:rPr>
          <w:rFonts w:ascii="Times New Roman" w:hAnsi="Times New Roman" w:cs="Times New Roman"/>
          <w:kern w:val="1"/>
          <w:sz w:val="28"/>
          <w:szCs w:val="28"/>
        </w:rPr>
        <w:t>элементы данных (</w:t>
      </w:r>
      <w:proofErr w:type="spellStart"/>
      <w:r w:rsidR="005622A3" w:rsidRPr="007B5FD9">
        <w:rPr>
          <w:rFonts w:ascii="Times New Roman" w:hAnsi="Times New Roman" w:cs="Times New Roman"/>
          <w:kern w:val="1"/>
          <w:sz w:val="28"/>
          <w:szCs w:val="28"/>
        </w:rPr>
        <w:t>message</w:t>
      </w:r>
      <w:proofErr w:type="spellEnd"/>
      <w:r w:rsidR="005622A3" w:rsidRPr="007B5FD9">
        <w:rPr>
          <w:rFonts w:ascii="Times New Roman" w:hAnsi="Times New Roman" w:cs="Times New Roman"/>
          <w:kern w:val="1"/>
          <w:sz w:val="28"/>
          <w:szCs w:val="28"/>
        </w:rPr>
        <w:t xml:space="preserve">) — сообщения, используемые </w:t>
      </w:r>
      <w:proofErr w:type="spellStart"/>
      <w:r w:rsidR="005622A3" w:rsidRPr="007B5FD9">
        <w:rPr>
          <w:rFonts w:ascii="Times New Roman" w:hAnsi="Times New Roman" w:cs="Times New Roman"/>
          <w:kern w:val="1"/>
          <w:sz w:val="28"/>
          <w:szCs w:val="28"/>
        </w:rPr>
        <w:t>web</w:t>
      </w:r>
      <w:proofErr w:type="spellEnd"/>
      <w:r w:rsidR="005622A3" w:rsidRPr="007B5FD9">
        <w:rPr>
          <w:rFonts w:ascii="Times New Roman" w:hAnsi="Times New Roman" w:cs="Times New Roman"/>
          <w:kern w:val="1"/>
          <w:sz w:val="28"/>
          <w:szCs w:val="28"/>
        </w:rPr>
        <w:t>-сервисом</w:t>
      </w:r>
    </w:p>
    <w:p w14:paraId="07CAA866" w14:textId="77777777" w:rsidR="005622A3" w:rsidRPr="007B5FD9" w:rsidRDefault="005622A3" w:rsidP="00811A3D">
      <w:pPr>
        <w:widowControl w:val="0"/>
        <w:autoSpaceDE w:val="0"/>
        <w:autoSpaceDN w:val="0"/>
        <w:adjustRightInd w:val="0"/>
        <w:ind w:firstLine="709"/>
        <w:jc w:val="both"/>
        <w:rPr>
          <w:rFonts w:ascii="Times New Roman" w:hAnsi="Times New Roman" w:cs="Times New Roman"/>
          <w:kern w:val="1"/>
          <w:sz w:val="28"/>
          <w:szCs w:val="28"/>
        </w:rPr>
      </w:pPr>
      <w:r w:rsidRPr="007B5FD9">
        <w:rPr>
          <w:rFonts w:ascii="Times New Roman" w:hAnsi="Times New Roman" w:cs="Times New Roman"/>
          <w:kern w:val="1"/>
          <w:sz w:val="28"/>
          <w:szCs w:val="28"/>
        </w:rPr>
        <w:t>- абстрактные операции (</w:t>
      </w:r>
      <w:proofErr w:type="spellStart"/>
      <w:r w:rsidRPr="007B5FD9">
        <w:rPr>
          <w:rFonts w:ascii="Times New Roman" w:hAnsi="Times New Roman" w:cs="Times New Roman"/>
          <w:kern w:val="1"/>
          <w:sz w:val="28"/>
          <w:szCs w:val="28"/>
        </w:rPr>
        <w:t>portType</w:t>
      </w:r>
      <w:proofErr w:type="spellEnd"/>
      <w:r w:rsidRPr="007B5FD9">
        <w:rPr>
          <w:rFonts w:ascii="Times New Roman" w:hAnsi="Times New Roman" w:cs="Times New Roman"/>
          <w:kern w:val="1"/>
          <w:sz w:val="28"/>
          <w:szCs w:val="28"/>
        </w:rPr>
        <w:t>) — список операций, которые могут быть выполнены с сообщениями</w:t>
      </w:r>
    </w:p>
    <w:p w14:paraId="04AAFFAA" w14:textId="77777777" w:rsidR="005622A3" w:rsidRPr="007B5FD9" w:rsidRDefault="005622A3" w:rsidP="00811A3D">
      <w:pPr>
        <w:widowControl w:val="0"/>
        <w:autoSpaceDE w:val="0"/>
        <w:autoSpaceDN w:val="0"/>
        <w:adjustRightInd w:val="0"/>
        <w:ind w:firstLine="709"/>
        <w:jc w:val="both"/>
        <w:rPr>
          <w:rFonts w:ascii="Times New Roman" w:hAnsi="Times New Roman" w:cs="Times New Roman"/>
          <w:kern w:val="1"/>
          <w:sz w:val="28"/>
          <w:szCs w:val="28"/>
        </w:rPr>
      </w:pPr>
      <w:r w:rsidRPr="007B5FD9">
        <w:rPr>
          <w:rFonts w:ascii="Times New Roman" w:hAnsi="Times New Roman" w:cs="Times New Roman"/>
          <w:kern w:val="1"/>
          <w:sz w:val="28"/>
          <w:szCs w:val="28"/>
        </w:rPr>
        <w:t>- связывание сервисов (</w:t>
      </w:r>
      <w:proofErr w:type="spellStart"/>
      <w:r w:rsidRPr="007B5FD9">
        <w:rPr>
          <w:rFonts w:ascii="Times New Roman" w:hAnsi="Times New Roman" w:cs="Times New Roman"/>
          <w:kern w:val="1"/>
          <w:sz w:val="28"/>
          <w:szCs w:val="28"/>
        </w:rPr>
        <w:t>binding</w:t>
      </w:r>
      <w:proofErr w:type="spellEnd"/>
      <w:r w:rsidRPr="007B5FD9">
        <w:rPr>
          <w:rFonts w:ascii="Times New Roman" w:hAnsi="Times New Roman" w:cs="Times New Roman"/>
          <w:kern w:val="1"/>
          <w:sz w:val="28"/>
          <w:szCs w:val="28"/>
        </w:rPr>
        <w:t>) — способ, которым сообщение будет доставлено</w:t>
      </w:r>
    </w:p>
    <w:p w14:paraId="2F1ECF7C" w14:textId="30301023" w:rsidR="005622A3" w:rsidRDefault="005622A3" w:rsidP="00811A3D">
      <w:pPr>
        <w:widowControl w:val="0"/>
        <w:autoSpaceDE w:val="0"/>
        <w:autoSpaceDN w:val="0"/>
        <w:adjustRightInd w:val="0"/>
        <w:ind w:firstLine="709"/>
        <w:jc w:val="both"/>
        <w:rPr>
          <w:rFonts w:ascii="Times New Roman" w:hAnsi="Times New Roman" w:cs="Times New Roman"/>
          <w:kern w:val="1"/>
          <w:sz w:val="28"/>
          <w:szCs w:val="28"/>
        </w:rPr>
      </w:pPr>
      <w:r w:rsidRPr="007B5FD9">
        <w:rPr>
          <w:rFonts w:ascii="Times New Roman" w:hAnsi="Times New Roman" w:cs="Times New Roman"/>
          <w:b/>
          <w:bCs/>
          <w:kern w:val="1"/>
          <w:sz w:val="28"/>
          <w:szCs w:val="28"/>
        </w:rPr>
        <w:lastRenderedPageBreak/>
        <w:t>UDDI</w:t>
      </w:r>
      <w:r w:rsidRPr="007B5FD9">
        <w:rPr>
          <w:rFonts w:ascii="Times New Roman" w:hAnsi="Times New Roman" w:cs="Times New Roman"/>
          <w:kern w:val="1"/>
          <w:sz w:val="28"/>
          <w:szCs w:val="28"/>
        </w:rPr>
        <w:t xml:space="preserve"> (англ. Universal </w:t>
      </w:r>
      <w:proofErr w:type="spellStart"/>
      <w:r w:rsidRPr="007B5FD9">
        <w:rPr>
          <w:rFonts w:ascii="Times New Roman" w:hAnsi="Times New Roman" w:cs="Times New Roman"/>
          <w:kern w:val="1"/>
          <w:sz w:val="28"/>
          <w:szCs w:val="28"/>
        </w:rPr>
        <w:t>Description</w:t>
      </w:r>
      <w:proofErr w:type="spellEnd"/>
      <w:r w:rsidRPr="007B5FD9">
        <w:rPr>
          <w:rFonts w:ascii="Times New Roman" w:hAnsi="Times New Roman" w:cs="Times New Roman"/>
          <w:kern w:val="1"/>
          <w:sz w:val="28"/>
          <w:szCs w:val="28"/>
        </w:rPr>
        <w:t xml:space="preserve"> Discovery &amp; </w:t>
      </w:r>
      <w:proofErr w:type="spellStart"/>
      <w:r w:rsidRPr="007B5FD9">
        <w:rPr>
          <w:rFonts w:ascii="Times New Roman" w:hAnsi="Times New Roman" w:cs="Times New Roman"/>
          <w:kern w:val="1"/>
          <w:sz w:val="28"/>
          <w:szCs w:val="28"/>
        </w:rPr>
        <w:t>Integration</w:t>
      </w:r>
      <w:proofErr w:type="spellEnd"/>
      <w:r w:rsidRPr="007B5FD9">
        <w:rPr>
          <w:rFonts w:ascii="Times New Roman" w:hAnsi="Times New Roman" w:cs="Times New Roman"/>
          <w:kern w:val="1"/>
          <w:sz w:val="28"/>
          <w:szCs w:val="28"/>
        </w:rPr>
        <w:t>, произносится [</w:t>
      </w:r>
      <w:proofErr w:type="spellStart"/>
      <w:r w:rsidRPr="007B5FD9">
        <w:rPr>
          <w:rFonts w:ascii="Times New Roman" w:hAnsi="Times New Roman" w:cs="Times New Roman"/>
          <w:kern w:val="1"/>
          <w:sz w:val="28"/>
          <w:szCs w:val="28"/>
        </w:rPr>
        <w:t>юди</w:t>
      </w:r>
      <w:proofErr w:type="spellEnd"/>
      <w:r w:rsidRPr="007B5FD9">
        <w:rPr>
          <w:rFonts w:ascii="Times New Roman" w:hAnsi="Times New Roman" w:cs="Times New Roman"/>
          <w:kern w:val="1"/>
          <w:sz w:val="28"/>
          <w:szCs w:val="28"/>
        </w:rPr>
        <w:t>́]) — инструмент для расположения описаний веб-сервисов (WSDL) для последующего их поиска другими организациями и интеграции в свои системы. UDDI это кроссплатформенное программное обеспечение, основанное на XML. UDDI является открытым проектом, спонсируемым OASIS, который позволяет организациям публиковать описания веб-сервисов.</w:t>
      </w:r>
    </w:p>
    <w:p w14:paraId="3EE7D9CB" w14:textId="003A3FB0" w:rsidR="00BA66F2" w:rsidRPr="007B5FD9" w:rsidRDefault="00BA66F2" w:rsidP="00811A3D">
      <w:pPr>
        <w:widowControl w:val="0"/>
        <w:autoSpaceDE w:val="0"/>
        <w:autoSpaceDN w:val="0"/>
        <w:adjustRightInd w:val="0"/>
        <w:ind w:firstLine="709"/>
        <w:jc w:val="both"/>
        <w:rPr>
          <w:rFonts w:ascii="Times New Roman" w:hAnsi="Times New Roman" w:cs="Times New Roman"/>
          <w:kern w:val="1"/>
          <w:sz w:val="28"/>
          <w:szCs w:val="28"/>
        </w:rPr>
      </w:pPr>
      <w:r w:rsidRPr="00BA66F2">
        <w:rPr>
          <w:rFonts w:ascii="Roboto" w:hAnsi="Roboto"/>
          <w:b/>
          <w:bCs/>
          <w:color w:val="000000"/>
          <w:spacing w:val="2"/>
          <w:shd w:val="clear" w:color="auto" w:fill="FFFFFF"/>
        </w:rPr>
        <w:t>UDDI</w:t>
      </w:r>
      <w:r>
        <w:rPr>
          <w:rFonts w:ascii="Roboto" w:hAnsi="Roboto"/>
          <w:color w:val="000000"/>
          <w:spacing w:val="2"/>
          <w:shd w:val="clear" w:color="auto" w:fill="FFFFFF"/>
        </w:rPr>
        <w:t xml:space="preserve"> — это основанный на XML стандарт для описания, публикации и поиска веб-сервисов.</w:t>
      </w:r>
    </w:p>
    <w:p w14:paraId="4C0AA0C3" w14:textId="3364F84E" w:rsidR="005622A3" w:rsidRDefault="005622A3" w:rsidP="00811A3D">
      <w:pPr>
        <w:widowControl w:val="0"/>
        <w:autoSpaceDE w:val="0"/>
        <w:autoSpaceDN w:val="0"/>
        <w:adjustRightInd w:val="0"/>
        <w:ind w:firstLine="709"/>
        <w:jc w:val="both"/>
        <w:rPr>
          <w:rFonts w:ascii="Times New Roman" w:hAnsi="Times New Roman" w:cs="Times New Roman"/>
          <w:b/>
          <w:bCs/>
          <w:kern w:val="1"/>
          <w:sz w:val="28"/>
          <w:szCs w:val="28"/>
        </w:rPr>
      </w:pPr>
      <w:r w:rsidRPr="007B5FD9">
        <w:rPr>
          <w:rFonts w:ascii="Times New Roman" w:hAnsi="Times New Roman" w:cs="Times New Roman"/>
          <w:b/>
          <w:bCs/>
          <w:kern w:val="1"/>
          <w:sz w:val="28"/>
          <w:szCs w:val="28"/>
        </w:rPr>
        <w:t>Платформы-</w:t>
      </w:r>
      <w:proofErr w:type="spellStart"/>
      <w:r w:rsidRPr="007B5FD9">
        <w:rPr>
          <w:rFonts w:ascii="Times New Roman" w:hAnsi="Times New Roman" w:cs="Times New Roman"/>
          <w:b/>
          <w:bCs/>
          <w:kern w:val="1"/>
          <w:sz w:val="28"/>
          <w:szCs w:val="28"/>
        </w:rPr>
        <w:t>JavaEE</w:t>
      </w:r>
      <w:proofErr w:type="spellEnd"/>
      <w:r w:rsidRPr="007B5FD9">
        <w:rPr>
          <w:rFonts w:ascii="Times New Roman" w:hAnsi="Times New Roman" w:cs="Times New Roman"/>
          <w:b/>
          <w:bCs/>
          <w:kern w:val="1"/>
          <w:sz w:val="28"/>
          <w:szCs w:val="28"/>
        </w:rPr>
        <w:t xml:space="preserve">, .Net, Node.js и </w:t>
      </w:r>
      <w:proofErr w:type="spellStart"/>
      <w:r w:rsidRPr="007B5FD9">
        <w:rPr>
          <w:rFonts w:ascii="Times New Roman" w:hAnsi="Times New Roman" w:cs="Times New Roman"/>
          <w:b/>
          <w:bCs/>
          <w:kern w:val="1"/>
          <w:sz w:val="28"/>
          <w:szCs w:val="28"/>
        </w:rPr>
        <w:t>т.д</w:t>
      </w:r>
      <w:proofErr w:type="spellEnd"/>
    </w:p>
    <w:p w14:paraId="439686D4" w14:textId="7C4D076F" w:rsidR="0087778A" w:rsidRDefault="009C5006" w:rsidP="00811A3D">
      <w:pPr>
        <w:widowControl w:val="0"/>
        <w:autoSpaceDE w:val="0"/>
        <w:autoSpaceDN w:val="0"/>
        <w:adjustRightInd w:val="0"/>
        <w:ind w:firstLine="709"/>
        <w:jc w:val="both"/>
        <w:rPr>
          <w:rStyle w:val="a6"/>
        </w:rPr>
      </w:pPr>
      <w:hyperlink r:id="rId10" w:history="1">
        <w:r w:rsidR="0087778A">
          <w:rPr>
            <w:rStyle w:val="a6"/>
          </w:rPr>
          <w:t>Симплексная, полудуплексная и дуплексная связь | LAZY SMART</w:t>
        </w:r>
      </w:hyperlink>
    </w:p>
    <w:p w14:paraId="14A213F7" w14:textId="0862FF24" w:rsidR="00241FC6" w:rsidRPr="00D4087C" w:rsidRDefault="00241FC6" w:rsidP="00241FC6">
      <w:pPr>
        <w:widowControl w:val="0"/>
        <w:autoSpaceDE w:val="0"/>
        <w:autoSpaceDN w:val="0"/>
        <w:adjustRightInd w:val="0"/>
        <w:ind w:firstLine="709"/>
        <w:jc w:val="both"/>
        <w:rPr>
          <w:rFonts w:ascii="Times New Roman" w:hAnsi="Times New Roman" w:cs="Times New Roman"/>
          <w:sz w:val="28"/>
          <w:szCs w:val="28"/>
          <w:highlight w:val="yellow"/>
        </w:rPr>
      </w:pPr>
      <w:r w:rsidRPr="00D4087C">
        <w:rPr>
          <w:rFonts w:ascii="Times New Roman" w:hAnsi="Times New Roman" w:cs="Times New Roman"/>
          <w:sz w:val="28"/>
          <w:szCs w:val="28"/>
          <w:highlight w:val="yellow"/>
        </w:rPr>
        <w:t>Способы клиент серверного взаимодействия:</w:t>
      </w:r>
    </w:p>
    <w:p w14:paraId="28E4978A" w14:textId="77777777" w:rsidR="00241FC6" w:rsidRPr="00D4087C" w:rsidRDefault="00241FC6" w:rsidP="00241FC6">
      <w:pPr>
        <w:widowControl w:val="0"/>
        <w:autoSpaceDE w:val="0"/>
        <w:autoSpaceDN w:val="0"/>
        <w:adjustRightInd w:val="0"/>
        <w:jc w:val="both"/>
        <w:rPr>
          <w:highlight w:val="yellow"/>
        </w:rPr>
      </w:pPr>
      <w:r w:rsidRPr="00D4087C">
        <w:rPr>
          <w:highlight w:val="yellow"/>
        </w:rPr>
        <w:object w:dxaOrig="5172" w:dyaOrig="2112" w14:anchorId="39EAC1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pt;height:62.4pt" o:ole="">
            <v:imagedata r:id="rId11" o:title=""/>
          </v:shape>
          <o:OLEObject Type="Embed" ProgID="Visio.Drawing.11" ShapeID="_x0000_i1025" DrawAspect="Content" ObjectID="_1734380502" r:id="rId12"/>
        </w:object>
      </w:r>
    </w:p>
    <w:p w14:paraId="6496546F" w14:textId="77777777" w:rsidR="00241FC6" w:rsidRPr="00D4087C" w:rsidRDefault="00241FC6" w:rsidP="00241FC6">
      <w:pPr>
        <w:pStyle w:val="a3"/>
        <w:ind w:left="0"/>
        <w:jc w:val="both"/>
        <w:rPr>
          <w:rFonts w:ascii="Courier New" w:hAnsi="Courier New" w:cs="Courier New"/>
          <w:highlight w:val="yellow"/>
        </w:rPr>
      </w:pPr>
      <w:r w:rsidRPr="00D4087C">
        <w:rPr>
          <w:highlight w:val="yellow"/>
        </w:rPr>
        <w:object w:dxaOrig="5172" w:dyaOrig="2316" w14:anchorId="7E1CA31C">
          <v:shape id="_x0000_i1026" type="#_x0000_t75" style="width:174pt;height:78pt" o:ole="">
            <v:imagedata r:id="rId13" o:title=""/>
          </v:shape>
          <o:OLEObject Type="Embed" ProgID="Visio.Drawing.11" ShapeID="_x0000_i1026" DrawAspect="Content" ObjectID="_1734380503" r:id="rId14"/>
        </w:object>
      </w:r>
    </w:p>
    <w:p w14:paraId="76321537" w14:textId="77777777" w:rsidR="00241FC6" w:rsidRPr="00D4087C" w:rsidRDefault="00241FC6" w:rsidP="00241FC6">
      <w:pPr>
        <w:pStyle w:val="a3"/>
        <w:ind w:left="0"/>
        <w:jc w:val="both"/>
        <w:rPr>
          <w:rFonts w:ascii="Courier New" w:hAnsi="Courier New" w:cs="Courier New"/>
          <w:highlight w:val="yellow"/>
        </w:rPr>
      </w:pPr>
    </w:p>
    <w:p w14:paraId="7A64D896" w14:textId="77777777" w:rsidR="00241FC6" w:rsidRPr="00D4087C" w:rsidRDefault="00241FC6" w:rsidP="00241FC6">
      <w:pPr>
        <w:pStyle w:val="a3"/>
        <w:ind w:left="0"/>
        <w:jc w:val="both"/>
        <w:rPr>
          <w:rFonts w:ascii="Courier New" w:hAnsi="Courier New" w:cs="Courier New"/>
          <w:highlight w:val="yellow"/>
        </w:rPr>
      </w:pPr>
      <w:r w:rsidRPr="00D4087C">
        <w:rPr>
          <w:highlight w:val="yellow"/>
        </w:rPr>
        <w:object w:dxaOrig="5172" w:dyaOrig="3396" w14:anchorId="2BAA693A">
          <v:shape id="_x0000_i1027" type="#_x0000_t75" style="width:151.8pt;height:99pt" o:ole="">
            <v:imagedata r:id="rId15" o:title=""/>
          </v:shape>
          <o:OLEObject Type="Embed" ProgID="Visio.Drawing.11" ShapeID="_x0000_i1027" DrawAspect="Content" ObjectID="_1734380504" r:id="rId16"/>
        </w:object>
      </w:r>
      <w:r w:rsidRPr="00D4087C">
        <w:rPr>
          <w:rFonts w:ascii="Courier New" w:hAnsi="Courier New" w:cs="Courier New"/>
          <w:highlight w:val="yellow"/>
        </w:rPr>
        <w:t xml:space="preserve">  </w:t>
      </w:r>
    </w:p>
    <w:p w14:paraId="09D5EB35" w14:textId="77777777" w:rsidR="00241FC6" w:rsidRPr="00D4087C" w:rsidRDefault="00241FC6" w:rsidP="00241FC6">
      <w:pPr>
        <w:pStyle w:val="a3"/>
        <w:ind w:left="0"/>
        <w:jc w:val="both"/>
        <w:rPr>
          <w:rFonts w:ascii="Courier New" w:hAnsi="Courier New" w:cs="Courier New"/>
          <w:highlight w:val="yellow"/>
        </w:rPr>
      </w:pPr>
      <w:r w:rsidRPr="00D4087C">
        <w:rPr>
          <w:highlight w:val="yellow"/>
        </w:rPr>
        <w:object w:dxaOrig="5172" w:dyaOrig="3684" w14:anchorId="439399E1">
          <v:shape id="_x0000_i1028" type="#_x0000_t75" style="width:2in;height:102.6pt" o:ole="">
            <v:imagedata r:id="rId17" o:title=""/>
          </v:shape>
          <o:OLEObject Type="Embed" ProgID="Visio.Drawing.11" ShapeID="_x0000_i1028" DrawAspect="Content" ObjectID="_1734380505" r:id="rId18"/>
        </w:object>
      </w:r>
    </w:p>
    <w:p w14:paraId="017C09FF" w14:textId="117ECC60" w:rsidR="00726DE5" w:rsidRDefault="00241FC6" w:rsidP="00241FC6">
      <w:pPr>
        <w:rPr>
          <w:highlight w:val="yellow"/>
        </w:rPr>
      </w:pPr>
      <w:r w:rsidRPr="00D4087C">
        <w:rPr>
          <w:highlight w:val="yellow"/>
        </w:rPr>
        <w:object w:dxaOrig="5172" w:dyaOrig="4608" w14:anchorId="10833557">
          <v:shape id="_x0000_i1029" type="#_x0000_t75" style="width:2in;height:128.4pt" o:ole="">
            <v:imagedata r:id="rId19" o:title=""/>
          </v:shape>
          <o:OLEObject Type="Embed" ProgID="Visio.Drawing.11" ShapeID="_x0000_i1029" DrawAspect="Content" ObjectID="_1734380506" r:id="rId20"/>
        </w:object>
      </w:r>
    </w:p>
    <w:p w14:paraId="48734109" w14:textId="77777777" w:rsidR="00726DE5" w:rsidRDefault="00726DE5">
      <w:pPr>
        <w:spacing w:after="200" w:line="276" w:lineRule="auto"/>
        <w:rPr>
          <w:highlight w:val="yellow"/>
        </w:rPr>
      </w:pPr>
      <w:r>
        <w:rPr>
          <w:highlight w:val="yellow"/>
        </w:rPr>
        <w:br w:type="page"/>
      </w:r>
    </w:p>
    <w:p w14:paraId="34A0A24A" w14:textId="77777777" w:rsidR="00D14A92" w:rsidRPr="007B5FD9" w:rsidRDefault="00D14A92" w:rsidP="00241FC6">
      <w:pPr>
        <w:rPr>
          <w:rFonts w:ascii="Times New Roman" w:hAnsi="Times New Roman" w:cs="Times New Roman"/>
          <w:sz w:val="28"/>
          <w:szCs w:val="28"/>
        </w:rPr>
      </w:pPr>
    </w:p>
    <w:p w14:paraId="0E982F7E" w14:textId="77777777" w:rsidR="00D14A92" w:rsidRPr="007B5FD9" w:rsidRDefault="00D14A92" w:rsidP="004C3030">
      <w:pPr>
        <w:pStyle w:val="a3"/>
        <w:widowControl w:val="0"/>
        <w:numPr>
          <w:ilvl w:val="0"/>
          <w:numId w:val="1"/>
        </w:numPr>
        <w:tabs>
          <w:tab w:val="left" w:pos="220"/>
          <w:tab w:val="left" w:pos="720"/>
        </w:tabs>
        <w:autoSpaceDE w:val="0"/>
        <w:autoSpaceDN w:val="0"/>
        <w:adjustRightInd w:val="0"/>
        <w:jc w:val="center"/>
        <w:rPr>
          <w:rFonts w:ascii="Times" w:hAnsi="Times" w:cs="Times"/>
          <w:b/>
          <w:bCs/>
          <w:iCs/>
          <w:kern w:val="1"/>
          <w:sz w:val="28"/>
          <w:szCs w:val="28"/>
        </w:rPr>
      </w:pPr>
      <w:r w:rsidRPr="007B5FD9">
        <w:rPr>
          <w:rFonts w:ascii="Times" w:hAnsi="Times" w:cs="Times"/>
          <w:b/>
          <w:bCs/>
          <w:iCs/>
          <w:kern w:val="1"/>
          <w:sz w:val="28"/>
          <w:szCs w:val="28"/>
        </w:rPr>
        <w:t>REST API: определение, форматы передачи данных, HATEOAS, общепринятые правила REST API, платформы для разработки сервисов.</w:t>
      </w:r>
    </w:p>
    <w:p w14:paraId="7F629C8F" w14:textId="77777777" w:rsidR="00D14A92" w:rsidRPr="007B5FD9" w:rsidRDefault="00D14A92" w:rsidP="00811A3D">
      <w:pPr>
        <w:widowControl w:val="0"/>
        <w:autoSpaceDE w:val="0"/>
        <w:autoSpaceDN w:val="0"/>
        <w:adjustRightInd w:val="0"/>
        <w:jc w:val="both"/>
        <w:rPr>
          <w:rFonts w:ascii="Times" w:hAnsi="Times" w:cs="Times"/>
          <w:b/>
          <w:bCs/>
          <w:i/>
          <w:iCs/>
          <w:kern w:val="1"/>
          <w:sz w:val="28"/>
          <w:szCs w:val="28"/>
          <w:u w:val="single"/>
        </w:rPr>
      </w:pPr>
    </w:p>
    <w:p w14:paraId="051D109A" w14:textId="012E0858" w:rsidR="00D14A92" w:rsidRDefault="00D14A92" w:rsidP="00811A3D">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 xml:space="preserve">REST (сокр. от англ. </w:t>
      </w:r>
      <w:proofErr w:type="spellStart"/>
      <w:r w:rsidRPr="007B5FD9">
        <w:rPr>
          <w:rFonts w:ascii="Times" w:hAnsi="Times" w:cs="Times"/>
          <w:kern w:val="1"/>
          <w:sz w:val="28"/>
          <w:szCs w:val="28"/>
        </w:rPr>
        <w:t>Representational</w:t>
      </w:r>
      <w:proofErr w:type="spellEnd"/>
      <w:r w:rsidRPr="007B5FD9">
        <w:rPr>
          <w:rFonts w:ascii="Times" w:hAnsi="Times" w:cs="Times"/>
          <w:kern w:val="1"/>
          <w:sz w:val="28"/>
          <w:szCs w:val="28"/>
        </w:rPr>
        <w:t xml:space="preserve"> State Transfer — «передача состояния представления») — архитектурный стиль взаимодействия компонентов </w:t>
      </w:r>
      <w:commentRangeStart w:id="1"/>
      <w:r w:rsidRPr="007B5FD9">
        <w:rPr>
          <w:rFonts w:ascii="Times" w:hAnsi="Times" w:cs="Times"/>
          <w:kern w:val="1"/>
          <w:sz w:val="28"/>
          <w:szCs w:val="28"/>
        </w:rPr>
        <w:t xml:space="preserve">распределённого приложения </w:t>
      </w:r>
      <w:commentRangeEnd w:id="1"/>
      <w:r w:rsidR="003E6DC1">
        <w:rPr>
          <w:rStyle w:val="a8"/>
        </w:rPr>
        <w:commentReference w:id="1"/>
      </w:r>
      <w:r w:rsidRPr="007B5FD9">
        <w:rPr>
          <w:rFonts w:ascii="Times" w:hAnsi="Times" w:cs="Times"/>
          <w:kern w:val="1"/>
          <w:sz w:val="28"/>
          <w:szCs w:val="28"/>
        </w:rPr>
        <w:t xml:space="preserve">в сети. Это альтернатива </w:t>
      </w:r>
      <w:proofErr w:type="spellStart"/>
      <w:r w:rsidRPr="007B5FD9">
        <w:rPr>
          <w:rFonts w:ascii="Times" w:hAnsi="Times" w:cs="Times"/>
          <w:kern w:val="1"/>
          <w:sz w:val="28"/>
          <w:szCs w:val="28"/>
        </w:rPr>
        <w:t>rpc</w:t>
      </w:r>
      <w:proofErr w:type="spellEnd"/>
      <w:r w:rsidRPr="007B5FD9">
        <w:rPr>
          <w:rFonts w:ascii="Times" w:hAnsi="Times" w:cs="Times"/>
          <w:kern w:val="1"/>
          <w:sz w:val="28"/>
          <w:szCs w:val="28"/>
        </w:rPr>
        <w:t>.</w:t>
      </w:r>
    </w:p>
    <w:p w14:paraId="5E02BC75" w14:textId="08D1EFD3" w:rsidR="00D43FA5" w:rsidRPr="007B5FD9" w:rsidRDefault="009C5006" w:rsidP="00811A3D">
      <w:pPr>
        <w:widowControl w:val="0"/>
        <w:autoSpaceDE w:val="0"/>
        <w:autoSpaceDN w:val="0"/>
        <w:adjustRightInd w:val="0"/>
        <w:ind w:firstLine="709"/>
        <w:jc w:val="both"/>
        <w:rPr>
          <w:rFonts w:ascii="Times" w:hAnsi="Times" w:cs="Times"/>
          <w:kern w:val="1"/>
          <w:sz w:val="28"/>
          <w:szCs w:val="28"/>
        </w:rPr>
      </w:pPr>
      <w:hyperlink r:id="rId21" w:history="1">
        <w:r w:rsidR="00D43FA5">
          <w:rPr>
            <w:rStyle w:val="a6"/>
          </w:rPr>
          <w:t xml:space="preserve">REST, что же ты такое? Понятное введение в технологию для ИТ-аналитиков / </w:t>
        </w:r>
        <w:proofErr w:type="spellStart"/>
        <w:r w:rsidR="00D43FA5">
          <w:rPr>
            <w:rStyle w:val="a6"/>
          </w:rPr>
          <w:t>Хабр</w:t>
        </w:r>
        <w:proofErr w:type="spellEnd"/>
        <w:r w:rsidR="00D43FA5">
          <w:rPr>
            <w:rStyle w:val="a6"/>
          </w:rPr>
          <w:t xml:space="preserve"> (habr.com)</w:t>
        </w:r>
      </w:hyperlink>
    </w:p>
    <w:p w14:paraId="47129C5E" w14:textId="77777777" w:rsidR="00D14A92" w:rsidRPr="007B5FD9" w:rsidRDefault="00D14A92" w:rsidP="00811A3D">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 xml:space="preserve">Представление – это URI (идентификатор ресурса), управление ресурсом с помощью глаголов (GET, POST, PUT, DELETE). </w:t>
      </w:r>
    </w:p>
    <w:p w14:paraId="3005935F" w14:textId="77777777" w:rsidR="00D14A92" w:rsidRPr="007B5FD9" w:rsidRDefault="00D14A92" w:rsidP="00811A3D">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 xml:space="preserve">В отличие от </w:t>
      </w:r>
      <w:commentRangeStart w:id="2"/>
      <w:r w:rsidRPr="007B5FD9">
        <w:rPr>
          <w:rFonts w:ascii="Times" w:hAnsi="Times" w:cs="Times"/>
          <w:kern w:val="1"/>
          <w:sz w:val="28"/>
          <w:szCs w:val="28"/>
        </w:rPr>
        <w:t>веб-сервисов</w:t>
      </w:r>
      <w:commentRangeEnd w:id="2"/>
      <w:r w:rsidR="00171D18">
        <w:rPr>
          <w:rStyle w:val="a8"/>
        </w:rPr>
        <w:commentReference w:id="2"/>
      </w:r>
      <w:r w:rsidRPr="007B5FD9">
        <w:rPr>
          <w:rFonts w:ascii="Times" w:hAnsi="Times" w:cs="Times"/>
          <w:kern w:val="1"/>
          <w:sz w:val="28"/>
          <w:szCs w:val="28"/>
        </w:rPr>
        <w:t xml:space="preserve"> (веб-служб) на основе SOAP, не существует «официального» стандарта для </w:t>
      </w:r>
      <w:proofErr w:type="spellStart"/>
      <w:r w:rsidRPr="007B5FD9">
        <w:rPr>
          <w:rFonts w:ascii="Times" w:hAnsi="Times" w:cs="Times"/>
          <w:kern w:val="1"/>
          <w:sz w:val="28"/>
          <w:szCs w:val="28"/>
        </w:rPr>
        <w:t>RESTful</w:t>
      </w:r>
      <w:proofErr w:type="spellEnd"/>
      <w:r w:rsidRPr="007B5FD9">
        <w:rPr>
          <w:rFonts w:ascii="Times" w:hAnsi="Times" w:cs="Times"/>
          <w:kern w:val="1"/>
          <w:sz w:val="28"/>
          <w:szCs w:val="28"/>
        </w:rPr>
        <w:t xml:space="preserve"> веб-API. Дело в том, что REST является архитектурным стилем, в то время как SOAP является протоколом. Несмотря на то, что REST не является стандартом сам по себе, но REST использует стандарты HTTP, URL/URI, XML, JSON.  /Форматы передачи данных Передача данных в XML, JavaScript Object </w:t>
      </w:r>
      <w:proofErr w:type="spellStart"/>
      <w:r w:rsidRPr="007B5FD9">
        <w:rPr>
          <w:rFonts w:ascii="Times" w:hAnsi="Times" w:cs="Times"/>
          <w:kern w:val="1"/>
          <w:sz w:val="28"/>
          <w:szCs w:val="28"/>
        </w:rPr>
        <w:t>Notation</w:t>
      </w:r>
      <w:proofErr w:type="spellEnd"/>
      <w:r w:rsidRPr="007B5FD9">
        <w:rPr>
          <w:rFonts w:ascii="Times" w:hAnsi="Times" w:cs="Times"/>
          <w:kern w:val="1"/>
          <w:sz w:val="28"/>
          <w:szCs w:val="28"/>
        </w:rPr>
        <w:t xml:space="preserve"> (JSON) или в обоих форматах.</w:t>
      </w:r>
    </w:p>
    <w:p w14:paraId="60F37974" w14:textId="77777777" w:rsidR="00D14A92" w:rsidRPr="007B5FD9" w:rsidRDefault="00D14A92" w:rsidP="00811A3D">
      <w:pPr>
        <w:widowControl w:val="0"/>
        <w:autoSpaceDE w:val="0"/>
        <w:autoSpaceDN w:val="0"/>
        <w:adjustRightInd w:val="0"/>
        <w:ind w:firstLine="708"/>
        <w:jc w:val="both"/>
        <w:rPr>
          <w:rFonts w:ascii="Times" w:hAnsi="Times" w:cs="Times"/>
          <w:kern w:val="1"/>
          <w:sz w:val="28"/>
          <w:szCs w:val="28"/>
        </w:rPr>
      </w:pPr>
      <w:r w:rsidRPr="007B5FD9">
        <w:rPr>
          <w:rFonts w:ascii="Times" w:hAnsi="Times" w:cs="Times"/>
          <w:kern w:val="1"/>
          <w:sz w:val="28"/>
          <w:szCs w:val="28"/>
        </w:rPr>
        <w:t>Два основных типа ресурса – коллекции и элемент коллекции: /</w:t>
      </w:r>
      <w:proofErr w:type="spellStart"/>
      <w:r w:rsidRPr="007B5FD9">
        <w:rPr>
          <w:rFonts w:ascii="Times" w:hAnsi="Times" w:cs="Times"/>
          <w:kern w:val="1"/>
          <w:sz w:val="28"/>
          <w:szCs w:val="28"/>
        </w:rPr>
        <w:t>api</w:t>
      </w:r>
      <w:proofErr w:type="spellEnd"/>
      <w:r w:rsidRPr="007B5FD9">
        <w:rPr>
          <w:rFonts w:ascii="Times" w:hAnsi="Times" w:cs="Times"/>
          <w:kern w:val="1"/>
          <w:sz w:val="28"/>
          <w:szCs w:val="28"/>
        </w:rPr>
        <w:t>/</w:t>
      </w:r>
      <w:proofErr w:type="spellStart"/>
      <w:r w:rsidRPr="007B5FD9">
        <w:rPr>
          <w:rFonts w:ascii="Times" w:hAnsi="Times" w:cs="Times"/>
          <w:kern w:val="1"/>
          <w:sz w:val="28"/>
          <w:szCs w:val="28"/>
        </w:rPr>
        <w:t>users</w:t>
      </w:r>
      <w:proofErr w:type="spellEnd"/>
      <w:r w:rsidRPr="007B5FD9">
        <w:rPr>
          <w:rFonts w:ascii="Times" w:hAnsi="Times" w:cs="Times"/>
          <w:kern w:val="1"/>
          <w:sz w:val="28"/>
          <w:szCs w:val="28"/>
        </w:rPr>
        <w:t>, /</w:t>
      </w:r>
      <w:proofErr w:type="spellStart"/>
      <w:r w:rsidRPr="007B5FD9">
        <w:rPr>
          <w:rFonts w:ascii="Times" w:hAnsi="Times" w:cs="Times"/>
          <w:kern w:val="1"/>
          <w:sz w:val="28"/>
          <w:szCs w:val="28"/>
        </w:rPr>
        <w:t>api</w:t>
      </w:r>
      <w:proofErr w:type="spellEnd"/>
      <w:r w:rsidRPr="007B5FD9">
        <w:rPr>
          <w:rFonts w:ascii="Times" w:hAnsi="Times" w:cs="Times"/>
          <w:kern w:val="1"/>
          <w:sz w:val="28"/>
          <w:szCs w:val="28"/>
        </w:rPr>
        <w:t>/</w:t>
      </w:r>
      <w:proofErr w:type="spellStart"/>
      <w:r w:rsidRPr="007B5FD9">
        <w:rPr>
          <w:rFonts w:ascii="Times" w:hAnsi="Times" w:cs="Times"/>
          <w:kern w:val="1"/>
          <w:sz w:val="28"/>
          <w:szCs w:val="28"/>
        </w:rPr>
        <w:t>users</w:t>
      </w:r>
      <w:proofErr w:type="spellEnd"/>
      <w:r w:rsidRPr="007B5FD9">
        <w:rPr>
          <w:rFonts w:ascii="Times" w:hAnsi="Times" w:cs="Times"/>
          <w:kern w:val="1"/>
          <w:sz w:val="28"/>
          <w:szCs w:val="28"/>
        </w:rPr>
        <w:t xml:space="preserve">/288. </w:t>
      </w:r>
    </w:p>
    <w:p w14:paraId="77873E17" w14:textId="77777777" w:rsidR="00D14A92" w:rsidRPr="007B5FD9" w:rsidRDefault="00D14A92" w:rsidP="00811A3D">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Шесть обязательных ограничений:</w:t>
      </w:r>
    </w:p>
    <w:p w14:paraId="1A65E83A" w14:textId="77777777" w:rsidR="00D14A92" w:rsidRPr="007B5FD9" w:rsidRDefault="00D14A92" w:rsidP="00811A3D">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 модель клиент-сервер;</w:t>
      </w:r>
    </w:p>
    <w:p w14:paraId="528AB3E3" w14:textId="77777777" w:rsidR="00D14A92" w:rsidRPr="007B5FD9" w:rsidRDefault="00D14A92" w:rsidP="00811A3D">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 xml:space="preserve">- отсутствие состояния на стороне </w:t>
      </w:r>
      <w:proofErr w:type="gramStart"/>
      <w:r w:rsidRPr="007B5FD9">
        <w:rPr>
          <w:rFonts w:ascii="Times" w:hAnsi="Times" w:cs="Times"/>
          <w:kern w:val="1"/>
          <w:sz w:val="28"/>
          <w:szCs w:val="28"/>
        </w:rPr>
        <w:t>сервера,  сохранение</w:t>
      </w:r>
      <w:proofErr w:type="gramEnd"/>
      <w:r w:rsidRPr="007B5FD9">
        <w:rPr>
          <w:rFonts w:ascii="Times" w:hAnsi="Times" w:cs="Times"/>
          <w:kern w:val="1"/>
          <w:sz w:val="28"/>
          <w:szCs w:val="28"/>
        </w:rPr>
        <w:t xml:space="preserve"> состояния допускается на стороне клиента, допускается сохранение состояния в другом сервисе (например, в БД);</w:t>
      </w:r>
    </w:p>
    <w:p w14:paraId="2E23FBDC" w14:textId="77777777" w:rsidR="00D14A92" w:rsidRPr="007B5FD9" w:rsidRDefault="00D14A92" w:rsidP="00811A3D">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 кэширование на стороне клиента, сервер явно управляет кэшированием;</w:t>
      </w:r>
    </w:p>
    <w:p w14:paraId="3581EC15" w14:textId="77777777" w:rsidR="00D14A92" w:rsidRPr="007B5FD9" w:rsidRDefault="00D14A92" w:rsidP="00811A3D">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 единообразие интерфейсов (идентификация ресурсов, манипуляция ресурсами через представления, самодостаточные сообщения, HATEOAS);</w:t>
      </w:r>
    </w:p>
    <w:p w14:paraId="544AAE34" w14:textId="77777777" w:rsidR="00D14A92" w:rsidRPr="007B5FD9" w:rsidRDefault="00D14A92" w:rsidP="00811A3D">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 для клиента сервер должен представляться конечным;</w:t>
      </w:r>
    </w:p>
    <w:p w14:paraId="5009F328" w14:textId="77777777" w:rsidR="00D14A92" w:rsidRPr="007B5FD9" w:rsidRDefault="00D14A92" w:rsidP="00811A3D">
      <w:pPr>
        <w:widowControl w:val="0"/>
        <w:autoSpaceDE w:val="0"/>
        <w:autoSpaceDN w:val="0"/>
        <w:adjustRightInd w:val="0"/>
        <w:ind w:firstLine="709"/>
        <w:jc w:val="both"/>
        <w:rPr>
          <w:rFonts w:ascii="Times" w:hAnsi="Times" w:cs="Times"/>
          <w:kern w:val="1"/>
          <w:sz w:val="28"/>
          <w:szCs w:val="28"/>
        </w:rPr>
      </w:pPr>
      <w:r w:rsidRPr="007B5FD9">
        <w:rPr>
          <w:rFonts w:ascii="Times" w:hAnsi="Times" w:cs="Times"/>
          <w:kern w:val="1"/>
          <w:sz w:val="28"/>
          <w:szCs w:val="28"/>
        </w:rPr>
        <w:t xml:space="preserve">- код по требованию: допускается (необязательно) выгрузка на клиент апплетов или сценариев для расширения его функциональности.    </w:t>
      </w:r>
    </w:p>
    <w:p w14:paraId="28C21F72" w14:textId="77777777" w:rsidR="00D14A92" w:rsidRPr="007B5FD9" w:rsidRDefault="00D14A92" w:rsidP="00811A3D">
      <w:pPr>
        <w:widowControl w:val="0"/>
        <w:autoSpaceDE w:val="0"/>
        <w:autoSpaceDN w:val="0"/>
        <w:adjustRightInd w:val="0"/>
        <w:ind w:firstLine="709"/>
        <w:rPr>
          <w:rFonts w:ascii="Times New Roman" w:hAnsi="Times New Roman" w:cs="Times New Roman"/>
          <w:b/>
          <w:bCs/>
          <w:sz w:val="28"/>
          <w:szCs w:val="28"/>
        </w:rPr>
      </w:pPr>
      <w:r w:rsidRPr="007B5FD9">
        <w:rPr>
          <w:rFonts w:ascii="Times New Roman" w:hAnsi="Times New Roman" w:cs="Times New Roman"/>
          <w:iCs/>
          <w:sz w:val="28"/>
          <w:szCs w:val="28"/>
        </w:rPr>
        <w:t>Унифицированный Идентификатор Ресурса</w:t>
      </w:r>
      <w:r w:rsidRPr="007B5FD9">
        <w:rPr>
          <w:rFonts w:ascii="Times New Roman" w:hAnsi="Times New Roman" w:cs="Times New Roman"/>
          <w:sz w:val="28"/>
          <w:szCs w:val="28"/>
        </w:rPr>
        <w:t xml:space="preserve">, в простонародье — </w:t>
      </w:r>
      <w:r w:rsidRPr="007B5FD9">
        <w:rPr>
          <w:rFonts w:ascii="Times New Roman" w:hAnsi="Times New Roman" w:cs="Times New Roman"/>
          <w:b/>
          <w:bCs/>
          <w:sz w:val="28"/>
          <w:szCs w:val="28"/>
        </w:rPr>
        <w:t>URI</w:t>
      </w:r>
    </w:p>
    <w:p w14:paraId="3A3D310E" w14:textId="77777777" w:rsidR="00D14A92" w:rsidRPr="007B5FD9" w:rsidRDefault="00D14A92" w:rsidP="00811A3D">
      <w:pPr>
        <w:widowControl w:val="0"/>
        <w:autoSpaceDE w:val="0"/>
        <w:autoSpaceDN w:val="0"/>
        <w:adjustRightInd w:val="0"/>
        <w:ind w:firstLine="709"/>
        <w:rPr>
          <w:rFonts w:ascii="Times New Roman" w:hAnsi="Times New Roman" w:cs="Times New Roman"/>
          <w:iCs/>
          <w:sz w:val="28"/>
          <w:szCs w:val="28"/>
        </w:rPr>
      </w:pPr>
      <w:r w:rsidRPr="007B5FD9">
        <w:rPr>
          <w:rFonts w:ascii="Times New Roman" w:hAnsi="Times New Roman" w:cs="Times New Roman"/>
          <w:b/>
          <w:bCs/>
          <w:iCs/>
          <w:sz w:val="28"/>
          <w:szCs w:val="28"/>
        </w:rPr>
        <w:t>URI</w:t>
      </w:r>
      <w:r w:rsidRPr="007B5FD9">
        <w:rPr>
          <w:rFonts w:ascii="Times New Roman" w:hAnsi="Times New Roman" w:cs="Times New Roman"/>
          <w:iCs/>
          <w:sz w:val="28"/>
          <w:szCs w:val="28"/>
        </w:rPr>
        <w:t xml:space="preserve"> — последовательность символов, идентифицирующая физический или абстрактный ресурс, который не обязательно должен быть доступен через сеть Интернет, причем, тип ресурса, к которому будет получен доступ, определяется контекстом и/или механизмом.</w:t>
      </w:r>
    </w:p>
    <w:p w14:paraId="588FBB5A" w14:textId="77777777" w:rsidR="00D14A92" w:rsidRPr="007B5FD9" w:rsidRDefault="00D14A92" w:rsidP="00811A3D">
      <w:pPr>
        <w:widowControl w:val="0"/>
        <w:autoSpaceDE w:val="0"/>
        <w:autoSpaceDN w:val="0"/>
        <w:adjustRightInd w:val="0"/>
        <w:ind w:firstLine="709"/>
        <w:rPr>
          <w:rFonts w:ascii="Times New Roman" w:hAnsi="Times New Roman" w:cs="Times New Roman"/>
          <w:sz w:val="28"/>
          <w:szCs w:val="28"/>
        </w:rPr>
      </w:pPr>
      <w:r w:rsidRPr="007B5FD9">
        <w:rPr>
          <w:rFonts w:ascii="Times New Roman" w:hAnsi="Times New Roman" w:cs="Times New Roman"/>
          <w:sz w:val="28"/>
          <w:szCs w:val="28"/>
        </w:rPr>
        <w:t>В современном интернете, чаще всего используется две разновидности URI — URL и URN.</w:t>
      </w:r>
    </w:p>
    <w:p w14:paraId="1D1360A9" w14:textId="77777777" w:rsidR="00D14A92" w:rsidRPr="007B5FD9" w:rsidRDefault="00D14A92" w:rsidP="00811A3D">
      <w:pPr>
        <w:widowControl w:val="0"/>
        <w:autoSpaceDE w:val="0"/>
        <w:autoSpaceDN w:val="0"/>
        <w:adjustRightInd w:val="0"/>
        <w:ind w:firstLine="709"/>
        <w:rPr>
          <w:rFonts w:ascii="Times New Roman" w:hAnsi="Times New Roman" w:cs="Times New Roman"/>
          <w:sz w:val="28"/>
          <w:szCs w:val="28"/>
        </w:rPr>
      </w:pPr>
      <w:r w:rsidRPr="007B5FD9">
        <w:rPr>
          <w:rFonts w:ascii="Times New Roman" w:hAnsi="Times New Roman" w:cs="Times New Roman"/>
          <w:sz w:val="28"/>
          <w:szCs w:val="28"/>
        </w:rPr>
        <w:t>Основное различие между ними — в задачах:</w:t>
      </w:r>
    </w:p>
    <w:p w14:paraId="0B6FFBA1" w14:textId="77777777" w:rsidR="00D14A92" w:rsidRPr="007B5FD9" w:rsidRDefault="00D14A92" w:rsidP="004C3030">
      <w:pPr>
        <w:widowControl w:val="0"/>
        <w:numPr>
          <w:ilvl w:val="0"/>
          <w:numId w:val="7"/>
        </w:numPr>
        <w:tabs>
          <w:tab w:val="left" w:pos="220"/>
          <w:tab w:val="left" w:pos="720"/>
        </w:tabs>
        <w:autoSpaceDE w:val="0"/>
        <w:autoSpaceDN w:val="0"/>
        <w:adjustRightInd w:val="0"/>
        <w:ind w:firstLine="709"/>
        <w:rPr>
          <w:rFonts w:ascii="Times New Roman" w:hAnsi="Times New Roman" w:cs="Times New Roman"/>
          <w:sz w:val="28"/>
          <w:szCs w:val="28"/>
        </w:rPr>
      </w:pPr>
      <w:r w:rsidRPr="007B5FD9">
        <w:rPr>
          <w:rFonts w:ascii="Times New Roman" w:hAnsi="Times New Roman" w:cs="Times New Roman"/>
          <w:b/>
          <w:bCs/>
          <w:sz w:val="28"/>
          <w:szCs w:val="28"/>
        </w:rPr>
        <w:t>URL</w:t>
      </w:r>
      <w:r w:rsidRPr="007B5FD9">
        <w:rPr>
          <w:rFonts w:ascii="Times New Roman" w:hAnsi="Times New Roman" w:cs="Times New Roman"/>
          <w:sz w:val="28"/>
          <w:szCs w:val="28"/>
        </w:rPr>
        <w:t xml:space="preserve"> — </w:t>
      </w:r>
      <w:proofErr w:type="spellStart"/>
      <w:r w:rsidRPr="007B5FD9">
        <w:rPr>
          <w:rFonts w:ascii="Times New Roman" w:hAnsi="Times New Roman" w:cs="Times New Roman"/>
          <w:iCs/>
          <w:sz w:val="28"/>
          <w:szCs w:val="28"/>
        </w:rPr>
        <w:t>Uniform</w:t>
      </w:r>
      <w:proofErr w:type="spellEnd"/>
      <w:r w:rsidRPr="007B5FD9">
        <w:rPr>
          <w:rFonts w:ascii="Times New Roman" w:hAnsi="Times New Roman" w:cs="Times New Roman"/>
          <w:iCs/>
          <w:sz w:val="28"/>
          <w:szCs w:val="28"/>
        </w:rPr>
        <w:t xml:space="preserve"> Resource </w:t>
      </w:r>
      <w:proofErr w:type="spellStart"/>
      <w:r w:rsidRPr="007B5FD9">
        <w:rPr>
          <w:rFonts w:ascii="Times New Roman" w:hAnsi="Times New Roman" w:cs="Times New Roman"/>
          <w:iCs/>
          <w:sz w:val="28"/>
          <w:szCs w:val="28"/>
        </w:rPr>
        <w:t>Locator</w:t>
      </w:r>
      <w:proofErr w:type="spellEnd"/>
      <w:r w:rsidRPr="007B5FD9">
        <w:rPr>
          <w:rFonts w:ascii="Times New Roman" w:hAnsi="Times New Roman" w:cs="Times New Roman"/>
          <w:sz w:val="28"/>
          <w:szCs w:val="28"/>
        </w:rPr>
        <w:t xml:space="preserve">, помогает найти </w:t>
      </w:r>
      <w:proofErr w:type="gramStart"/>
      <w:r w:rsidRPr="007B5FD9">
        <w:rPr>
          <w:rFonts w:ascii="Times New Roman" w:hAnsi="Times New Roman" w:cs="Times New Roman"/>
          <w:sz w:val="28"/>
          <w:szCs w:val="28"/>
        </w:rPr>
        <w:t>какой либо</w:t>
      </w:r>
      <w:proofErr w:type="gramEnd"/>
      <w:r w:rsidRPr="007B5FD9">
        <w:rPr>
          <w:rFonts w:ascii="Times New Roman" w:hAnsi="Times New Roman" w:cs="Times New Roman"/>
          <w:sz w:val="28"/>
          <w:szCs w:val="28"/>
        </w:rPr>
        <w:t xml:space="preserve"> ресурс</w:t>
      </w:r>
    </w:p>
    <w:p w14:paraId="621506DC" w14:textId="77777777" w:rsidR="00D14A92" w:rsidRPr="007B5FD9" w:rsidRDefault="00D14A92" w:rsidP="004C3030">
      <w:pPr>
        <w:widowControl w:val="0"/>
        <w:numPr>
          <w:ilvl w:val="0"/>
          <w:numId w:val="7"/>
        </w:numPr>
        <w:tabs>
          <w:tab w:val="left" w:pos="220"/>
          <w:tab w:val="left" w:pos="720"/>
        </w:tabs>
        <w:autoSpaceDE w:val="0"/>
        <w:autoSpaceDN w:val="0"/>
        <w:adjustRightInd w:val="0"/>
        <w:ind w:firstLine="709"/>
        <w:rPr>
          <w:rFonts w:ascii="Times New Roman" w:hAnsi="Times New Roman" w:cs="Times New Roman"/>
          <w:kern w:val="1"/>
          <w:sz w:val="28"/>
          <w:szCs w:val="28"/>
        </w:rPr>
      </w:pPr>
      <w:r w:rsidRPr="007B5FD9">
        <w:rPr>
          <w:rFonts w:ascii="Times New Roman" w:hAnsi="Times New Roman" w:cs="Times New Roman"/>
          <w:b/>
          <w:bCs/>
          <w:sz w:val="28"/>
          <w:szCs w:val="28"/>
        </w:rPr>
        <w:t>URN</w:t>
      </w:r>
      <w:r w:rsidRPr="007B5FD9">
        <w:rPr>
          <w:rFonts w:ascii="Times New Roman" w:hAnsi="Times New Roman" w:cs="Times New Roman"/>
          <w:sz w:val="28"/>
          <w:szCs w:val="28"/>
        </w:rPr>
        <w:t xml:space="preserve"> — </w:t>
      </w:r>
      <w:proofErr w:type="spellStart"/>
      <w:r w:rsidRPr="007B5FD9">
        <w:rPr>
          <w:rFonts w:ascii="Times New Roman" w:hAnsi="Times New Roman" w:cs="Times New Roman"/>
          <w:iCs/>
          <w:sz w:val="28"/>
          <w:szCs w:val="28"/>
        </w:rPr>
        <w:t>Uniform</w:t>
      </w:r>
      <w:proofErr w:type="spellEnd"/>
      <w:r w:rsidRPr="007B5FD9">
        <w:rPr>
          <w:rFonts w:ascii="Times New Roman" w:hAnsi="Times New Roman" w:cs="Times New Roman"/>
          <w:iCs/>
          <w:sz w:val="28"/>
          <w:szCs w:val="28"/>
        </w:rPr>
        <w:t xml:space="preserve"> Resource Name</w:t>
      </w:r>
      <w:r w:rsidR="00AF0E73" w:rsidRPr="007B5FD9">
        <w:rPr>
          <w:rFonts w:ascii="Times New Roman" w:hAnsi="Times New Roman" w:cs="Times New Roman"/>
          <w:sz w:val="28"/>
          <w:szCs w:val="28"/>
        </w:rPr>
        <w:t>, помогает этот ресурс и</w:t>
      </w:r>
      <w:r w:rsidRPr="007B5FD9">
        <w:rPr>
          <w:rFonts w:ascii="Times New Roman" w:hAnsi="Times New Roman" w:cs="Times New Roman"/>
          <w:sz w:val="28"/>
          <w:szCs w:val="28"/>
        </w:rPr>
        <w:t>дентифицировать</w:t>
      </w:r>
    </w:p>
    <w:p w14:paraId="5BB508AD" w14:textId="77777777" w:rsidR="00D14A92" w:rsidRPr="007B5FD9" w:rsidRDefault="00AF0E73" w:rsidP="00811A3D">
      <w:pPr>
        <w:widowControl w:val="0"/>
        <w:autoSpaceDE w:val="0"/>
        <w:autoSpaceDN w:val="0"/>
        <w:adjustRightInd w:val="0"/>
        <w:ind w:firstLine="709"/>
        <w:jc w:val="both"/>
        <w:rPr>
          <w:rFonts w:ascii="Times" w:hAnsi="Times" w:cs="Times"/>
          <w:kern w:val="1"/>
          <w:sz w:val="28"/>
          <w:szCs w:val="28"/>
          <w:u w:color="0B0080"/>
        </w:rPr>
      </w:pPr>
      <w:r w:rsidRPr="007B5FD9">
        <w:rPr>
          <w:rFonts w:ascii="Times" w:hAnsi="Times" w:cs="Times"/>
          <w:kern w:val="1"/>
          <w:sz w:val="28"/>
          <w:szCs w:val="28"/>
          <w:u w:color="0B0080"/>
        </w:rPr>
        <w:t>Общепринятые правила:</w:t>
      </w:r>
    </w:p>
    <w:p w14:paraId="4B1ABE1F" w14:textId="77777777" w:rsidR="00D14A92" w:rsidRPr="007B5FD9" w:rsidRDefault="00D14A92" w:rsidP="004C3030">
      <w:pPr>
        <w:pStyle w:val="a3"/>
        <w:widowControl w:val="0"/>
        <w:numPr>
          <w:ilvl w:val="0"/>
          <w:numId w:val="6"/>
        </w:numPr>
        <w:autoSpaceDE w:val="0"/>
        <w:autoSpaceDN w:val="0"/>
        <w:adjustRightInd w:val="0"/>
        <w:jc w:val="both"/>
        <w:rPr>
          <w:rFonts w:ascii="Times" w:hAnsi="Times" w:cs="Times"/>
          <w:kern w:val="1"/>
          <w:sz w:val="28"/>
          <w:szCs w:val="28"/>
          <w:u w:color="0B0080"/>
        </w:rPr>
      </w:pPr>
      <w:r w:rsidRPr="007B5FD9">
        <w:rPr>
          <w:rFonts w:ascii="Times" w:hAnsi="Times" w:cs="Times"/>
          <w:kern w:val="1"/>
          <w:sz w:val="28"/>
          <w:szCs w:val="28"/>
          <w:u w:color="0B0080"/>
        </w:rPr>
        <w:t>Общий префикс для всех ресурсов сервиса … /API/…, http://API.BSTU.BY/...</w:t>
      </w:r>
    </w:p>
    <w:p w14:paraId="5BFC8CF8" w14:textId="77777777" w:rsidR="00D14A92" w:rsidRPr="007B5FD9" w:rsidRDefault="00D14A92" w:rsidP="004C3030">
      <w:pPr>
        <w:pStyle w:val="a3"/>
        <w:widowControl w:val="0"/>
        <w:numPr>
          <w:ilvl w:val="0"/>
          <w:numId w:val="6"/>
        </w:numPr>
        <w:autoSpaceDE w:val="0"/>
        <w:autoSpaceDN w:val="0"/>
        <w:adjustRightInd w:val="0"/>
        <w:jc w:val="both"/>
        <w:rPr>
          <w:rFonts w:ascii="Times" w:hAnsi="Times" w:cs="Times"/>
          <w:kern w:val="1"/>
          <w:sz w:val="28"/>
          <w:szCs w:val="28"/>
          <w:u w:color="0B0080"/>
        </w:rPr>
      </w:pPr>
      <w:r w:rsidRPr="007B5FD9">
        <w:rPr>
          <w:rFonts w:ascii="Times" w:hAnsi="Times" w:cs="Times"/>
          <w:kern w:val="1"/>
          <w:sz w:val="28"/>
          <w:szCs w:val="28"/>
          <w:u w:color="0B0080"/>
        </w:rPr>
        <w:t>Два типа ресурсов: коллекция (</w:t>
      </w:r>
      <w:proofErr w:type="spellStart"/>
      <w:r w:rsidRPr="007B5FD9">
        <w:rPr>
          <w:rFonts w:ascii="Times" w:hAnsi="Times" w:cs="Times"/>
          <w:kern w:val="1"/>
          <w:sz w:val="28"/>
          <w:szCs w:val="28"/>
          <w:u w:color="0B0080"/>
        </w:rPr>
        <w:t>users</w:t>
      </w:r>
      <w:proofErr w:type="spellEnd"/>
      <w:r w:rsidRPr="007B5FD9">
        <w:rPr>
          <w:rFonts w:ascii="Times" w:hAnsi="Times" w:cs="Times"/>
          <w:kern w:val="1"/>
          <w:sz w:val="28"/>
          <w:szCs w:val="28"/>
          <w:u w:color="0B0080"/>
        </w:rPr>
        <w:t xml:space="preserve">, </w:t>
      </w:r>
      <w:proofErr w:type="spellStart"/>
      <w:r w:rsidRPr="007B5FD9">
        <w:rPr>
          <w:rFonts w:ascii="Times" w:hAnsi="Times" w:cs="Times"/>
          <w:kern w:val="1"/>
          <w:sz w:val="28"/>
          <w:szCs w:val="28"/>
          <w:u w:color="0B0080"/>
        </w:rPr>
        <w:t>students</w:t>
      </w:r>
      <w:proofErr w:type="spellEnd"/>
      <w:r w:rsidRPr="007B5FD9">
        <w:rPr>
          <w:rFonts w:ascii="Times" w:hAnsi="Times" w:cs="Times"/>
          <w:kern w:val="1"/>
          <w:sz w:val="28"/>
          <w:szCs w:val="28"/>
          <w:u w:color="0B0080"/>
        </w:rPr>
        <w:t>, …), элемент коллекции /</w:t>
      </w:r>
      <w:proofErr w:type="spellStart"/>
      <w:r w:rsidRPr="007B5FD9">
        <w:rPr>
          <w:rFonts w:ascii="Times" w:hAnsi="Times" w:cs="Times"/>
          <w:kern w:val="1"/>
          <w:sz w:val="28"/>
          <w:szCs w:val="28"/>
          <w:u w:color="0B0080"/>
        </w:rPr>
        <w:t>api</w:t>
      </w:r>
      <w:proofErr w:type="spell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users</w:t>
      </w:r>
      <w:proofErr w:type="spellEnd"/>
      <w:r w:rsidRPr="007B5FD9">
        <w:rPr>
          <w:rFonts w:ascii="Times" w:hAnsi="Times" w:cs="Times"/>
          <w:kern w:val="1"/>
          <w:sz w:val="28"/>
          <w:szCs w:val="28"/>
          <w:u w:color="0B0080"/>
        </w:rPr>
        <w:t>/238, /</w:t>
      </w:r>
      <w:proofErr w:type="spellStart"/>
      <w:r w:rsidRPr="007B5FD9">
        <w:rPr>
          <w:rFonts w:ascii="Times" w:hAnsi="Times" w:cs="Times"/>
          <w:kern w:val="1"/>
          <w:sz w:val="28"/>
          <w:szCs w:val="28"/>
          <w:u w:color="0B0080"/>
        </w:rPr>
        <w:t>api</w:t>
      </w:r>
      <w:proofErr w:type="spell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students</w:t>
      </w:r>
      <w:proofErr w:type="spellEnd"/>
      <w:r w:rsidRPr="007B5FD9">
        <w:rPr>
          <w:rFonts w:ascii="Times" w:hAnsi="Times" w:cs="Times"/>
          <w:kern w:val="1"/>
          <w:sz w:val="28"/>
          <w:szCs w:val="28"/>
          <w:u w:color="0B0080"/>
        </w:rPr>
        <w:t>/ef3d26.</w:t>
      </w:r>
    </w:p>
    <w:p w14:paraId="02B8DA8B" w14:textId="77777777" w:rsidR="00D14A92" w:rsidRPr="007B5FD9" w:rsidRDefault="00D14A92" w:rsidP="004C3030">
      <w:pPr>
        <w:pStyle w:val="a3"/>
        <w:widowControl w:val="0"/>
        <w:numPr>
          <w:ilvl w:val="0"/>
          <w:numId w:val="6"/>
        </w:numPr>
        <w:autoSpaceDE w:val="0"/>
        <w:autoSpaceDN w:val="0"/>
        <w:adjustRightInd w:val="0"/>
        <w:jc w:val="both"/>
        <w:rPr>
          <w:rFonts w:ascii="Times" w:hAnsi="Times" w:cs="Times"/>
          <w:kern w:val="1"/>
          <w:sz w:val="28"/>
          <w:szCs w:val="28"/>
          <w:u w:color="0B0080"/>
        </w:rPr>
      </w:pPr>
      <w:r w:rsidRPr="007B5FD9">
        <w:rPr>
          <w:rFonts w:ascii="Times" w:hAnsi="Times" w:cs="Times"/>
          <w:kern w:val="1"/>
          <w:sz w:val="28"/>
          <w:szCs w:val="28"/>
          <w:u w:color="0B0080"/>
        </w:rPr>
        <w:t>Иерархическая связь …/</w:t>
      </w:r>
      <w:proofErr w:type="spellStart"/>
      <w:r w:rsidRPr="007B5FD9">
        <w:rPr>
          <w:rFonts w:ascii="Times" w:hAnsi="Times" w:cs="Times"/>
          <w:kern w:val="1"/>
          <w:sz w:val="28"/>
          <w:szCs w:val="28"/>
          <w:u w:color="0B0080"/>
        </w:rPr>
        <w:t>api</w:t>
      </w:r>
      <w:proofErr w:type="spell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users</w:t>
      </w:r>
      <w:proofErr w:type="spellEnd"/>
      <w:r w:rsidRPr="007B5FD9">
        <w:rPr>
          <w:rFonts w:ascii="Times" w:hAnsi="Times" w:cs="Times"/>
          <w:kern w:val="1"/>
          <w:sz w:val="28"/>
          <w:szCs w:val="28"/>
          <w:u w:color="0B0080"/>
        </w:rPr>
        <w:t>/238/</w:t>
      </w:r>
      <w:proofErr w:type="spellStart"/>
      <w:r w:rsidRPr="007B5FD9">
        <w:rPr>
          <w:rFonts w:ascii="Times" w:hAnsi="Times" w:cs="Times"/>
          <w:kern w:val="1"/>
          <w:sz w:val="28"/>
          <w:szCs w:val="28"/>
          <w:u w:color="0B0080"/>
        </w:rPr>
        <w:t>cars</w:t>
      </w:r>
      <w:proofErr w:type="spellEnd"/>
      <w:r w:rsidRPr="007B5FD9">
        <w:rPr>
          <w:rFonts w:ascii="Times" w:hAnsi="Times" w:cs="Times"/>
          <w:kern w:val="1"/>
          <w:sz w:val="28"/>
          <w:szCs w:val="28"/>
          <w:u w:color="0B0080"/>
        </w:rPr>
        <w:t>/aah4899</w:t>
      </w:r>
    </w:p>
    <w:p w14:paraId="08A4AED0" w14:textId="77777777" w:rsidR="00D14A92" w:rsidRPr="007B5FD9" w:rsidRDefault="00D14A92" w:rsidP="004C3030">
      <w:pPr>
        <w:pStyle w:val="a3"/>
        <w:widowControl w:val="0"/>
        <w:numPr>
          <w:ilvl w:val="0"/>
          <w:numId w:val="6"/>
        </w:numPr>
        <w:autoSpaceDE w:val="0"/>
        <w:autoSpaceDN w:val="0"/>
        <w:adjustRightInd w:val="0"/>
        <w:jc w:val="both"/>
        <w:rPr>
          <w:rFonts w:ascii="Times" w:hAnsi="Times" w:cs="Times"/>
          <w:kern w:val="1"/>
          <w:sz w:val="28"/>
          <w:szCs w:val="28"/>
          <w:u w:color="0B0080"/>
        </w:rPr>
      </w:pPr>
      <w:r w:rsidRPr="007B5FD9">
        <w:rPr>
          <w:rFonts w:ascii="Times" w:hAnsi="Times" w:cs="Times"/>
          <w:kern w:val="1"/>
          <w:sz w:val="28"/>
          <w:szCs w:val="28"/>
          <w:u w:color="0B0080"/>
        </w:rPr>
        <w:t xml:space="preserve">Ограничить количество HTTP-статусов, сопроводить сообщение дополнительным кодом (например 20003, </w:t>
      </w:r>
      <w:proofErr w:type="gramStart"/>
      <w:r w:rsidRPr="007B5FD9">
        <w:rPr>
          <w:rFonts w:ascii="Times" w:hAnsi="Times" w:cs="Times"/>
          <w:kern w:val="1"/>
          <w:sz w:val="28"/>
          <w:szCs w:val="28"/>
          <w:u w:color="0B0080"/>
        </w:rPr>
        <w:t>404001,…</w:t>
      </w:r>
      <w:proofErr w:type="gramEnd"/>
      <w:r w:rsidRPr="007B5FD9">
        <w:rPr>
          <w:rFonts w:ascii="Times" w:hAnsi="Times" w:cs="Times"/>
          <w:kern w:val="1"/>
          <w:sz w:val="28"/>
          <w:szCs w:val="28"/>
          <w:u w:color="0B0080"/>
        </w:rPr>
        <w:t xml:space="preserve">),сделать отдельный ресурс </w:t>
      </w:r>
      <w:r w:rsidRPr="007B5FD9">
        <w:rPr>
          <w:rFonts w:ascii="Times" w:hAnsi="Times" w:cs="Times"/>
          <w:kern w:val="1"/>
          <w:sz w:val="28"/>
          <w:szCs w:val="28"/>
          <w:u w:color="0B0080"/>
        </w:rPr>
        <w:lastRenderedPageBreak/>
        <w:t xml:space="preserve">(HATEOAS </w:t>
      </w:r>
      <w:proofErr w:type="spellStart"/>
      <w:r w:rsidRPr="007B5FD9">
        <w:rPr>
          <w:rFonts w:ascii="Times" w:hAnsi="Times" w:cs="Times"/>
          <w:kern w:val="1"/>
          <w:sz w:val="28"/>
          <w:szCs w:val="28"/>
          <w:u w:color="0B0080"/>
        </w:rPr>
        <w:t>link</w:t>
      </w:r>
      <w:proofErr w:type="spellEnd"/>
      <w:r w:rsidRPr="007B5FD9">
        <w:rPr>
          <w:rFonts w:ascii="Times" w:hAnsi="Times" w:cs="Times"/>
          <w:kern w:val="1"/>
          <w:sz w:val="28"/>
          <w:szCs w:val="28"/>
          <w:u w:color="0B0080"/>
        </w:rPr>
        <w:t>) для пояснения ошибок http://ccc/api/errors/20003.</w:t>
      </w:r>
    </w:p>
    <w:p w14:paraId="30D30A67" w14:textId="77777777" w:rsidR="00D14A92" w:rsidRPr="007B5FD9" w:rsidRDefault="00D14A92" w:rsidP="004C3030">
      <w:pPr>
        <w:pStyle w:val="a3"/>
        <w:widowControl w:val="0"/>
        <w:numPr>
          <w:ilvl w:val="0"/>
          <w:numId w:val="6"/>
        </w:numPr>
        <w:autoSpaceDE w:val="0"/>
        <w:autoSpaceDN w:val="0"/>
        <w:adjustRightInd w:val="0"/>
        <w:jc w:val="both"/>
        <w:rPr>
          <w:rFonts w:ascii="Times" w:hAnsi="Times" w:cs="Times"/>
          <w:kern w:val="1"/>
          <w:sz w:val="28"/>
          <w:szCs w:val="28"/>
          <w:u w:color="0B0080"/>
        </w:rPr>
      </w:pPr>
      <w:r w:rsidRPr="007B5FD9">
        <w:rPr>
          <w:rFonts w:ascii="Times" w:hAnsi="Times" w:cs="Times"/>
          <w:kern w:val="1"/>
          <w:sz w:val="28"/>
          <w:szCs w:val="28"/>
          <w:u w:color="0B0080"/>
        </w:rPr>
        <w:t xml:space="preserve">Подавление статуса </w:t>
      </w:r>
      <w:proofErr w:type="gramStart"/>
      <w:r w:rsidRPr="007B5FD9">
        <w:rPr>
          <w:rFonts w:ascii="Times" w:hAnsi="Times" w:cs="Times"/>
          <w:kern w:val="1"/>
          <w:sz w:val="28"/>
          <w:szCs w:val="28"/>
          <w:u w:color="0B0080"/>
        </w:rPr>
        <w:t>ответа  …</w:t>
      </w:r>
      <w:proofErr w:type="gram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api</w:t>
      </w:r>
      <w:proofErr w:type="spell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students</w:t>
      </w:r>
      <w:proofErr w:type="spellEnd"/>
      <w:r w:rsidRPr="007B5FD9">
        <w:rPr>
          <w:rFonts w:ascii="Times" w:hAnsi="Times" w:cs="Times"/>
          <w:kern w:val="1"/>
          <w:sz w:val="28"/>
          <w:szCs w:val="28"/>
          <w:u w:color="0B0080"/>
        </w:rPr>
        <w:t>/ef3d26?status_code=200.</w:t>
      </w:r>
    </w:p>
    <w:p w14:paraId="2B42DBAA" w14:textId="77777777" w:rsidR="00D14A92" w:rsidRPr="00B20226" w:rsidRDefault="00D14A92" w:rsidP="004C3030">
      <w:pPr>
        <w:pStyle w:val="a3"/>
        <w:widowControl w:val="0"/>
        <w:numPr>
          <w:ilvl w:val="0"/>
          <w:numId w:val="6"/>
        </w:numPr>
        <w:autoSpaceDE w:val="0"/>
        <w:autoSpaceDN w:val="0"/>
        <w:adjustRightInd w:val="0"/>
        <w:jc w:val="both"/>
        <w:rPr>
          <w:rFonts w:ascii="Times" w:hAnsi="Times" w:cs="Times"/>
          <w:kern w:val="1"/>
          <w:sz w:val="28"/>
          <w:szCs w:val="28"/>
          <w:u w:color="0B0080"/>
          <w:lang w:val="en-US"/>
        </w:rPr>
      </w:pPr>
      <w:proofErr w:type="gramStart"/>
      <w:r w:rsidRPr="007B5FD9">
        <w:rPr>
          <w:rFonts w:ascii="Times" w:hAnsi="Times" w:cs="Times"/>
          <w:kern w:val="1"/>
          <w:sz w:val="28"/>
          <w:szCs w:val="28"/>
          <w:u w:color="0B0080"/>
        </w:rPr>
        <w:t>Версионность</w:t>
      </w:r>
      <w:r w:rsidRPr="00B20226">
        <w:rPr>
          <w:rFonts w:ascii="Times" w:hAnsi="Times" w:cs="Times"/>
          <w:kern w:val="1"/>
          <w:sz w:val="28"/>
          <w:szCs w:val="28"/>
          <w:u w:color="0B0080"/>
          <w:lang w:val="en-US"/>
        </w:rPr>
        <w:t xml:space="preserve">  /</w:t>
      </w:r>
      <w:proofErr w:type="spellStart"/>
      <w:proofErr w:type="gramEnd"/>
      <w:r w:rsidRPr="00B20226">
        <w:rPr>
          <w:rFonts w:ascii="Times" w:hAnsi="Times" w:cs="Times"/>
          <w:kern w:val="1"/>
          <w:sz w:val="28"/>
          <w:szCs w:val="28"/>
          <w:u w:color="0B0080"/>
          <w:lang w:val="en-US"/>
        </w:rPr>
        <w:t>api</w:t>
      </w:r>
      <w:proofErr w:type="spellEnd"/>
      <w:r w:rsidRPr="00B20226">
        <w:rPr>
          <w:rFonts w:ascii="Times" w:hAnsi="Times" w:cs="Times"/>
          <w:kern w:val="1"/>
          <w:sz w:val="28"/>
          <w:szCs w:val="28"/>
          <w:u w:color="0B0080"/>
          <w:lang w:val="en-US"/>
        </w:rPr>
        <w:t>/students/ef3d26?v=7.</w:t>
      </w:r>
    </w:p>
    <w:p w14:paraId="3EF1D393" w14:textId="77777777" w:rsidR="00D14A92" w:rsidRPr="007B5FD9" w:rsidRDefault="00D14A92" w:rsidP="004C3030">
      <w:pPr>
        <w:pStyle w:val="a3"/>
        <w:widowControl w:val="0"/>
        <w:numPr>
          <w:ilvl w:val="0"/>
          <w:numId w:val="6"/>
        </w:numPr>
        <w:autoSpaceDE w:val="0"/>
        <w:autoSpaceDN w:val="0"/>
        <w:adjustRightInd w:val="0"/>
        <w:jc w:val="both"/>
        <w:rPr>
          <w:rFonts w:ascii="Times" w:hAnsi="Times" w:cs="Times"/>
          <w:kern w:val="1"/>
          <w:sz w:val="28"/>
          <w:szCs w:val="28"/>
          <w:u w:color="0B0080"/>
        </w:rPr>
      </w:pPr>
      <w:r w:rsidRPr="007B5FD9">
        <w:rPr>
          <w:rFonts w:ascii="Times" w:hAnsi="Times" w:cs="Times"/>
          <w:kern w:val="1"/>
          <w:sz w:val="28"/>
          <w:szCs w:val="28"/>
          <w:u w:color="0B0080"/>
        </w:rPr>
        <w:t xml:space="preserve">Постраничное получение данных: параметры </w:t>
      </w:r>
      <w:proofErr w:type="spellStart"/>
      <w:r w:rsidRPr="007B5FD9">
        <w:rPr>
          <w:rFonts w:ascii="Times" w:hAnsi="Times" w:cs="Times"/>
          <w:kern w:val="1"/>
          <w:sz w:val="28"/>
          <w:szCs w:val="28"/>
          <w:u w:color="0B0080"/>
        </w:rPr>
        <w:t>limit</w:t>
      </w:r>
      <w:proofErr w:type="spellEnd"/>
      <w:r w:rsidRPr="007B5FD9">
        <w:rPr>
          <w:rFonts w:ascii="Times" w:hAnsi="Times" w:cs="Times"/>
          <w:kern w:val="1"/>
          <w:sz w:val="28"/>
          <w:szCs w:val="28"/>
          <w:u w:color="0B0080"/>
        </w:rPr>
        <w:t xml:space="preserve">, </w:t>
      </w:r>
      <w:proofErr w:type="spellStart"/>
      <w:r w:rsidRPr="007B5FD9">
        <w:rPr>
          <w:rFonts w:ascii="Times" w:hAnsi="Times" w:cs="Times"/>
          <w:kern w:val="1"/>
          <w:sz w:val="28"/>
          <w:szCs w:val="28"/>
          <w:u w:color="0B0080"/>
        </w:rPr>
        <w:t>offset</w:t>
      </w:r>
      <w:proofErr w:type="spellEnd"/>
      <w:r w:rsidRPr="007B5FD9">
        <w:rPr>
          <w:rFonts w:ascii="Times" w:hAnsi="Times" w:cs="Times"/>
          <w:kern w:val="1"/>
          <w:sz w:val="28"/>
          <w:szCs w:val="28"/>
          <w:u w:color="0B0080"/>
        </w:rPr>
        <w:t>.</w:t>
      </w:r>
    </w:p>
    <w:p w14:paraId="5E4E832F" w14:textId="77777777" w:rsidR="00D14A92" w:rsidRPr="007B5FD9" w:rsidRDefault="00D14A92" w:rsidP="004C3030">
      <w:pPr>
        <w:pStyle w:val="a3"/>
        <w:widowControl w:val="0"/>
        <w:numPr>
          <w:ilvl w:val="0"/>
          <w:numId w:val="6"/>
        </w:numPr>
        <w:autoSpaceDE w:val="0"/>
        <w:autoSpaceDN w:val="0"/>
        <w:adjustRightInd w:val="0"/>
        <w:jc w:val="both"/>
        <w:rPr>
          <w:rFonts w:ascii="Times" w:hAnsi="Times" w:cs="Times"/>
          <w:kern w:val="1"/>
          <w:sz w:val="28"/>
          <w:szCs w:val="28"/>
          <w:u w:color="0B0080"/>
        </w:rPr>
      </w:pPr>
      <w:r w:rsidRPr="007B5FD9">
        <w:rPr>
          <w:rFonts w:ascii="Times" w:hAnsi="Times" w:cs="Times"/>
          <w:kern w:val="1"/>
          <w:sz w:val="28"/>
          <w:szCs w:val="28"/>
          <w:u w:color="0B0080"/>
        </w:rPr>
        <w:t xml:space="preserve">Сортировка: параметр </w:t>
      </w:r>
      <w:proofErr w:type="spellStart"/>
      <w:r w:rsidRPr="007B5FD9">
        <w:rPr>
          <w:rFonts w:ascii="Times" w:hAnsi="Times" w:cs="Times"/>
          <w:kern w:val="1"/>
          <w:sz w:val="28"/>
          <w:szCs w:val="28"/>
          <w:u w:color="0B0080"/>
        </w:rPr>
        <w:t>sort</w:t>
      </w:r>
      <w:proofErr w:type="spellEnd"/>
      <w:r w:rsidRPr="007B5FD9">
        <w:rPr>
          <w:rFonts w:ascii="Times" w:hAnsi="Times" w:cs="Times"/>
          <w:kern w:val="1"/>
          <w:sz w:val="28"/>
          <w:szCs w:val="28"/>
          <w:u w:color="0B0080"/>
        </w:rPr>
        <w:t>.</w:t>
      </w:r>
    </w:p>
    <w:p w14:paraId="050B7CE4" w14:textId="77777777" w:rsidR="00D14A92" w:rsidRPr="007B5FD9" w:rsidRDefault="00D14A92" w:rsidP="004C3030">
      <w:pPr>
        <w:pStyle w:val="a3"/>
        <w:widowControl w:val="0"/>
        <w:numPr>
          <w:ilvl w:val="0"/>
          <w:numId w:val="6"/>
        </w:numPr>
        <w:autoSpaceDE w:val="0"/>
        <w:autoSpaceDN w:val="0"/>
        <w:adjustRightInd w:val="0"/>
        <w:jc w:val="both"/>
        <w:rPr>
          <w:rFonts w:ascii="Times" w:hAnsi="Times" w:cs="Times"/>
          <w:kern w:val="1"/>
          <w:sz w:val="28"/>
          <w:szCs w:val="28"/>
          <w:u w:color="0B0080"/>
        </w:rPr>
      </w:pPr>
      <w:r w:rsidRPr="007B5FD9">
        <w:rPr>
          <w:rFonts w:ascii="Times" w:hAnsi="Times" w:cs="Times"/>
          <w:kern w:val="1"/>
          <w:sz w:val="28"/>
          <w:szCs w:val="28"/>
          <w:u w:color="0B0080"/>
        </w:rPr>
        <w:t>Все фильтры вынести за знак вопроса: …/</w:t>
      </w:r>
      <w:proofErr w:type="spellStart"/>
      <w:r w:rsidRPr="007B5FD9">
        <w:rPr>
          <w:rFonts w:ascii="Times" w:hAnsi="Times" w:cs="Times"/>
          <w:kern w:val="1"/>
          <w:sz w:val="28"/>
          <w:szCs w:val="28"/>
          <w:u w:color="0B0080"/>
        </w:rPr>
        <w:t>api</w:t>
      </w:r>
      <w:proofErr w:type="spell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students?minbday</w:t>
      </w:r>
      <w:proofErr w:type="spellEnd"/>
      <w:r w:rsidRPr="007B5FD9">
        <w:rPr>
          <w:rFonts w:ascii="Times" w:hAnsi="Times" w:cs="Times"/>
          <w:kern w:val="1"/>
          <w:sz w:val="28"/>
          <w:szCs w:val="28"/>
          <w:u w:color="0B0080"/>
        </w:rPr>
        <w:t>=1998101&amp;maxbday=20001231&amp;gender=m.</w:t>
      </w:r>
    </w:p>
    <w:p w14:paraId="24C2F000" w14:textId="77777777" w:rsidR="00D14A92" w:rsidRPr="007B5FD9" w:rsidRDefault="00D14A92" w:rsidP="004C3030">
      <w:pPr>
        <w:pStyle w:val="a3"/>
        <w:widowControl w:val="0"/>
        <w:numPr>
          <w:ilvl w:val="0"/>
          <w:numId w:val="6"/>
        </w:numPr>
        <w:autoSpaceDE w:val="0"/>
        <w:autoSpaceDN w:val="0"/>
        <w:adjustRightInd w:val="0"/>
        <w:jc w:val="both"/>
        <w:rPr>
          <w:rFonts w:ascii="Times" w:hAnsi="Times" w:cs="Times"/>
          <w:kern w:val="1"/>
          <w:sz w:val="28"/>
          <w:szCs w:val="28"/>
          <w:u w:color="0B0080"/>
        </w:rPr>
      </w:pPr>
      <w:r w:rsidRPr="007B5FD9">
        <w:rPr>
          <w:rFonts w:ascii="Times" w:hAnsi="Times" w:cs="Times"/>
          <w:kern w:val="1"/>
          <w:sz w:val="28"/>
          <w:szCs w:val="28"/>
          <w:u w:color="0B0080"/>
        </w:rPr>
        <w:t>Пользователь получает только то, что хочет: …/</w:t>
      </w:r>
      <w:proofErr w:type="spellStart"/>
      <w:r w:rsidRPr="007B5FD9">
        <w:rPr>
          <w:rFonts w:ascii="Times" w:hAnsi="Times" w:cs="Times"/>
          <w:kern w:val="1"/>
          <w:sz w:val="28"/>
          <w:szCs w:val="28"/>
          <w:u w:color="0B0080"/>
        </w:rPr>
        <w:t>api</w:t>
      </w:r>
      <w:proofErr w:type="spell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students?field</w:t>
      </w:r>
      <w:proofErr w:type="spellEnd"/>
      <w:r w:rsidRPr="007B5FD9">
        <w:rPr>
          <w:rFonts w:ascii="Times" w:hAnsi="Times" w:cs="Times"/>
          <w:kern w:val="1"/>
          <w:sz w:val="28"/>
          <w:szCs w:val="28"/>
          <w:u w:color="0B0080"/>
        </w:rPr>
        <w:t>=</w:t>
      </w:r>
      <w:proofErr w:type="spellStart"/>
      <w:proofErr w:type="gramStart"/>
      <w:r w:rsidRPr="007B5FD9">
        <w:rPr>
          <w:rFonts w:ascii="Times" w:hAnsi="Times" w:cs="Times"/>
          <w:kern w:val="1"/>
          <w:sz w:val="28"/>
          <w:szCs w:val="28"/>
          <w:u w:color="0B0080"/>
        </w:rPr>
        <w:t>bday,surname</w:t>
      </w:r>
      <w:proofErr w:type="gramEnd"/>
      <w:r w:rsidRPr="007B5FD9">
        <w:rPr>
          <w:rFonts w:ascii="Times" w:hAnsi="Times" w:cs="Times"/>
          <w:kern w:val="1"/>
          <w:sz w:val="28"/>
          <w:szCs w:val="28"/>
          <w:u w:color="0B0080"/>
        </w:rPr>
        <w:t>,gender</w:t>
      </w:r>
      <w:proofErr w:type="spellEnd"/>
      <w:r w:rsidRPr="007B5FD9">
        <w:rPr>
          <w:rFonts w:ascii="Times" w:hAnsi="Times" w:cs="Times"/>
          <w:kern w:val="1"/>
          <w:sz w:val="28"/>
          <w:szCs w:val="28"/>
          <w:u w:color="0B0080"/>
        </w:rPr>
        <w:t>.</w:t>
      </w:r>
    </w:p>
    <w:p w14:paraId="657DFA2D" w14:textId="77777777" w:rsidR="00D14A92" w:rsidRPr="007B5FD9" w:rsidRDefault="00D14A92" w:rsidP="004C3030">
      <w:pPr>
        <w:pStyle w:val="a3"/>
        <w:widowControl w:val="0"/>
        <w:numPr>
          <w:ilvl w:val="0"/>
          <w:numId w:val="6"/>
        </w:numPr>
        <w:autoSpaceDE w:val="0"/>
        <w:autoSpaceDN w:val="0"/>
        <w:adjustRightInd w:val="0"/>
        <w:jc w:val="both"/>
        <w:rPr>
          <w:rFonts w:ascii="Times" w:hAnsi="Times" w:cs="Times"/>
          <w:kern w:val="1"/>
          <w:sz w:val="28"/>
          <w:szCs w:val="28"/>
          <w:u w:color="0B0080"/>
        </w:rPr>
      </w:pPr>
      <w:r w:rsidRPr="007B5FD9">
        <w:rPr>
          <w:rFonts w:ascii="Times" w:hAnsi="Times" w:cs="Times"/>
          <w:kern w:val="1"/>
          <w:sz w:val="28"/>
          <w:szCs w:val="28"/>
          <w:u w:color="0B0080"/>
        </w:rPr>
        <w:t>Обозначать в запросе формат сообщений (желательна поддержка нескольких форматов):</w:t>
      </w:r>
      <w:r w:rsidR="00AF0E73" w:rsidRPr="007B5FD9">
        <w:rPr>
          <w:rFonts w:ascii="Times" w:hAnsi="Times" w:cs="Times"/>
          <w:kern w:val="1"/>
          <w:sz w:val="28"/>
          <w:szCs w:val="28"/>
          <w:u w:color="0B0080"/>
        </w:rPr>
        <w:t xml:space="preserve"> </w:t>
      </w:r>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api</w:t>
      </w:r>
      <w:proofErr w:type="spell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students.json?field</w:t>
      </w:r>
      <w:proofErr w:type="spellEnd"/>
      <w:r w:rsidRPr="007B5FD9">
        <w:rPr>
          <w:rFonts w:ascii="Times" w:hAnsi="Times" w:cs="Times"/>
          <w:kern w:val="1"/>
          <w:sz w:val="28"/>
          <w:szCs w:val="28"/>
          <w:u w:color="0B0080"/>
        </w:rPr>
        <w:t>=</w:t>
      </w:r>
      <w:proofErr w:type="spellStart"/>
      <w:proofErr w:type="gramStart"/>
      <w:r w:rsidRPr="007B5FD9">
        <w:rPr>
          <w:rFonts w:ascii="Times" w:hAnsi="Times" w:cs="Times"/>
          <w:kern w:val="1"/>
          <w:sz w:val="28"/>
          <w:szCs w:val="28"/>
          <w:u w:color="0B0080"/>
        </w:rPr>
        <w:t>bday,surname</w:t>
      </w:r>
      <w:proofErr w:type="gramEnd"/>
      <w:r w:rsidRPr="007B5FD9">
        <w:rPr>
          <w:rFonts w:ascii="Times" w:hAnsi="Times" w:cs="Times"/>
          <w:kern w:val="1"/>
          <w:sz w:val="28"/>
          <w:szCs w:val="28"/>
          <w:u w:color="0B0080"/>
        </w:rPr>
        <w:t>,gender</w:t>
      </w:r>
      <w:proofErr w:type="spellEnd"/>
      <w:r w:rsidRPr="007B5FD9">
        <w:rPr>
          <w:rFonts w:ascii="Times" w:hAnsi="Times" w:cs="Times"/>
          <w:kern w:val="1"/>
          <w:sz w:val="28"/>
          <w:szCs w:val="28"/>
          <w:u w:color="0B0080"/>
        </w:rPr>
        <w:t xml:space="preserve">; один из форматов должен быть по умолчанию; могут применяться заголовки </w:t>
      </w:r>
      <w:proofErr w:type="spellStart"/>
      <w:r w:rsidRPr="007B5FD9">
        <w:rPr>
          <w:rFonts w:ascii="Times" w:hAnsi="Times" w:cs="Times"/>
          <w:kern w:val="1"/>
          <w:sz w:val="28"/>
          <w:szCs w:val="28"/>
          <w:u w:color="0B0080"/>
        </w:rPr>
        <w:t>Accept</w:t>
      </w:r>
      <w:proofErr w:type="spellEnd"/>
      <w:r w:rsidRPr="007B5FD9">
        <w:rPr>
          <w:rFonts w:ascii="Times" w:hAnsi="Times" w:cs="Times"/>
          <w:kern w:val="1"/>
          <w:sz w:val="28"/>
          <w:szCs w:val="28"/>
          <w:u w:color="0B0080"/>
        </w:rPr>
        <w:t xml:space="preserve"> и Content-Type со значениями </w:t>
      </w:r>
      <w:proofErr w:type="spellStart"/>
      <w:r w:rsidRPr="007B5FD9">
        <w:rPr>
          <w:rFonts w:ascii="Times" w:hAnsi="Times" w:cs="Times"/>
          <w:kern w:val="1"/>
          <w:sz w:val="28"/>
          <w:szCs w:val="28"/>
          <w:u w:color="0B0080"/>
        </w:rPr>
        <w:t>application</w:t>
      </w:r>
      <w:proofErr w:type="spell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xml</w:t>
      </w:r>
      <w:proofErr w:type="spellEnd"/>
      <w:r w:rsidRPr="007B5FD9">
        <w:rPr>
          <w:rFonts w:ascii="Times" w:hAnsi="Times" w:cs="Times"/>
          <w:kern w:val="1"/>
          <w:sz w:val="28"/>
          <w:szCs w:val="28"/>
          <w:u w:color="0B0080"/>
        </w:rPr>
        <w:t xml:space="preserve"> и </w:t>
      </w:r>
      <w:proofErr w:type="spellStart"/>
      <w:r w:rsidRPr="007B5FD9">
        <w:rPr>
          <w:rFonts w:ascii="Times" w:hAnsi="Times" w:cs="Times"/>
          <w:kern w:val="1"/>
          <w:sz w:val="28"/>
          <w:szCs w:val="28"/>
          <w:u w:color="0B0080"/>
        </w:rPr>
        <w:t>application</w:t>
      </w:r>
      <w:proofErr w:type="spell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json</w:t>
      </w:r>
      <w:proofErr w:type="spellEnd"/>
      <w:r w:rsidRPr="007B5FD9">
        <w:rPr>
          <w:rFonts w:ascii="Times" w:hAnsi="Times" w:cs="Times"/>
          <w:kern w:val="1"/>
          <w:sz w:val="28"/>
          <w:szCs w:val="28"/>
          <w:u w:color="0B0080"/>
        </w:rPr>
        <w:t xml:space="preserve"> для запроса или обозначения в ответе формата.</w:t>
      </w:r>
    </w:p>
    <w:p w14:paraId="2CF389CF" w14:textId="77777777" w:rsidR="00D14A92" w:rsidRPr="007B5FD9" w:rsidRDefault="00D14A92" w:rsidP="004C3030">
      <w:pPr>
        <w:pStyle w:val="a3"/>
        <w:widowControl w:val="0"/>
        <w:numPr>
          <w:ilvl w:val="0"/>
          <w:numId w:val="6"/>
        </w:numPr>
        <w:autoSpaceDE w:val="0"/>
        <w:autoSpaceDN w:val="0"/>
        <w:adjustRightInd w:val="0"/>
        <w:jc w:val="both"/>
        <w:rPr>
          <w:rFonts w:ascii="Times" w:hAnsi="Times" w:cs="Times"/>
          <w:kern w:val="1"/>
          <w:sz w:val="28"/>
          <w:szCs w:val="28"/>
          <w:u w:color="0B0080"/>
        </w:rPr>
      </w:pPr>
      <w:r w:rsidRPr="007B5FD9">
        <w:rPr>
          <w:rFonts w:ascii="Times" w:hAnsi="Times" w:cs="Times"/>
          <w:kern w:val="1"/>
          <w:sz w:val="28"/>
          <w:szCs w:val="28"/>
          <w:u w:color="0B0080"/>
        </w:rPr>
        <w:t xml:space="preserve">Глобальный </w:t>
      </w:r>
      <w:proofErr w:type="gramStart"/>
      <w:r w:rsidRPr="007B5FD9">
        <w:rPr>
          <w:rFonts w:ascii="Times" w:hAnsi="Times" w:cs="Times"/>
          <w:kern w:val="1"/>
          <w:sz w:val="28"/>
          <w:szCs w:val="28"/>
          <w:u w:color="0B0080"/>
        </w:rPr>
        <w:t>поиск: ..</w:t>
      </w:r>
      <w:proofErr w:type="gram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api</w:t>
      </w:r>
      <w:proofErr w:type="spellEnd"/>
      <w:r w:rsidRPr="007B5FD9">
        <w:rPr>
          <w:rFonts w:ascii="Times" w:hAnsi="Times" w:cs="Times"/>
          <w:kern w:val="1"/>
          <w:sz w:val="28"/>
          <w:szCs w:val="28"/>
          <w:u w:color="0B0080"/>
        </w:rPr>
        <w:t>/</w:t>
      </w:r>
      <w:proofErr w:type="spellStart"/>
      <w:r w:rsidRPr="007B5FD9">
        <w:rPr>
          <w:rFonts w:ascii="Times" w:hAnsi="Times" w:cs="Times"/>
          <w:kern w:val="1"/>
          <w:sz w:val="28"/>
          <w:szCs w:val="28"/>
          <w:u w:color="0B0080"/>
        </w:rPr>
        <w:t>search?q</w:t>
      </w:r>
      <w:proofErr w:type="spellEnd"/>
      <w:r w:rsidRPr="007B5FD9">
        <w:rPr>
          <w:rFonts w:ascii="Times" w:hAnsi="Times" w:cs="Times"/>
          <w:kern w:val="1"/>
          <w:sz w:val="28"/>
          <w:szCs w:val="28"/>
          <w:u w:color="0B0080"/>
        </w:rPr>
        <w:t>=19600107+Иванов.</w:t>
      </w:r>
    </w:p>
    <w:p w14:paraId="15FA8E89" w14:textId="77777777" w:rsidR="00D14A92" w:rsidRPr="007B5FD9" w:rsidRDefault="00D14A92" w:rsidP="004C3030">
      <w:pPr>
        <w:pStyle w:val="a3"/>
        <w:widowControl w:val="0"/>
        <w:numPr>
          <w:ilvl w:val="0"/>
          <w:numId w:val="6"/>
        </w:numPr>
        <w:autoSpaceDE w:val="0"/>
        <w:autoSpaceDN w:val="0"/>
        <w:adjustRightInd w:val="0"/>
        <w:jc w:val="both"/>
        <w:rPr>
          <w:rFonts w:ascii="Times" w:hAnsi="Times" w:cs="Times"/>
          <w:kern w:val="1"/>
          <w:sz w:val="28"/>
          <w:szCs w:val="28"/>
          <w:u w:color="0B0080"/>
        </w:rPr>
      </w:pPr>
      <w:r w:rsidRPr="007B5FD9">
        <w:rPr>
          <w:rFonts w:ascii="Times" w:hAnsi="Times" w:cs="Times"/>
          <w:kern w:val="1"/>
          <w:sz w:val="28"/>
          <w:szCs w:val="28"/>
          <w:u w:color="0B0080"/>
        </w:rPr>
        <w:t xml:space="preserve">Документация.     </w:t>
      </w:r>
    </w:p>
    <w:p w14:paraId="483AEA6C" w14:textId="77777777" w:rsidR="00D14A92" w:rsidRPr="007B5FD9" w:rsidRDefault="004E02EC" w:rsidP="00811A3D">
      <w:pPr>
        <w:widowControl w:val="0"/>
        <w:autoSpaceDE w:val="0"/>
        <w:autoSpaceDN w:val="0"/>
        <w:adjustRightInd w:val="0"/>
        <w:ind w:firstLine="709"/>
        <w:jc w:val="both"/>
        <w:rPr>
          <w:rFonts w:ascii="Times" w:hAnsi="Times" w:cs="Times"/>
          <w:kern w:val="1"/>
          <w:sz w:val="28"/>
          <w:szCs w:val="28"/>
          <w:u w:color="0B0080"/>
        </w:rPr>
      </w:pPr>
      <w:r w:rsidRPr="007B5FD9">
        <w:rPr>
          <w:rFonts w:ascii="Times" w:hAnsi="Times" w:cs="Times"/>
          <w:kern w:val="1"/>
          <w:sz w:val="28"/>
          <w:szCs w:val="28"/>
          <w:u w:color="0B0080"/>
        </w:rPr>
        <w:t>Н</w:t>
      </w:r>
      <w:r w:rsidR="00D14A92" w:rsidRPr="007B5FD9">
        <w:rPr>
          <w:rFonts w:ascii="Times" w:hAnsi="Times" w:cs="Times"/>
          <w:kern w:val="1"/>
          <w:sz w:val="28"/>
          <w:szCs w:val="28"/>
          <w:u w:color="0B0080"/>
        </w:rPr>
        <w:t>едостатки</w:t>
      </w:r>
      <w:r w:rsidRPr="007B5FD9">
        <w:rPr>
          <w:rFonts w:ascii="Times" w:hAnsi="Times" w:cs="Times"/>
          <w:kern w:val="1"/>
          <w:sz w:val="28"/>
          <w:szCs w:val="28"/>
          <w:u w:color="0B0080"/>
        </w:rPr>
        <w:t>:</w:t>
      </w:r>
    </w:p>
    <w:p w14:paraId="1740041C" w14:textId="77777777" w:rsidR="00D14A92" w:rsidRPr="007B5FD9" w:rsidRDefault="00D14A92" w:rsidP="004C3030">
      <w:pPr>
        <w:pStyle w:val="a3"/>
        <w:widowControl w:val="0"/>
        <w:numPr>
          <w:ilvl w:val="0"/>
          <w:numId w:val="8"/>
        </w:numPr>
        <w:autoSpaceDE w:val="0"/>
        <w:autoSpaceDN w:val="0"/>
        <w:adjustRightInd w:val="0"/>
        <w:ind w:left="0" w:firstLine="426"/>
        <w:jc w:val="both"/>
        <w:rPr>
          <w:rFonts w:ascii="Times" w:hAnsi="Times" w:cs="Times"/>
          <w:kern w:val="1"/>
          <w:sz w:val="28"/>
          <w:szCs w:val="28"/>
          <w:u w:color="0B0080"/>
        </w:rPr>
      </w:pPr>
      <w:r w:rsidRPr="007B5FD9">
        <w:rPr>
          <w:rFonts w:ascii="Times" w:hAnsi="Times" w:cs="Times"/>
          <w:kern w:val="1"/>
          <w:sz w:val="28"/>
          <w:szCs w:val="28"/>
          <w:u w:color="0B0080"/>
        </w:rPr>
        <w:t xml:space="preserve">нет общепризнанного стандарта </w:t>
      </w:r>
      <w:proofErr w:type="spellStart"/>
      <w:r w:rsidRPr="007B5FD9">
        <w:rPr>
          <w:rFonts w:ascii="Times" w:hAnsi="Times" w:cs="Times"/>
          <w:kern w:val="1"/>
          <w:sz w:val="28"/>
          <w:szCs w:val="28"/>
          <w:u w:color="0B0080"/>
        </w:rPr>
        <w:t>RESTful</w:t>
      </w:r>
      <w:proofErr w:type="spellEnd"/>
      <w:r w:rsidRPr="007B5FD9">
        <w:rPr>
          <w:rFonts w:ascii="Times" w:hAnsi="Times" w:cs="Times"/>
          <w:kern w:val="1"/>
          <w:sz w:val="28"/>
          <w:szCs w:val="28"/>
          <w:u w:color="0B0080"/>
        </w:rPr>
        <w:t xml:space="preserve"> API;</w:t>
      </w:r>
    </w:p>
    <w:p w14:paraId="0DEA559B" w14:textId="77777777" w:rsidR="00D14A92" w:rsidRPr="007B5FD9" w:rsidRDefault="00D14A92" w:rsidP="004C3030">
      <w:pPr>
        <w:pStyle w:val="a3"/>
        <w:widowControl w:val="0"/>
        <w:numPr>
          <w:ilvl w:val="0"/>
          <w:numId w:val="8"/>
        </w:numPr>
        <w:autoSpaceDE w:val="0"/>
        <w:autoSpaceDN w:val="0"/>
        <w:adjustRightInd w:val="0"/>
        <w:ind w:left="0" w:firstLine="426"/>
        <w:jc w:val="both"/>
        <w:rPr>
          <w:rFonts w:ascii="Times" w:hAnsi="Times" w:cs="Times"/>
          <w:kern w:val="1"/>
          <w:sz w:val="28"/>
          <w:szCs w:val="28"/>
          <w:u w:color="0B0080"/>
        </w:rPr>
      </w:pPr>
      <w:r w:rsidRPr="007B5FD9">
        <w:rPr>
          <w:rFonts w:ascii="Times" w:hAnsi="Times" w:cs="Times"/>
          <w:kern w:val="1"/>
          <w:sz w:val="28"/>
          <w:szCs w:val="28"/>
          <w:u w:color="0B0080"/>
        </w:rPr>
        <w:t xml:space="preserve">не все браузеры поддерживают полный словарь REST-методов (PUT, DELETE); на практике </w:t>
      </w:r>
      <w:proofErr w:type="gramStart"/>
      <w:r w:rsidRPr="007B5FD9">
        <w:rPr>
          <w:rFonts w:ascii="Times" w:hAnsi="Times" w:cs="Times"/>
          <w:kern w:val="1"/>
          <w:sz w:val="28"/>
          <w:szCs w:val="28"/>
          <w:u w:color="0B0080"/>
        </w:rPr>
        <w:t>часто  используется</w:t>
      </w:r>
      <w:proofErr w:type="gramEnd"/>
      <w:r w:rsidRPr="007B5FD9">
        <w:rPr>
          <w:rFonts w:ascii="Times" w:hAnsi="Times" w:cs="Times"/>
          <w:kern w:val="1"/>
          <w:sz w:val="28"/>
          <w:szCs w:val="28"/>
          <w:u w:color="0B0080"/>
        </w:rPr>
        <w:t xml:space="preserve"> только GET и POSТ(</w:t>
      </w:r>
      <w:proofErr w:type="spellStart"/>
      <w:r w:rsidRPr="007B5FD9">
        <w:rPr>
          <w:rFonts w:ascii="Times" w:hAnsi="Times" w:cs="Times"/>
          <w:kern w:val="1"/>
          <w:sz w:val="28"/>
          <w:szCs w:val="28"/>
          <w:u w:color="0B0080"/>
        </w:rPr>
        <w:t>insert</w:t>
      </w:r>
      <w:proofErr w:type="spellEnd"/>
      <w:r w:rsidRPr="007B5FD9">
        <w:rPr>
          <w:rFonts w:ascii="Times" w:hAnsi="Times" w:cs="Times"/>
          <w:kern w:val="1"/>
          <w:sz w:val="28"/>
          <w:szCs w:val="28"/>
          <w:u w:color="0B0080"/>
        </w:rPr>
        <w:t xml:space="preserve">, </w:t>
      </w:r>
      <w:proofErr w:type="spellStart"/>
      <w:r w:rsidRPr="007B5FD9">
        <w:rPr>
          <w:rFonts w:ascii="Times" w:hAnsi="Times" w:cs="Times"/>
          <w:kern w:val="1"/>
          <w:sz w:val="28"/>
          <w:szCs w:val="28"/>
          <w:u w:color="0B0080"/>
        </w:rPr>
        <w:t>delete</w:t>
      </w:r>
      <w:proofErr w:type="spellEnd"/>
      <w:r w:rsidRPr="007B5FD9">
        <w:rPr>
          <w:rFonts w:ascii="Times" w:hAnsi="Times" w:cs="Times"/>
          <w:kern w:val="1"/>
          <w:sz w:val="28"/>
          <w:szCs w:val="28"/>
          <w:u w:color="0B0080"/>
        </w:rPr>
        <w:t xml:space="preserve">, </w:t>
      </w:r>
      <w:proofErr w:type="spellStart"/>
      <w:r w:rsidRPr="007B5FD9">
        <w:rPr>
          <w:rFonts w:ascii="Times" w:hAnsi="Times" w:cs="Times"/>
          <w:kern w:val="1"/>
          <w:sz w:val="28"/>
          <w:szCs w:val="28"/>
          <w:u w:color="0B0080"/>
        </w:rPr>
        <w:t>update</w:t>
      </w:r>
      <w:proofErr w:type="spellEnd"/>
      <w:r w:rsidRPr="007B5FD9">
        <w:rPr>
          <w:rFonts w:ascii="Times" w:hAnsi="Times" w:cs="Times"/>
          <w:kern w:val="1"/>
          <w:sz w:val="28"/>
          <w:szCs w:val="28"/>
          <w:u w:color="0B0080"/>
        </w:rPr>
        <w:t xml:space="preserve">); </w:t>
      </w:r>
    </w:p>
    <w:p w14:paraId="71E2CDF5" w14:textId="77777777" w:rsidR="00D14A92" w:rsidRPr="007B5FD9" w:rsidRDefault="00D14A92" w:rsidP="004C3030">
      <w:pPr>
        <w:pStyle w:val="a3"/>
        <w:widowControl w:val="0"/>
        <w:numPr>
          <w:ilvl w:val="0"/>
          <w:numId w:val="8"/>
        </w:numPr>
        <w:autoSpaceDE w:val="0"/>
        <w:autoSpaceDN w:val="0"/>
        <w:adjustRightInd w:val="0"/>
        <w:ind w:left="0" w:firstLine="426"/>
        <w:jc w:val="both"/>
        <w:rPr>
          <w:rFonts w:ascii="Times" w:hAnsi="Times" w:cs="Times"/>
          <w:kern w:val="1"/>
          <w:sz w:val="28"/>
          <w:szCs w:val="28"/>
          <w:u w:color="0B0080"/>
        </w:rPr>
      </w:pPr>
      <w:r w:rsidRPr="007B5FD9">
        <w:rPr>
          <w:rFonts w:ascii="Times" w:hAnsi="Times" w:cs="Times"/>
          <w:kern w:val="1"/>
          <w:sz w:val="28"/>
          <w:szCs w:val="28"/>
          <w:u w:color="0B0080"/>
        </w:rPr>
        <w:t>не однозначны коды состояний.</w:t>
      </w:r>
    </w:p>
    <w:p w14:paraId="2504281E" w14:textId="77777777" w:rsidR="004E02EC" w:rsidRPr="00B20226" w:rsidRDefault="00D14A92" w:rsidP="00811A3D">
      <w:pPr>
        <w:widowControl w:val="0"/>
        <w:autoSpaceDE w:val="0"/>
        <w:autoSpaceDN w:val="0"/>
        <w:adjustRightInd w:val="0"/>
        <w:ind w:firstLine="709"/>
        <w:jc w:val="both"/>
        <w:rPr>
          <w:rFonts w:ascii="Times New Roman" w:hAnsi="Times New Roman" w:cs="Times New Roman"/>
          <w:kern w:val="1"/>
          <w:sz w:val="28"/>
          <w:szCs w:val="28"/>
          <w:u w:color="6DB33F"/>
          <w:lang w:val="en-US"/>
        </w:rPr>
      </w:pPr>
      <w:r w:rsidRPr="007B5FD9">
        <w:rPr>
          <w:rFonts w:ascii="Times New Roman" w:hAnsi="Times New Roman" w:cs="Times New Roman"/>
          <w:kern w:val="1"/>
          <w:sz w:val="28"/>
          <w:szCs w:val="28"/>
          <w:u w:color="0B0080"/>
          <w:lang w:val="en-US"/>
        </w:rPr>
        <w:t xml:space="preserve">HATEOAS (Hypermedia as the Engine of Application State) - </w:t>
      </w:r>
      <w:r w:rsidRPr="007B5FD9">
        <w:rPr>
          <w:rFonts w:ascii="Times New Roman" w:hAnsi="Times New Roman" w:cs="Times New Roman"/>
          <w:kern w:val="1"/>
          <w:sz w:val="28"/>
          <w:szCs w:val="28"/>
          <w:u w:color="0B0080"/>
        </w:rPr>
        <w:t>это</w:t>
      </w:r>
      <w:r w:rsidRPr="007B5FD9">
        <w:rPr>
          <w:rFonts w:ascii="Times New Roman" w:hAnsi="Times New Roman" w:cs="Times New Roman"/>
          <w:kern w:val="1"/>
          <w:sz w:val="28"/>
          <w:szCs w:val="28"/>
          <w:u w:color="0B0080"/>
          <w:lang w:val="en-US"/>
        </w:rPr>
        <w:t> </w:t>
      </w:r>
      <w:r w:rsidRPr="007B5FD9">
        <w:rPr>
          <w:rFonts w:ascii="Times New Roman" w:hAnsi="Times New Roman" w:cs="Times New Roman"/>
          <w:kern w:val="1"/>
          <w:sz w:val="28"/>
          <w:szCs w:val="28"/>
        </w:rPr>
        <w:t>правило</w:t>
      </w:r>
      <w:r w:rsidRPr="007B5FD9">
        <w:rPr>
          <w:rFonts w:ascii="Times New Roman" w:hAnsi="Times New Roman" w:cs="Times New Roman"/>
          <w:kern w:val="1"/>
          <w:sz w:val="28"/>
          <w:szCs w:val="28"/>
          <w:lang w:val="en-US"/>
        </w:rPr>
        <w:t xml:space="preserve"> </w:t>
      </w:r>
      <w:r w:rsidRPr="007B5FD9">
        <w:rPr>
          <w:rFonts w:ascii="Times New Roman" w:hAnsi="Times New Roman" w:cs="Times New Roman"/>
          <w:kern w:val="1"/>
          <w:sz w:val="28"/>
          <w:szCs w:val="28"/>
        </w:rPr>
        <w:t>архитектуры</w:t>
      </w:r>
      <w:r w:rsidRPr="007B5FD9">
        <w:rPr>
          <w:rFonts w:ascii="Times New Roman" w:hAnsi="Times New Roman" w:cs="Times New Roman"/>
          <w:kern w:val="1"/>
          <w:sz w:val="28"/>
          <w:szCs w:val="28"/>
          <w:lang w:val="en-US"/>
        </w:rPr>
        <w:t xml:space="preserve"> REST </w:t>
      </w:r>
      <w:r w:rsidRPr="007B5FD9">
        <w:rPr>
          <w:rFonts w:ascii="Times New Roman" w:hAnsi="Times New Roman" w:cs="Times New Roman"/>
          <w:kern w:val="1"/>
          <w:sz w:val="28"/>
          <w:szCs w:val="28"/>
        </w:rPr>
        <w:t>приложения</w:t>
      </w:r>
      <w:r w:rsidRPr="007B5FD9">
        <w:rPr>
          <w:rFonts w:ascii="Times New Roman" w:hAnsi="Times New Roman" w:cs="Times New Roman"/>
          <w:kern w:val="1"/>
          <w:sz w:val="28"/>
          <w:szCs w:val="28"/>
          <w:u w:color="6DB33F"/>
          <w:lang w:val="en-US"/>
        </w:rPr>
        <w:t xml:space="preserve">. </w:t>
      </w:r>
    </w:p>
    <w:p w14:paraId="2B83C0F8" w14:textId="77777777" w:rsidR="004E02EC" w:rsidRPr="007B5FD9" w:rsidRDefault="004E02EC" w:rsidP="00811A3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С HATEOAS клиент взаимодействует с сетевым приложением, чьи серверы приложений предоставляют информацию динамически через </w:t>
      </w:r>
      <w:proofErr w:type="gramStart"/>
      <w:r w:rsidRPr="007B5FD9">
        <w:rPr>
          <w:rFonts w:ascii="Times New Roman" w:hAnsi="Times New Roman" w:cs="Times New Roman"/>
          <w:kern w:val="1"/>
          <w:sz w:val="28"/>
          <w:szCs w:val="28"/>
          <w:u w:color="6DB33F"/>
        </w:rPr>
        <w:t>гипермедиа .</w:t>
      </w:r>
      <w:proofErr w:type="gramEnd"/>
      <w:r w:rsidRPr="007B5FD9">
        <w:rPr>
          <w:rFonts w:ascii="Times New Roman" w:hAnsi="Times New Roman" w:cs="Times New Roman"/>
          <w:kern w:val="1"/>
          <w:sz w:val="28"/>
          <w:szCs w:val="28"/>
          <w:u w:color="6DB33F"/>
        </w:rPr>
        <w:t xml:space="preserve"> Клиент REST не нуждается в предварительных знаниях о том, как взаимодействовать с приложением или сервером, кроме общего понимания гипермедиа. </w:t>
      </w:r>
    </w:p>
    <w:p w14:paraId="788EBB2A" w14:textId="77777777" w:rsidR="00D14A92" w:rsidRPr="007B5FD9" w:rsidRDefault="004E02EC" w:rsidP="00811A3D">
      <w:pPr>
        <w:widowControl w:val="0"/>
        <w:autoSpaceDE w:val="0"/>
        <w:autoSpaceDN w:val="0"/>
        <w:adjustRightInd w:val="0"/>
        <w:ind w:firstLine="709"/>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Смысл в том</w:t>
      </w:r>
      <w:r w:rsidR="00D14A92" w:rsidRPr="007B5FD9">
        <w:rPr>
          <w:rFonts w:ascii="Times New Roman" w:hAnsi="Times New Roman" w:cs="Times New Roman"/>
          <w:kern w:val="1"/>
          <w:sz w:val="28"/>
          <w:szCs w:val="28"/>
          <w:u w:color="6DB33F"/>
        </w:rPr>
        <w:t xml:space="preserve">, что работа с </w:t>
      </w:r>
      <w:r w:rsidRPr="007B5FD9">
        <w:rPr>
          <w:rFonts w:ascii="Times New Roman" w:hAnsi="Times New Roman" w:cs="Times New Roman"/>
          <w:kern w:val="1"/>
          <w:sz w:val="28"/>
          <w:szCs w:val="28"/>
          <w:u w:color="6DB33F"/>
          <w:lang w:val="en-US"/>
        </w:rPr>
        <w:t>API</w:t>
      </w:r>
      <w:r w:rsidRPr="007B5FD9">
        <w:rPr>
          <w:rFonts w:ascii="Times New Roman" w:hAnsi="Times New Roman" w:cs="Times New Roman"/>
          <w:kern w:val="1"/>
          <w:sz w:val="28"/>
          <w:szCs w:val="28"/>
          <w:u w:color="6DB33F"/>
        </w:rPr>
        <w:t xml:space="preserve"> </w:t>
      </w:r>
      <w:r w:rsidR="00D14A92" w:rsidRPr="007B5FD9">
        <w:rPr>
          <w:rFonts w:ascii="Times New Roman" w:hAnsi="Times New Roman" w:cs="Times New Roman"/>
          <w:kern w:val="1"/>
          <w:sz w:val="28"/>
          <w:szCs w:val="28"/>
          <w:u w:color="6DB33F"/>
        </w:rPr>
        <w:t xml:space="preserve">осуществляется посредством ссылок </w:t>
      </w:r>
    </w:p>
    <w:p w14:paraId="16AF28A1" w14:textId="0B22E329" w:rsidR="00D14A92" w:rsidRDefault="004E02EC" w:rsidP="00811A3D">
      <w:pPr>
        <w:widowControl w:val="0"/>
        <w:autoSpaceDE w:val="0"/>
        <w:autoSpaceDN w:val="0"/>
        <w:adjustRightInd w:val="0"/>
        <w:ind w:firstLine="709"/>
        <w:rPr>
          <w:rFonts w:ascii="Times" w:hAnsi="Times" w:cs="Times"/>
          <w:kern w:val="1"/>
          <w:sz w:val="28"/>
          <w:szCs w:val="28"/>
          <w:u w:color="6DB33F"/>
        </w:rPr>
      </w:pPr>
      <w:r w:rsidRPr="007B5FD9">
        <w:rPr>
          <w:rFonts w:ascii="Times" w:hAnsi="Times" w:cs="Times"/>
          <w:kern w:val="1"/>
          <w:sz w:val="28"/>
          <w:szCs w:val="28"/>
          <w:u w:color="6DB33F"/>
        </w:rPr>
        <w:t xml:space="preserve">Пользователь </w:t>
      </w:r>
      <w:proofErr w:type="gramStart"/>
      <w:r w:rsidRPr="007B5FD9">
        <w:rPr>
          <w:rFonts w:ascii="Times" w:hAnsi="Times" w:cs="Times"/>
          <w:kern w:val="1"/>
          <w:sz w:val="28"/>
          <w:szCs w:val="28"/>
          <w:u w:color="6DB33F"/>
        </w:rPr>
        <w:t>видит</w:t>
      </w:r>
      <w:proofErr w:type="gramEnd"/>
      <w:r w:rsidRPr="007B5FD9">
        <w:rPr>
          <w:rFonts w:ascii="Times" w:hAnsi="Times" w:cs="Times"/>
          <w:kern w:val="1"/>
          <w:sz w:val="28"/>
          <w:szCs w:val="28"/>
          <w:u w:color="6DB33F"/>
        </w:rPr>
        <w:t xml:space="preserve"> что ему доступно при определенных условиях.</w:t>
      </w:r>
    </w:p>
    <w:p w14:paraId="54714062" w14:textId="0100A853" w:rsidR="00997815" w:rsidRPr="00997815" w:rsidRDefault="00997815" w:rsidP="00811A3D">
      <w:pPr>
        <w:widowControl w:val="0"/>
        <w:autoSpaceDE w:val="0"/>
        <w:autoSpaceDN w:val="0"/>
        <w:adjustRightInd w:val="0"/>
        <w:ind w:firstLine="709"/>
        <w:rPr>
          <w:rFonts w:ascii="Times" w:hAnsi="Times" w:cs="Times"/>
          <w:kern w:val="1"/>
          <w:sz w:val="28"/>
          <w:szCs w:val="28"/>
          <w:u w:color="6DB33F"/>
        </w:rPr>
      </w:pPr>
      <w:r w:rsidRPr="00997815">
        <w:rPr>
          <w:rFonts w:ascii="Roboto" w:hAnsi="Roboto"/>
          <w:color w:val="22FFBD"/>
          <w:sz w:val="28"/>
          <w:szCs w:val="28"/>
          <w:shd w:val="clear" w:color="auto" w:fill="FF385D"/>
        </w:rPr>
        <w:t xml:space="preserve">механизм, который может в запросе отправить еще </w:t>
      </w:r>
      <w:proofErr w:type="spellStart"/>
      <w:r w:rsidRPr="00997815">
        <w:rPr>
          <w:rFonts w:ascii="Roboto" w:hAnsi="Roboto"/>
          <w:color w:val="22FFBD"/>
          <w:sz w:val="28"/>
          <w:szCs w:val="28"/>
          <w:shd w:val="clear" w:color="auto" w:fill="FF385D"/>
        </w:rPr>
        <w:t>доп</w:t>
      </w:r>
      <w:proofErr w:type="spellEnd"/>
      <w:r w:rsidRPr="00997815">
        <w:rPr>
          <w:rFonts w:ascii="Roboto" w:hAnsi="Roboto"/>
          <w:color w:val="22FFBD"/>
          <w:sz w:val="28"/>
          <w:szCs w:val="28"/>
          <w:shd w:val="clear" w:color="auto" w:fill="FF385D"/>
        </w:rPr>
        <w:t xml:space="preserve"> ссылки на другие сервисы</w:t>
      </w:r>
    </w:p>
    <w:p w14:paraId="58B67164" w14:textId="77777777" w:rsidR="00D14A92" w:rsidRPr="007B5FD9" w:rsidRDefault="004E02EC" w:rsidP="00811A3D">
      <w:pPr>
        <w:widowControl w:val="0"/>
        <w:autoSpaceDE w:val="0"/>
        <w:autoSpaceDN w:val="0"/>
        <w:adjustRightInd w:val="0"/>
        <w:ind w:firstLine="708"/>
        <w:jc w:val="both"/>
        <w:rPr>
          <w:rFonts w:ascii="Times" w:hAnsi="Times" w:cs="Times"/>
          <w:kern w:val="1"/>
          <w:sz w:val="28"/>
          <w:szCs w:val="28"/>
          <w:u w:color="6DB33F"/>
        </w:rPr>
      </w:pPr>
      <w:r w:rsidRPr="007B5FD9">
        <w:rPr>
          <w:rFonts w:ascii="Times" w:hAnsi="Times" w:cs="Times"/>
          <w:kern w:val="1"/>
          <w:sz w:val="28"/>
          <w:szCs w:val="28"/>
          <w:u w:color="6DB33F"/>
        </w:rPr>
        <w:t xml:space="preserve">Гипермедиа: технология обработки, структурирования информации и произвольного доступа к ее элементам с помощью гиперсвязей (Тед </w:t>
      </w:r>
      <w:proofErr w:type="spellStart"/>
      <w:r w:rsidRPr="007B5FD9">
        <w:rPr>
          <w:rFonts w:ascii="Times" w:hAnsi="Times" w:cs="Times"/>
          <w:kern w:val="1"/>
          <w:sz w:val="28"/>
          <w:szCs w:val="28"/>
          <w:u w:color="6DB33F"/>
        </w:rPr>
        <w:t>Нильсон</w:t>
      </w:r>
      <w:proofErr w:type="spellEnd"/>
      <w:r w:rsidRPr="007B5FD9">
        <w:rPr>
          <w:rFonts w:ascii="Times" w:hAnsi="Times" w:cs="Times"/>
          <w:kern w:val="1"/>
          <w:sz w:val="28"/>
          <w:szCs w:val="28"/>
          <w:u w:color="6DB33F"/>
        </w:rPr>
        <w:t>, 1965), WWW – реализация гипермедиа.</w:t>
      </w:r>
    </w:p>
    <w:p w14:paraId="6A28FF6A" w14:textId="77777777" w:rsidR="00D14A92" w:rsidRPr="007B5FD9" w:rsidRDefault="00D14A92" w:rsidP="00811A3D">
      <w:pPr>
        <w:widowControl w:val="0"/>
        <w:autoSpaceDE w:val="0"/>
        <w:autoSpaceDN w:val="0"/>
        <w:adjustRightInd w:val="0"/>
        <w:jc w:val="both"/>
        <w:rPr>
          <w:rFonts w:ascii="Times" w:hAnsi="Times" w:cs="Times"/>
          <w:kern w:val="1"/>
          <w:sz w:val="28"/>
          <w:szCs w:val="28"/>
          <w:u w:color="6DB33F"/>
        </w:rPr>
      </w:pPr>
    </w:p>
    <w:p w14:paraId="41DB698A" w14:textId="1EB68670" w:rsidR="002A4A2C" w:rsidRPr="002A4A2C" w:rsidRDefault="002A4A2C" w:rsidP="00811A3D">
      <w:pPr>
        <w:ind w:firstLine="709"/>
        <w:jc w:val="both"/>
        <w:rPr>
          <w:rFonts w:ascii="Times New Roman" w:hAnsi="Times New Roman" w:cs="Times New Roman"/>
          <w:sz w:val="28"/>
          <w:szCs w:val="28"/>
        </w:rPr>
      </w:pPr>
      <w:r>
        <w:rPr>
          <w:rFonts w:ascii="Times New Roman" w:hAnsi="Times New Roman" w:cs="Times New Roman"/>
          <w:sz w:val="28"/>
          <w:szCs w:val="28"/>
        </w:rPr>
        <w:t>Платформы для разработки</w:t>
      </w:r>
      <w:r w:rsidRPr="002A4A2C">
        <w:rPr>
          <w:rFonts w:ascii="Times New Roman" w:hAnsi="Times New Roman" w:cs="Times New Roman"/>
          <w:sz w:val="28"/>
          <w:szCs w:val="28"/>
        </w:rPr>
        <w:t xml:space="preserve">: </w:t>
      </w:r>
      <w:proofErr w:type="spellStart"/>
      <w:r>
        <w:rPr>
          <w:rFonts w:ascii="Times New Roman" w:hAnsi="Times New Roman" w:cs="Times New Roman"/>
          <w:sz w:val="28"/>
          <w:szCs w:val="28"/>
        </w:rPr>
        <w:t>сервлет</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http</w:t>
      </w:r>
      <w:r w:rsidRPr="002A4A2C">
        <w:rPr>
          <w:rFonts w:ascii="Times New Roman" w:hAnsi="Times New Roman" w:cs="Times New Roman"/>
          <w:sz w:val="28"/>
          <w:szCs w:val="28"/>
        </w:rPr>
        <w:t>-</w:t>
      </w:r>
      <w:r>
        <w:rPr>
          <w:rFonts w:ascii="Times New Roman" w:hAnsi="Times New Roman" w:cs="Times New Roman"/>
          <w:sz w:val="28"/>
          <w:szCs w:val="28"/>
          <w:lang w:val="en-US"/>
        </w:rPr>
        <w:t>handler</w:t>
      </w:r>
      <w:r w:rsidRPr="002A4A2C">
        <w:rPr>
          <w:rFonts w:ascii="Times New Roman" w:hAnsi="Times New Roman" w:cs="Times New Roman"/>
          <w:sz w:val="28"/>
          <w:szCs w:val="28"/>
        </w:rPr>
        <w:t xml:space="preserve">, </w:t>
      </w:r>
      <w:r>
        <w:rPr>
          <w:rFonts w:ascii="Times New Roman" w:hAnsi="Times New Roman" w:cs="Times New Roman"/>
          <w:sz w:val="28"/>
          <w:szCs w:val="28"/>
          <w:lang w:val="en-US"/>
        </w:rPr>
        <w:t>web</w:t>
      </w:r>
      <w:r w:rsidRPr="002A4A2C">
        <w:rPr>
          <w:rFonts w:ascii="Times New Roman" w:hAnsi="Times New Roman" w:cs="Times New Roman"/>
          <w:sz w:val="28"/>
          <w:szCs w:val="28"/>
        </w:rPr>
        <w:t>-</w:t>
      </w:r>
      <w:proofErr w:type="spellStart"/>
      <w:r>
        <w:rPr>
          <w:rFonts w:ascii="Times New Roman" w:hAnsi="Times New Roman" w:cs="Times New Roman"/>
          <w:sz w:val="28"/>
          <w:szCs w:val="28"/>
          <w:lang w:val="en-US"/>
        </w:rPr>
        <w:t>api</w:t>
      </w:r>
      <w:proofErr w:type="spellEnd"/>
    </w:p>
    <w:p w14:paraId="4C96C75F" w14:textId="77777777" w:rsidR="002A4A2C" w:rsidRDefault="002A4A2C">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14:paraId="0AE7A50D" w14:textId="77777777" w:rsidR="004E02EC" w:rsidRPr="002A4A2C" w:rsidRDefault="004E02EC" w:rsidP="00811A3D">
      <w:pPr>
        <w:ind w:firstLine="709"/>
        <w:jc w:val="both"/>
        <w:rPr>
          <w:rFonts w:ascii="Times New Roman" w:hAnsi="Times New Roman" w:cs="Times New Roman"/>
          <w:sz w:val="28"/>
          <w:szCs w:val="28"/>
        </w:rPr>
      </w:pPr>
    </w:p>
    <w:p w14:paraId="196C996B" w14:textId="208BE991" w:rsidR="004E02EC" w:rsidRDefault="004E02EC" w:rsidP="00811A3D">
      <w:pPr>
        <w:rPr>
          <w:rFonts w:ascii="Times New Roman" w:hAnsi="Times New Roman" w:cs="Times New Roman"/>
          <w:sz w:val="28"/>
          <w:szCs w:val="28"/>
        </w:rPr>
      </w:pPr>
    </w:p>
    <w:p w14:paraId="328C359F" w14:textId="77777777" w:rsidR="002A4A2C" w:rsidRPr="007B5FD9" w:rsidRDefault="002A4A2C" w:rsidP="00811A3D">
      <w:pPr>
        <w:rPr>
          <w:rFonts w:ascii="Times New Roman" w:hAnsi="Times New Roman" w:cs="Times New Roman"/>
          <w:sz w:val="28"/>
          <w:szCs w:val="28"/>
        </w:rPr>
      </w:pPr>
    </w:p>
    <w:p w14:paraId="76465FE1" w14:textId="77777777" w:rsidR="004E02EC" w:rsidRPr="007B5FD9" w:rsidRDefault="004E02EC" w:rsidP="004C3030">
      <w:pPr>
        <w:pStyle w:val="a3"/>
        <w:widowControl w:val="0"/>
        <w:numPr>
          <w:ilvl w:val="0"/>
          <w:numId w:val="1"/>
        </w:numPr>
        <w:tabs>
          <w:tab w:val="left" w:pos="220"/>
          <w:tab w:val="left" w:pos="720"/>
        </w:tabs>
        <w:autoSpaceDE w:val="0"/>
        <w:autoSpaceDN w:val="0"/>
        <w:adjustRightInd w:val="0"/>
        <w:jc w:val="center"/>
        <w:rPr>
          <w:rFonts w:ascii="Times" w:hAnsi="Times" w:cs="Times"/>
          <w:b/>
          <w:bCs/>
          <w:iCs/>
          <w:kern w:val="1"/>
          <w:sz w:val="28"/>
          <w:szCs w:val="28"/>
        </w:rPr>
      </w:pPr>
      <w:r w:rsidRPr="007B5FD9">
        <w:rPr>
          <w:rFonts w:ascii="Times" w:hAnsi="Times" w:cs="Times"/>
          <w:b/>
          <w:bCs/>
          <w:iCs/>
          <w:kern w:val="1"/>
          <w:sz w:val="28"/>
          <w:szCs w:val="28"/>
        </w:rPr>
        <w:t xml:space="preserve">SOAP: </w:t>
      </w:r>
      <w:r w:rsidRPr="00DF1E70">
        <w:rPr>
          <w:rFonts w:ascii="Times" w:hAnsi="Times" w:cs="Times"/>
          <w:b/>
          <w:bCs/>
          <w:iCs/>
          <w:kern w:val="1"/>
          <w:sz w:val="28"/>
          <w:szCs w:val="28"/>
          <w:highlight w:val="green"/>
        </w:rPr>
        <w:t>определение</w:t>
      </w:r>
      <w:r w:rsidRPr="007B5FD9">
        <w:rPr>
          <w:rFonts w:ascii="Times" w:hAnsi="Times" w:cs="Times"/>
          <w:b/>
          <w:bCs/>
          <w:iCs/>
          <w:kern w:val="1"/>
          <w:sz w:val="28"/>
          <w:szCs w:val="28"/>
        </w:rPr>
        <w:t xml:space="preserve">, </w:t>
      </w:r>
      <w:r w:rsidRPr="00DF1E70">
        <w:rPr>
          <w:rFonts w:ascii="Times" w:hAnsi="Times" w:cs="Times"/>
          <w:b/>
          <w:bCs/>
          <w:iCs/>
          <w:kern w:val="1"/>
          <w:sz w:val="28"/>
          <w:szCs w:val="28"/>
          <w:highlight w:val="green"/>
        </w:rPr>
        <w:t xml:space="preserve">структура </w:t>
      </w:r>
      <w:proofErr w:type="spellStart"/>
      <w:r w:rsidRPr="00DF1E70">
        <w:rPr>
          <w:rFonts w:ascii="Times" w:hAnsi="Times" w:cs="Times"/>
          <w:b/>
          <w:bCs/>
          <w:iCs/>
          <w:kern w:val="1"/>
          <w:sz w:val="28"/>
          <w:szCs w:val="28"/>
          <w:highlight w:val="green"/>
        </w:rPr>
        <w:t>Envelop</w:t>
      </w:r>
      <w:proofErr w:type="spellEnd"/>
      <w:r w:rsidRPr="00DF1E70">
        <w:rPr>
          <w:rFonts w:ascii="Times" w:hAnsi="Times" w:cs="Times"/>
          <w:b/>
          <w:bCs/>
          <w:iCs/>
          <w:kern w:val="1"/>
          <w:sz w:val="28"/>
          <w:szCs w:val="28"/>
          <w:highlight w:val="green"/>
        </w:rPr>
        <w:t>-сообщений</w:t>
      </w:r>
      <w:r w:rsidRPr="007B5FD9">
        <w:rPr>
          <w:rFonts w:ascii="Times" w:hAnsi="Times" w:cs="Times"/>
          <w:b/>
          <w:bCs/>
          <w:iCs/>
          <w:kern w:val="1"/>
          <w:sz w:val="28"/>
          <w:szCs w:val="28"/>
        </w:rPr>
        <w:t xml:space="preserve">, </w:t>
      </w:r>
      <w:commentRangeStart w:id="3"/>
      <w:r w:rsidRPr="001436EF">
        <w:rPr>
          <w:rFonts w:ascii="Times" w:hAnsi="Times" w:cs="Times"/>
          <w:b/>
          <w:bCs/>
          <w:iCs/>
          <w:kern w:val="1"/>
          <w:sz w:val="28"/>
          <w:szCs w:val="28"/>
          <w:highlight w:val="green"/>
        </w:rPr>
        <w:t>пространства имен</w:t>
      </w:r>
      <w:commentRangeEnd w:id="3"/>
      <w:r w:rsidR="009A0490" w:rsidRPr="001436EF">
        <w:rPr>
          <w:rStyle w:val="a8"/>
          <w:highlight w:val="green"/>
        </w:rPr>
        <w:commentReference w:id="3"/>
      </w:r>
      <w:r w:rsidRPr="001436EF">
        <w:rPr>
          <w:rFonts w:ascii="Times" w:hAnsi="Times" w:cs="Times"/>
          <w:b/>
          <w:bCs/>
          <w:iCs/>
          <w:kern w:val="1"/>
          <w:sz w:val="28"/>
          <w:szCs w:val="28"/>
          <w:highlight w:val="green"/>
        </w:rPr>
        <w:t>,</w:t>
      </w:r>
      <w:r w:rsidRPr="007B5FD9">
        <w:rPr>
          <w:rFonts w:ascii="Times" w:hAnsi="Times" w:cs="Times"/>
          <w:b/>
          <w:bCs/>
          <w:iCs/>
          <w:kern w:val="1"/>
          <w:sz w:val="28"/>
          <w:szCs w:val="28"/>
        </w:rPr>
        <w:t xml:space="preserve"> </w:t>
      </w:r>
      <w:r w:rsidRPr="00DF1E70">
        <w:rPr>
          <w:rFonts w:ascii="Times" w:hAnsi="Times" w:cs="Times"/>
          <w:b/>
          <w:bCs/>
          <w:iCs/>
          <w:kern w:val="1"/>
          <w:sz w:val="28"/>
          <w:szCs w:val="28"/>
          <w:highlight w:val="green"/>
        </w:rPr>
        <w:t>роли</w:t>
      </w:r>
      <w:r w:rsidRPr="007B5FD9">
        <w:rPr>
          <w:rFonts w:ascii="Times" w:hAnsi="Times" w:cs="Times"/>
          <w:b/>
          <w:bCs/>
          <w:iCs/>
          <w:kern w:val="1"/>
          <w:sz w:val="28"/>
          <w:szCs w:val="28"/>
        </w:rPr>
        <w:t xml:space="preserve">, </w:t>
      </w:r>
      <w:r w:rsidRPr="007F214E">
        <w:rPr>
          <w:rFonts w:ascii="Times" w:hAnsi="Times" w:cs="Times"/>
          <w:b/>
          <w:bCs/>
          <w:iCs/>
          <w:kern w:val="1"/>
          <w:sz w:val="28"/>
          <w:szCs w:val="28"/>
          <w:highlight w:val="green"/>
        </w:rPr>
        <w:t>принципы расширения</w:t>
      </w:r>
      <w:r w:rsidRPr="007B5FD9">
        <w:rPr>
          <w:rFonts w:ascii="Times" w:hAnsi="Times" w:cs="Times"/>
          <w:b/>
          <w:bCs/>
          <w:iCs/>
          <w:kern w:val="1"/>
          <w:sz w:val="28"/>
          <w:szCs w:val="28"/>
        </w:rPr>
        <w:t>.</w:t>
      </w:r>
    </w:p>
    <w:p w14:paraId="04D93BEB" w14:textId="77777777" w:rsidR="004E02EC" w:rsidRPr="007B5FD9" w:rsidRDefault="004E02EC" w:rsidP="00811A3D">
      <w:pPr>
        <w:widowControl w:val="0"/>
        <w:tabs>
          <w:tab w:val="left" w:pos="566"/>
        </w:tabs>
        <w:autoSpaceDE w:val="0"/>
        <w:autoSpaceDN w:val="0"/>
        <w:adjustRightInd w:val="0"/>
        <w:jc w:val="both"/>
        <w:rPr>
          <w:rFonts w:ascii="Times" w:hAnsi="Times" w:cs="Times"/>
          <w:b/>
          <w:bCs/>
          <w:i/>
          <w:iCs/>
          <w:kern w:val="1"/>
          <w:sz w:val="28"/>
          <w:szCs w:val="28"/>
          <w:u w:val="single" w:color="6DB33F"/>
        </w:rPr>
      </w:pPr>
    </w:p>
    <w:p w14:paraId="1CDC5F8B" w14:textId="0D8120A4" w:rsidR="004E02EC" w:rsidRDefault="004E02EC" w:rsidP="00811A3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Simple Object Access Protocol – простой протокол доступа к объекту. </w:t>
      </w:r>
    </w:p>
    <w:p w14:paraId="2DCDF9F0" w14:textId="1EC3BF35" w:rsidR="00DC5DD5" w:rsidRDefault="00DC5DD5" w:rsidP="00811A3D">
      <w:pPr>
        <w:widowControl w:val="0"/>
        <w:autoSpaceDE w:val="0"/>
        <w:autoSpaceDN w:val="0"/>
        <w:adjustRightInd w:val="0"/>
        <w:ind w:firstLine="709"/>
        <w:jc w:val="both"/>
        <w:rPr>
          <w:rFonts w:ascii="Times New Roman" w:hAnsi="Times New Roman" w:cs="Times New Roman"/>
          <w:kern w:val="1"/>
          <w:sz w:val="28"/>
          <w:szCs w:val="28"/>
          <w:u w:color="6DB33F"/>
        </w:rPr>
      </w:pPr>
      <w:r>
        <w:rPr>
          <w:rFonts w:ascii="Times New Roman" w:hAnsi="Times New Roman" w:cs="Times New Roman"/>
          <w:kern w:val="1"/>
          <w:sz w:val="28"/>
          <w:szCs w:val="28"/>
          <w:u w:color="6DB33F"/>
        </w:rPr>
        <w:t>Сетевой протокол прикладного уровня</w:t>
      </w:r>
    </w:p>
    <w:p w14:paraId="568B1D4F" w14:textId="4BDF2102" w:rsidR="00DC5DD5" w:rsidRDefault="00DC5DD5" w:rsidP="00811A3D">
      <w:pPr>
        <w:widowControl w:val="0"/>
        <w:autoSpaceDE w:val="0"/>
        <w:autoSpaceDN w:val="0"/>
        <w:adjustRightInd w:val="0"/>
        <w:ind w:firstLine="709"/>
        <w:jc w:val="both"/>
        <w:rPr>
          <w:rFonts w:ascii="Times New Roman" w:hAnsi="Times New Roman" w:cs="Times New Roman"/>
          <w:kern w:val="1"/>
          <w:sz w:val="28"/>
          <w:szCs w:val="28"/>
          <w:u w:color="6DB33F"/>
          <w:lang w:val="en-US"/>
        </w:rPr>
      </w:pPr>
      <w:r>
        <w:rPr>
          <w:rFonts w:ascii="Times New Roman" w:hAnsi="Times New Roman" w:cs="Times New Roman"/>
          <w:kern w:val="1"/>
          <w:sz w:val="28"/>
          <w:szCs w:val="28"/>
          <w:u w:color="6DB33F"/>
        </w:rPr>
        <w:t xml:space="preserve">Может перемещаться на </w:t>
      </w:r>
      <w:r>
        <w:rPr>
          <w:rFonts w:ascii="Times New Roman" w:hAnsi="Times New Roman" w:cs="Times New Roman"/>
          <w:kern w:val="1"/>
          <w:sz w:val="28"/>
          <w:szCs w:val="28"/>
          <w:u w:color="6DB33F"/>
          <w:lang w:val="en-US"/>
        </w:rPr>
        <w:t>http</w:t>
      </w:r>
      <w:r w:rsidRPr="00DC5DD5">
        <w:rPr>
          <w:rFonts w:ascii="Times New Roman" w:hAnsi="Times New Roman" w:cs="Times New Roman"/>
          <w:kern w:val="1"/>
          <w:sz w:val="28"/>
          <w:szCs w:val="28"/>
          <w:u w:color="6DB33F"/>
        </w:rPr>
        <w:t xml:space="preserve">, </w:t>
      </w:r>
      <w:proofErr w:type="spellStart"/>
      <w:r>
        <w:rPr>
          <w:rFonts w:ascii="Times New Roman" w:hAnsi="Times New Roman" w:cs="Times New Roman"/>
          <w:kern w:val="1"/>
          <w:sz w:val="28"/>
          <w:szCs w:val="28"/>
          <w:u w:color="6DB33F"/>
          <w:lang w:val="en-US"/>
        </w:rPr>
        <w:t>tcp</w:t>
      </w:r>
      <w:proofErr w:type="spellEnd"/>
      <w:r w:rsidRPr="00DC5DD5">
        <w:rPr>
          <w:rFonts w:ascii="Times New Roman" w:hAnsi="Times New Roman" w:cs="Times New Roman"/>
          <w:kern w:val="1"/>
          <w:sz w:val="28"/>
          <w:szCs w:val="28"/>
          <w:u w:color="6DB33F"/>
        </w:rPr>
        <w:t xml:space="preserve">, </w:t>
      </w:r>
      <w:r>
        <w:rPr>
          <w:rFonts w:ascii="Times New Roman" w:hAnsi="Times New Roman" w:cs="Times New Roman"/>
          <w:kern w:val="1"/>
          <w:sz w:val="28"/>
          <w:szCs w:val="28"/>
          <w:u w:color="6DB33F"/>
          <w:lang w:val="en-US"/>
        </w:rPr>
        <w:t>smtp</w:t>
      </w:r>
    </w:p>
    <w:p w14:paraId="5960A5B5" w14:textId="77777777" w:rsidR="00DC5DD5" w:rsidRPr="00DC5DD5" w:rsidRDefault="00DC5DD5" w:rsidP="009C5006">
      <w:pPr>
        <w:pStyle w:val="a3"/>
        <w:numPr>
          <w:ilvl w:val="0"/>
          <w:numId w:val="59"/>
        </w:numPr>
      </w:pPr>
      <w:r w:rsidRPr="00DC5DD5">
        <w:t xml:space="preserve">Чтобы в </w:t>
      </w:r>
      <w:proofErr w:type="spellStart"/>
      <w:r w:rsidRPr="00DC5DD5">
        <w:t>нттр</w:t>
      </w:r>
      <w:proofErr w:type="spellEnd"/>
      <w:r w:rsidRPr="00DC5DD5">
        <w:t xml:space="preserve"> перемещать, что нужно указать?</w:t>
      </w:r>
      <w:r w:rsidRPr="00DC5DD5">
        <w:br/>
        <w:t>Контент-</w:t>
      </w:r>
      <w:proofErr w:type="spellStart"/>
      <w:r w:rsidRPr="00DC5DD5">
        <w:t>тайп</w:t>
      </w:r>
      <w:proofErr w:type="spellEnd"/>
      <w:r w:rsidRPr="00DC5DD5">
        <w:t xml:space="preserve">: </w:t>
      </w:r>
      <w:proofErr w:type="spellStart"/>
      <w:r w:rsidRPr="00DC5DD5">
        <w:t>соап+хмл</w:t>
      </w:r>
      <w:proofErr w:type="spellEnd"/>
    </w:p>
    <w:p w14:paraId="6BC1EEA3" w14:textId="77777777" w:rsidR="00DC5DD5" w:rsidRPr="00DC5DD5" w:rsidRDefault="00DC5DD5" w:rsidP="009C5006">
      <w:pPr>
        <w:pStyle w:val="a3"/>
        <w:numPr>
          <w:ilvl w:val="0"/>
          <w:numId w:val="59"/>
        </w:numPr>
      </w:pPr>
      <w:r w:rsidRPr="00DC5DD5">
        <w:t xml:space="preserve">Как вписать в </w:t>
      </w:r>
      <w:proofErr w:type="spellStart"/>
      <w:r w:rsidRPr="00DC5DD5">
        <w:t>тср</w:t>
      </w:r>
      <w:proofErr w:type="spellEnd"/>
      <w:r w:rsidRPr="00DC5DD5">
        <w:t>?</w:t>
      </w:r>
    </w:p>
    <w:p w14:paraId="5F6ABFD6" w14:textId="77777777" w:rsidR="00520765" w:rsidRDefault="00DC5DD5" w:rsidP="009C5006">
      <w:pPr>
        <w:pStyle w:val="a3"/>
        <w:numPr>
          <w:ilvl w:val="0"/>
          <w:numId w:val="59"/>
        </w:numPr>
      </w:pPr>
      <w:r w:rsidRPr="00DC5DD5">
        <w:t xml:space="preserve">Как </w:t>
      </w:r>
      <w:proofErr w:type="gramStart"/>
      <w:r w:rsidRPr="00DC5DD5">
        <w:t>придумали</w:t>
      </w:r>
      <w:proofErr w:type="gramEnd"/>
      <w:r w:rsidRPr="00DC5DD5">
        <w:t xml:space="preserve"> так и пишем</w:t>
      </w:r>
      <w:r w:rsidRPr="00DC5DD5">
        <w:br/>
        <w:t xml:space="preserve">Надо придумать самим, после какого сообщения будет идти </w:t>
      </w:r>
      <w:proofErr w:type="spellStart"/>
      <w:r w:rsidRPr="00DC5DD5">
        <w:t>соап</w:t>
      </w:r>
      <w:proofErr w:type="spellEnd"/>
      <w:r w:rsidRPr="00DC5DD5">
        <w:br/>
        <w:t>Ибо нет там никаких заголовках или тип того</w:t>
      </w:r>
    </w:p>
    <w:p w14:paraId="09ECD3E9" w14:textId="25513514" w:rsidR="00DC5DD5" w:rsidRPr="00DC5DD5" w:rsidRDefault="00520765" w:rsidP="009C5006">
      <w:pPr>
        <w:pStyle w:val="a3"/>
        <w:numPr>
          <w:ilvl w:val="0"/>
          <w:numId w:val="59"/>
        </w:numPr>
      </w:pPr>
      <w:r w:rsidRPr="00520765">
        <w:rPr>
          <w:b/>
          <w:bCs/>
        </w:rPr>
        <w:t>Надо самому придумать протокол</w:t>
      </w:r>
      <w:r w:rsidR="00DC5DD5" w:rsidRPr="00DC5DD5">
        <w:br/>
        <w:t xml:space="preserve">Надо самому все разрабатывать в </w:t>
      </w:r>
      <w:proofErr w:type="spellStart"/>
      <w:r w:rsidR="00DC5DD5" w:rsidRPr="00DC5DD5">
        <w:t>тср</w:t>
      </w:r>
      <w:proofErr w:type="spellEnd"/>
      <w:r w:rsidR="00DC5DD5" w:rsidRPr="00DC5DD5">
        <w:br/>
        <w:t>Самому придумать протокол прикладного уровня или тип того...</w:t>
      </w:r>
    </w:p>
    <w:p w14:paraId="5D8A4C50" w14:textId="77777777" w:rsidR="00DC5DD5" w:rsidRPr="00520765" w:rsidRDefault="00DC5DD5" w:rsidP="009C5006">
      <w:pPr>
        <w:pStyle w:val="a3"/>
        <w:numPr>
          <w:ilvl w:val="0"/>
          <w:numId w:val="59"/>
        </w:numPr>
        <w:rPr>
          <w:b/>
          <w:bCs/>
          <w:i/>
          <w:iCs/>
        </w:rPr>
      </w:pPr>
      <w:proofErr w:type="spellStart"/>
      <w:proofErr w:type="gramStart"/>
      <w:r w:rsidRPr="00520765">
        <w:rPr>
          <w:b/>
          <w:bCs/>
          <w:i/>
          <w:iCs/>
        </w:rPr>
        <w:t>Т..е</w:t>
      </w:r>
      <w:proofErr w:type="spellEnd"/>
      <w:proofErr w:type="gramEnd"/>
      <w:r w:rsidRPr="00520765">
        <w:rPr>
          <w:b/>
          <w:bCs/>
          <w:i/>
          <w:iCs/>
        </w:rPr>
        <w:t xml:space="preserve"> надо придумать какую-то последовательность данных, при которой сервер и клиент смогут договориться об обмене </w:t>
      </w:r>
      <w:proofErr w:type="spellStart"/>
      <w:r w:rsidRPr="00520765">
        <w:rPr>
          <w:b/>
          <w:bCs/>
          <w:i/>
          <w:iCs/>
        </w:rPr>
        <w:t>соап</w:t>
      </w:r>
      <w:proofErr w:type="spellEnd"/>
      <w:r w:rsidRPr="00520765">
        <w:rPr>
          <w:b/>
          <w:bCs/>
          <w:i/>
          <w:iCs/>
        </w:rPr>
        <w:t xml:space="preserve"> сообщений</w:t>
      </w:r>
    </w:p>
    <w:p w14:paraId="4A02321A" w14:textId="77777777" w:rsidR="00DC5DD5" w:rsidRPr="00DC5DD5" w:rsidRDefault="00DC5DD5" w:rsidP="00811A3D">
      <w:pPr>
        <w:widowControl w:val="0"/>
        <w:autoSpaceDE w:val="0"/>
        <w:autoSpaceDN w:val="0"/>
        <w:adjustRightInd w:val="0"/>
        <w:ind w:firstLine="709"/>
        <w:jc w:val="both"/>
        <w:rPr>
          <w:rFonts w:ascii="Times New Roman" w:hAnsi="Times New Roman" w:cs="Times New Roman"/>
          <w:kern w:val="1"/>
          <w:sz w:val="28"/>
          <w:szCs w:val="28"/>
          <w:u w:color="6DB33F"/>
        </w:rPr>
      </w:pPr>
    </w:p>
    <w:p w14:paraId="4D4A21AD" w14:textId="77777777" w:rsidR="004E02EC" w:rsidRPr="007B5FD9" w:rsidRDefault="004E02EC" w:rsidP="00811A3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Первоначально - реализация RPC, расширение протокола XML-RPC, позже - произвольный обмен XML-сообщениями. спецификация поддерживается W3C, последняя версия 1.2, в версии 1.2. аббревиатура SOAP не расшифровывается.</w:t>
      </w:r>
    </w:p>
    <w:p w14:paraId="2FFABCF2" w14:textId="77777777" w:rsidR="00D41083" w:rsidRPr="007B5FD9" w:rsidRDefault="00D41083" w:rsidP="00D41083">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SAOP: сайт W3C:</w:t>
      </w:r>
    </w:p>
    <w:p w14:paraId="412F5440" w14:textId="77777777" w:rsidR="00D41083" w:rsidRPr="007B5FD9" w:rsidRDefault="00D41083" w:rsidP="00D41083">
      <w:pPr>
        <w:widowControl w:val="0"/>
        <w:tabs>
          <w:tab w:val="left" w:pos="993"/>
        </w:tabs>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w:t>
      </w:r>
      <w:r w:rsidRPr="007B5FD9">
        <w:rPr>
          <w:rFonts w:ascii="Times New Roman" w:hAnsi="Times New Roman" w:cs="Times New Roman"/>
          <w:kern w:val="1"/>
          <w:sz w:val="28"/>
          <w:szCs w:val="28"/>
          <w:u w:color="6DB33F"/>
        </w:rPr>
        <w:tab/>
        <w:t>основы (</w:t>
      </w:r>
      <w:proofErr w:type="spellStart"/>
      <w:r w:rsidRPr="007B5FD9">
        <w:rPr>
          <w:rFonts w:ascii="Times New Roman" w:hAnsi="Times New Roman" w:cs="Times New Roman"/>
          <w:kern w:val="1"/>
          <w:sz w:val="28"/>
          <w:szCs w:val="28"/>
          <w:u w:color="6DB33F"/>
        </w:rPr>
        <w:t>primer</w:t>
      </w:r>
      <w:proofErr w:type="spellEnd"/>
      <w:r w:rsidRPr="007B5FD9">
        <w:rPr>
          <w:rFonts w:ascii="Times New Roman" w:hAnsi="Times New Roman" w:cs="Times New Roman"/>
          <w:kern w:val="1"/>
          <w:sz w:val="28"/>
          <w:szCs w:val="28"/>
          <w:u w:color="6DB33F"/>
        </w:rPr>
        <w:t>);</w:t>
      </w:r>
    </w:p>
    <w:p w14:paraId="4FBFE7E7" w14:textId="77777777" w:rsidR="00D41083" w:rsidRPr="007B5FD9" w:rsidRDefault="00D41083" w:rsidP="00D41083">
      <w:pPr>
        <w:widowControl w:val="0"/>
        <w:tabs>
          <w:tab w:val="left" w:pos="993"/>
        </w:tabs>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w:t>
      </w:r>
      <w:r w:rsidRPr="007B5FD9">
        <w:rPr>
          <w:rFonts w:ascii="Times New Roman" w:hAnsi="Times New Roman" w:cs="Times New Roman"/>
          <w:kern w:val="1"/>
          <w:sz w:val="28"/>
          <w:szCs w:val="28"/>
          <w:u w:color="6DB33F"/>
        </w:rPr>
        <w:tab/>
        <w:t>каркас сообщения (</w:t>
      </w:r>
      <w:proofErr w:type="spellStart"/>
      <w:r w:rsidRPr="007B5FD9">
        <w:rPr>
          <w:rFonts w:ascii="Times New Roman" w:hAnsi="Times New Roman" w:cs="Times New Roman"/>
          <w:kern w:val="1"/>
          <w:sz w:val="28"/>
          <w:szCs w:val="28"/>
          <w:u w:color="6DB33F"/>
        </w:rPr>
        <w:t>messaging</w:t>
      </w:r>
      <w:proofErr w:type="spellEnd"/>
      <w:r w:rsidRPr="007B5FD9">
        <w:rPr>
          <w:rFonts w:ascii="Times New Roman" w:hAnsi="Times New Roman" w:cs="Times New Roman"/>
          <w:kern w:val="1"/>
          <w:sz w:val="28"/>
          <w:szCs w:val="28"/>
          <w:u w:color="6DB33F"/>
        </w:rPr>
        <w:t xml:space="preserve"> </w:t>
      </w:r>
      <w:proofErr w:type="spellStart"/>
      <w:r w:rsidRPr="007B5FD9">
        <w:rPr>
          <w:rFonts w:ascii="Times New Roman" w:hAnsi="Times New Roman" w:cs="Times New Roman"/>
          <w:kern w:val="1"/>
          <w:sz w:val="28"/>
          <w:szCs w:val="28"/>
          <w:u w:color="6DB33F"/>
        </w:rPr>
        <w:t>framework</w:t>
      </w:r>
      <w:proofErr w:type="spellEnd"/>
      <w:r w:rsidRPr="007B5FD9">
        <w:rPr>
          <w:rFonts w:ascii="Times New Roman" w:hAnsi="Times New Roman" w:cs="Times New Roman"/>
          <w:kern w:val="1"/>
          <w:sz w:val="28"/>
          <w:szCs w:val="28"/>
          <w:u w:color="6DB33F"/>
        </w:rPr>
        <w:t>);</w:t>
      </w:r>
    </w:p>
    <w:p w14:paraId="10305BCB" w14:textId="77777777" w:rsidR="00D41083" w:rsidRPr="007B5FD9" w:rsidRDefault="00D41083" w:rsidP="00D41083">
      <w:pPr>
        <w:widowControl w:val="0"/>
        <w:tabs>
          <w:tab w:val="left" w:pos="993"/>
        </w:tabs>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w:t>
      </w:r>
      <w:r w:rsidRPr="007B5FD9">
        <w:rPr>
          <w:rFonts w:ascii="Times New Roman" w:hAnsi="Times New Roman" w:cs="Times New Roman"/>
          <w:kern w:val="1"/>
          <w:sz w:val="28"/>
          <w:szCs w:val="28"/>
          <w:u w:color="6DB33F"/>
        </w:rPr>
        <w:tab/>
        <w:t>дополнение (</w:t>
      </w:r>
      <w:proofErr w:type="spellStart"/>
      <w:r w:rsidRPr="007B5FD9">
        <w:rPr>
          <w:rFonts w:ascii="Times New Roman" w:hAnsi="Times New Roman" w:cs="Times New Roman"/>
          <w:kern w:val="1"/>
          <w:sz w:val="28"/>
          <w:szCs w:val="28"/>
          <w:u w:color="6DB33F"/>
        </w:rPr>
        <w:t>adjuncts</w:t>
      </w:r>
      <w:proofErr w:type="spellEnd"/>
      <w:r w:rsidRPr="007B5FD9">
        <w:rPr>
          <w:rFonts w:ascii="Times New Roman" w:hAnsi="Times New Roman" w:cs="Times New Roman"/>
          <w:kern w:val="1"/>
          <w:sz w:val="28"/>
          <w:szCs w:val="28"/>
          <w:u w:color="6DB33F"/>
        </w:rPr>
        <w:t>);</w:t>
      </w:r>
    </w:p>
    <w:p w14:paraId="2A3E2A2D" w14:textId="77777777" w:rsidR="00D41083" w:rsidRPr="007B5FD9" w:rsidRDefault="00D41083" w:rsidP="00D41083">
      <w:pPr>
        <w:widowControl w:val="0"/>
        <w:tabs>
          <w:tab w:val="left" w:pos="993"/>
        </w:tabs>
        <w:autoSpaceDE w:val="0"/>
        <w:autoSpaceDN w:val="0"/>
        <w:adjustRightInd w:val="0"/>
        <w:ind w:firstLine="709"/>
        <w:jc w:val="both"/>
        <w:rPr>
          <w:rFonts w:ascii="Times New Roman" w:hAnsi="Times New Roman" w:cs="Times New Roman"/>
          <w:kern w:val="1"/>
          <w:sz w:val="28"/>
          <w:szCs w:val="28"/>
          <w:u w:color="6DB33F"/>
          <w:lang w:val="en-US"/>
        </w:rPr>
      </w:pPr>
      <w:r w:rsidRPr="007B5FD9">
        <w:rPr>
          <w:rFonts w:ascii="Times New Roman" w:hAnsi="Times New Roman" w:cs="Times New Roman"/>
          <w:kern w:val="1"/>
          <w:sz w:val="28"/>
          <w:szCs w:val="28"/>
          <w:u w:color="6DB33F"/>
          <w:lang w:val="en-US"/>
        </w:rPr>
        <w:t>-</w:t>
      </w:r>
      <w:r w:rsidRPr="007B5FD9">
        <w:rPr>
          <w:rFonts w:ascii="Times New Roman" w:hAnsi="Times New Roman" w:cs="Times New Roman"/>
          <w:kern w:val="1"/>
          <w:sz w:val="28"/>
          <w:szCs w:val="28"/>
          <w:u w:color="6DB33F"/>
          <w:lang w:val="en-US"/>
        </w:rPr>
        <w:tab/>
      </w:r>
      <w:r w:rsidRPr="007B5FD9">
        <w:rPr>
          <w:rFonts w:ascii="Times New Roman" w:hAnsi="Times New Roman" w:cs="Times New Roman"/>
          <w:kern w:val="1"/>
          <w:sz w:val="28"/>
          <w:szCs w:val="28"/>
          <w:u w:color="6DB33F"/>
        </w:rPr>
        <w:t>спецификация</w:t>
      </w:r>
      <w:r w:rsidRPr="007B5FD9">
        <w:rPr>
          <w:rFonts w:ascii="Times New Roman" w:hAnsi="Times New Roman" w:cs="Times New Roman"/>
          <w:kern w:val="1"/>
          <w:sz w:val="28"/>
          <w:szCs w:val="28"/>
          <w:u w:color="6DB33F"/>
          <w:lang w:val="en-US"/>
        </w:rPr>
        <w:t xml:space="preserve"> </w:t>
      </w:r>
      <w:r w:rsidRPr="007B5FD9">
        <w:rPr>
          <w:rFonts w:ascii="Times New Roman" w:hAnsi="Times New Roman" w:cs="Times New Roman"/>
          <w:kern w:val="1"/>
          <w:sz w:val="28"/>
          <w:szCs w:val="28"/>
          <w:u w:color="6DB33F"/>
        </w:rPr>
        <w:t>утверждений</w:t>
      </w:r>
      <w:r w:rsidRPr="007B5FD9">
        <w:rPr>
          <w:rFonts w:ascii="Times New Roman" w:hAnsi="Times New Roman" w:cs="Times New Roman"/>
          <w:kern w:val="1"/>
          <w:sz w:val="28"/>
          <w:szCs w:val="28"/>
          <w:u w:color="6DB33F"/>
          <w:lang w:val="en-US"/>
        </w:rPr>
        <w:t xml:space="preserve"> </w:t>
      </w:r>
      <w:r w:rsidRPr="007B5FD9">
        <w:rPr>
          <w:rFonts w:ascii="Times New Roman" w:hAnsi="Times New Roman" w:cs="Times New Roman"/>
          <w:kern w:val="1"/>
          <w:sz w:val="28"/>
          <w:szCs w:val="28"/>
          <w:u w:color="6DB33F"/>
        </w:rPr>
        <w:t>и</w:t>
      </w:r>
      <w:r w:rsidRPr="007B5FD9">
        <w:rPr>
          <w:rFonts w:ascii="Times New Roman" w:hAnsi="Times New Roman" w:cs="Times New Roman"/>
          <w:kern w:val="1"/>
          <w:sz w:val="28"/>
          <w:szCs w:val="28"/>
          <w:u w:color="6DB33F"/>
          <w:lang w:val="en-US"/>
        </w:rPr>
        <w:t xml:space="preserve"> </w:t>
      </w:r>
      <w:r w:rsidRPr="007B5FD9">
        <w:rPr>
          <w:rFonts w:ascii="Times New Roman" w:hAnsi="Times New Roman" w:cs="Times New Roman"/>
          <w:kern w:val="1"/>
          <w:sz w:val="28"/>
          <w:szCs w:val="28"/>
          <w:u w:color="6DB33F"/>
        </w:rPr>
        <w:t>коллекция</w:t>
      </w:r>
      <w:r w:rsidRPr="007B5FD9">
        <w:rPr>
          <w:rFonts w:ascii="Times New Roman" w:hAnsi="Times New Roman" w:cs="Times New Roman"/>
          <w:kern w:val="1"/>
          <w:sz w:val="28"/>
          <w:szCs w:val="28"/>
          <w:u w:color="6DB33F"/>
          <w:lang w:val="en-US"/>
        </w:rPr>
        <w:t xml:space="preserve"> </w:t>
      </w:r>
      <w:r w:rsidRPr="007B5FD9">
        <w:rPr>
          <w:rFonts w:ascii="Times New Roman" w:hAnsi="Times New Roman" w:cs="Times New Roman"/>
          <w:kern w:val="1"/>
          <w:sz w:val="28"/>
          <w:szCs w:val="28"/>
          <w:u w:color="6DB33F"/>
        </w:rPr>
        <w:t>тестов</w:t>
      </w:r>
      <w:r w:rsidRPr="007B5FD9">
        <w:rPr>
          <w:rFonts w:ascii="Times New Roman" w:hAnsi="Times New Roman" w:cs="Times New Roman"/>
          <w:kern w:val="1"/>
          <w:sz w:val="28"/>
          <w:szCs w:val="28"/>
          <w:u w:color="6DB33F"/>
          <w:lang w:val="en-US"/>
        </w:rPr>
        <w:t xml:space="preserve"> (specification assertions and test collection).</w:t>
      </w:r>
    </w:p>
    <w:p w14:paraId="2DE4D95D" w14:textId="77777777" w:rsidR="00D41083" w:rsidRPr="007B5FD9" w:rsidRDefault="00D41083" w:rsidP="00D41083">
      <w:pPr>
        <w:widowControl w:val="0"/>
        <w:autoSpaceDE w:val="0"/>
        <w:autoSpaceDN w:val="0"/>
        <w:adjustRightInd w:val="0"/>
        <w:ind w:firstLine="709"/>
        <w:jc w:val="both"/>
        <w:rPr>
          <w:rFonts w:ascii="Times New Roman" w:hAnsi="Times New Roman" w:cs="Times New Roman"/>
          <w:kern w:val="1"/>
          <w:sz w:val="28"/>
          <w:szCs w:val="28"/>
          <w:u w:color="6DB33F"/>
          <w:lang w:val="en-US"/>
        </w:rPr>
      </w:pPr>
      <w:r w:rsidRPr="007B5FD9">
        <w:rPr>
          <w:rFonts w:ascii="Times New Roman" w:hAnsi="Times New Roman" w:cs="Times New Roman"/>
          <w:kern w:val="1"/>
          <w:sz w:val="28"/>
          <w:szCs w:val="28"/>
          <w:u w:color="6DB33F"/>
          <w:lang w:val="en-US"/>
        </w:rPr>
        <w:t>SOAP: primer (part 0)</w:t>
      </w:r>
    </w:p>
    <w:p w14:paraId="3F739688" w14:textId="77777777" w:rsidR="00D41083" w:rsidRPr="007B5FD9" w:rsidRDefault="00D41083" w:rsidP="00D41083">
      <w:pPr>
        <w:widowControl w:val="0"/>
        <w:tabs>
          <w:tab w:val="left" w:pos="993"/>
        </w:tabs>
        <w:autoSpaceDE w:val="0"/>
        <w:autoSpaceDN w:val="0"/>
        <w:adjustRightInd w:val="0"/>
        <w:ind w:firstLine="709"/>
        <w:jc w:val="both"/>
        <w:rPr>
          <w:rFonts w:ascii="Times New Roman" w:hAnsi="Times New Roman" w:cs="Times New Roman"/>
          <w:kern w:val="1"/>
          <w:sz w:val="28"/>
          <w:szCs w:val="28"/>
          <w:u w:color="6DB33F"/>
          <w:lang w:val="en-US"/>
        </w:rPr>
      </w:pPr>
      <w:r w:rsidRPr="007B5FD9">
        <w:rPr>
          <w:rFonts w:ascii="Times New Roman" w:hAnsi="Times New Roman" w:cs="Times New Roman"/>
          <w:kern w:val="1"/>
          <w:sz w:val="28"/>
          <w:szCs w:val="28"/>
          <w:u w:color="6DB33F"/>
          <w:lang w:val="en-US"/>
        </w:rPr>
        <w:t>-</w:t>
      </w:r>
      <w:r w:rsidRPr="007B5FD9">
        <w:rPr>
          <w:rFonts w:ascii="Times New Roman" w:hAnsi="Times New Roman" w:cs="Times New Roman"/>
          <w:kern w:val="1"/>
          <w:sz w:val="28"/>
          <w:szCs w:val="28"/>
          <w:u w:color="6DB33F"/>
          <w:lang w:val="en-US"/>
        </w:rPr>
        <w:tab/>
        <w:t>XML 1.0;</w:t>
      </w:r>
    </w:p>
    <w:p w14:paraId="5062BFC3" w14:textId="77777777" w:rsidR="00D41083" w:rsidRPr="007B5FD9" w:rsidRDefault="00D41083" w:rsidP="00D41083">
      <w:pPr>
        <w:widowControl w:val="0"/>
        <w:tabs>
          <w:tab w:val="left" w:pos="993"/>
        </w:tabs>
        <w:autoSpaceDE w:val="0"/>
        <w:autoSpaceDN w:val="0"/>
        <w:adjustRightInd w:val="0"/>
        <w:ind w:firstLine="709"/>
        <w:jc w:val="both"/>
        <w:rPr>
          <w:rFonts w:ascii="Times New Roman" w:hAnsi="Times New Roman" w:cs="Times New Roman"/>
          <w:kern w:val="1"/>
          <w:sz w:val="28"/>
          <w:szCs w:val="28"/>
          <w:u w:color="6DB33F"/>
          <w:lang w:val="en-US"/>
        </w:rPr>
      </w:pPr>
      <w:r w:rsidRPr="007B5FD9">
        <w:rPr>
          <w:rFonts w:ascii="Times New Roman" w:hAnsi="Times New Roman" w:cs="Times New Roman"/>
          <w:kern w:val="1"/>
          <w:sz w:val="28"/>
          <w:szCs w:val="28"/>
          <w:u w:color="6DB33F"/>
          <w:lang w:val="en-US"/>
        </w:rPr>
        <w:t>-</w:t>
      </w:r>
      <w:r w:rsidRPr="007B5FD9">
        <w:rPr>
          <w:rFonts w:ascii="Times New Roman" w:hAnsi="Times New Roman" w:cs="Times New Roman"/>
          <w:kern w:val="1"/>
          <w:sz w:val="28"/>
          <w:szCs w:val="28"/>
          <w:u w:color="6DB33F"/>
          <w:lang w:val="en-US"/>
        </w:rPr>
        <w:tab/>
        <w:t xml:space="preserve">XOP (XML-binary Optimized Packaging) – </w:t>
      </w:r>
      <w:r w:rsidRPr="007B5FD9">
        <w:rPr>
          <w:rFonts w:ascii="Times New Roman" w:hAnsi="Times New Roman" w:cs="Times New Roman"/>
          <w:kern w:val="1"/>
          <w:sz w:val="28"/>
          <w:szCs w:val="28"/>
          <w:u w:color="6DB33F"/>
        </w:rPr>
        <w:t>формат</w:t>
      </w:r>
      <w:r w:rsidRPr="007B5FD9">
        <w:rPr>
          <w:rFonts w:ascii="Times New Roman" w:hAnsi="Times New Roman" w:cs="Times New Roman"/>
          <w:kern w:val="1"/>
          <w:sz w:val="28"/>
          <w:szCs w:val="28"/>
          <w:u w:color="6DB33F"/>
          <w:lang w:val="en-US"/>
        </w:rPr>
        <w:t xml:space="preserve"> </w:t>
      </w:r>
      <w:r w:rsidRPr="007B5FD9">
        <w:rPr>
          <w:rFonts w:ascii="Times New Roman" w:hAnsi="Times New Roman" w:cs="Times New Roman"/>
          <w:kern w:val="1"/>
          <w:sz w:val="28"/>
          <w:szCs w:val="28"/>
          <w:u w:color="6DB33F"/>
        </w:rPr>
        <w:t>передачи</w:t>
      </w:r>
      <w:r w:rsidRPr="007B5FD9">
        <w:rPr>
          <w:rFonts w:ascii="Times New Roman" w:hAnsi="Times New Roman" w:cs="Times New Roman"/>
          <w:kern w:val="1"/>
          <w:sz w:val="28"/>
          <w:szCs w:val="28"/>
          <w:u w:color="6DB33F"/>
          <w:lang w:val="en-US"/>
        </w:rPr>
        <w:t xml:space="preserve"> </w:t>
      </w:r>
      <w:r w:rsidRPr="007B5FD9">
        <w:rPr>
          <w:rFonts w:ascii="Times New Roman" w:hAnsi="Times New Roman" w:cs="Times New Roman"/>
          <w:kern w:val="1"/>
          <w:sz w:val="28"/>
          <w:szCs w:val="28"/>
          <w:u w:color="6DB33F"/>
        </w:rPr>
        <w:t>двоичных</w:t>
      </w:r>
      <w:r w:rsidRPr="007B5FD9">
        <w:rPr>
          <w:rFonts w:ascii="Times New Roman" w:hAnsi="Times New Roman" w:cs="Times New Roman"/>
          <w:kern w:val="1"/>
          <w:sz w:val="28"/>
          <w:szCs w:val="28"/>
          <w:u w:color="6DB33F"/>
          <w:lang w:val="en-US"/>
        </w:rPr>
        <w:t xml:space="preserve"> </w:t>
      </w:r>
      <w:r w:rsidRPr="007B5FD9">
        <w:rPr>
          <w:rFonts w:ascii="Times New Roman" w:hAnsi="Times New Roman" w:cs="Times New Roman"/>
          <w:kern w:val="1"/>
          <w:sz w:val="28"/>
          <w:szCs w:val="28"/>
          <w:u w:color="6DB33F"/>
        </w:rPr>
        <w:t>вложений</w:t>
      </w:r>
      <w:r w:rsidRPr="007B5FD9">
        <w:rPr>
          <w:rFonts w:ascii="Times New Roman" w:hAnsi="Times New Roman" w:cs="Times New Roman"/>
          <w:kern w:val="1"/>
          <w:sz w:val="28"/>
          <w:szCs w:val="28"/>
          <w:u w:color="6DB33F"/>
          <w:lang w:val="en-US"/>
        </w:rPr>
        <w:t>;</w:t>
      </w:r>
    </w:p>
    <w:p w14:paraId="77638C4E" w14:textId="77777777" w:rsidR="00D41083" w:rsidRPr="007B5FD9" w:rsidRDefault="00D41083" w:rsidP="00D41083">
      <w:pPr>
        <w:widowControl w:val="0"/>
        <w:tabs>
          <w:tab w:val="left" w:pos="993"/>
        </w:tabs>
        <w:autoSpaceDE w:val="0"/>
        <w:autoSpaceDN w:val="0"/>
        <w:adjustRightInd w:val="0"/>
        <w:ind w:firstLine="709"/>
        <w:jc w:val="both"/>
        <w:rPr>
          <w:rFonts w:ascii="Times New Roman" w:hAnsi="Times New Roman" w:cs="Times New Roman"/>
          <w:kern w:val="1"/>
          <w:sz w:val="28"/>
          <w:szCs w:val="28"/>
          <w:u w:color="6DB33F"/>
          <w:lang w:val="en-US"/>
        </w:rPr>
      </w:pPr>
      <w:r w:rsidRPr="007B5FD9">
        <w:rPr>
          <w:rFonts w:ascii="Times New Roman" w:hAnsi="Times New Roman" w:cs="Times New Roman"/>
          <w:kern w:val="1"/>
          <w:sz w:val="28"/>
          <w:szCs w:val="28"/>
          <w:u w:color="6DB33F"/>
          <w:lang w:val="en-US"/>
        </w:rPr>
        <w:t>-</w:t>
      </w:r>
      <w:r w:rsidRPr="007B5FD9">
        <w:rPr>
          <w:rFonts w:ascii="Times New Roman" w:hAnsi="Times New Roman" w:cs="Times New Roman"/>
          <w:kern w:val="1"/>
          <w:sz w:val="28"/>
          <w:szCs w:val="28"/>
          <w:u w:color="6DB33F"/>
          <w:lang w:val="en-US"/>
        </w:rPr>
        <w:tab/>
        <w:t xml:space="preserve">SOAP MTOM (Message Transmission Optimization Mechanism) – </w:t>
      </w:r>
      <w:r w:rsidRPr="007B5FD9">
        <w:rPr>
          <w:rFonts w:ascii="Times New Roman" w:hAnsi="Times New Roman" w:cs="Times New Roman"/>
          <w:kern w:val="1"/>
          <w:sz w:val="28"/>
          <w:szCs w:val="28"/>
          <w:u w:color="6DB33F"/>
        </w:rPr>
        <w:t>формат</w:t>
      </w:r>
      <w:r w:rsidRPr="007B5FD9">
        <w:rPr>
          <w:rFonts w:ascii="Times New Roman" w:hAnsi="Times New Roman" w:cs="Times New Roman"/>
          <w:kern w:val="1"/>
          <w:sz w:val="28"/>
          <w:szCs w:val="28"/>
          <w:u w:color="6DB33F"/>
          <w:lang w:val="en-US"/>
        </w:rPr>
        <w:t>;</w:t>
      </w:r>
    </w:p>
    <w:p w14:paraId="410A7ED4" w14:textId="77777777" w:rsidR="00D41083" w:rsidRPr="007B5FD9" w:rsidRDefault="00D41083" w:rsidP="00D41083">
      <w:pPr>
        <w:widowControl w:val="0"/>
        <w:tabs>
          <w:tab w:val="left" w:pos="993"/>
        </w:tabs>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w:t>
      </w:r>
      <w:r w:rsidRPr="007B5FD9">
        <w:rPr>
          <w:rFonts w:ascii="Times New Roman" w:hAnsi="Times New Roman" w:cs="Times New Roman"/>
          <w:kern w:val="1"/>
          <w:sz w:val="28"/>
          <w:szCs w:val="28"/>
          <w:u w:color="6DB33F"/>
        </w:rPr>
        <w:tab/>
        <w:t>SOAP-</w:t>
      </w:r>
      <w:proofErr w:type="spellStart"/>
      <w:r w:rsidRPr="007B5FD9">
        <w:rPr>
          <w:rFonts w:ascii="Times New Roman" w:hAnsi="Times New Roman" w:cs="Times New Roman"/>
          <w:kern w:val="1"/>
          <w:sz w:val="28"/>
          <w:szCs w:val="28"/>
          <w:u w:color="6DB33F"/>
        </w:rPr>
        <w:t>node</w:t>
      </w:r>
      <w:proofErr w:type="spellEnd"/>
      <w:r w:rsidRPr="007B5FD9">
        <w:rPr>
          <w:rFonts w:ascii="Times New Roman" w:hAnsi="Times New Roman" w:cs="Times New Roman"/>
          <w:kern w:val="1"/>
          <w:sz w:val="28"/>
          <w:szCs w:val="28"/>
          <w:u w:color="6DB33F"/>
        </w:rPr>
        <w:t xml:space="preserve"> – участник обмена SOAP-сообщений (отправитель, получатель, посредник);</w:t>
      </w:r>
    </w:p>
    <w:p w14:paraId="4AB05379" w14:textId="77777777" w:rsidR="00D41083" w:rsidRPr="007B5FD9" w:rsidRDefault="00D41083" w:rsidP="00D41083">
      <w:pPr>
        <w:widowControl w:val="0"/>
        <w:tabs>
          <w:tab w:val="left" w:pos="993"/>
        </w:tabs>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w:t>
      </w:r>
      <w:r w:rsidRPr="007B5FD9">
        <w:rPr>
          <w:rFonts w:ascii="Times New Roman" w:hAnsi="Times New Roman" w:cs="Times New Roman"/>
          <w:kern w:val="1"/>
          <w:sz w:val="28"/>
          <w:szCs w:val="28"/>
          <w:u w:color="6DB33F"/>
        </w:rPr>
        <w:tab/>
        <w:t>SOAP-</w:t>
      </w:r>
      <w:proofErr w:type="spellStart"/>
      <w:r w:rsidRPr="007B5FD9">
        <w:rPr>
          <w:rFonts w:ascii="Times New Roman" w:hAnsi="Times New Roman" w:cs="Times New Roman"/>
          <w:kern w:val="1"/>
          <w:sz w:val="28"/>
          <w:szCs w:val="28"/>
          <w:u w:color="6DB33F"/>
        </w:rPr>
        <w:t>sender</w:t>
      </w:r>
      <w:proofErr w:type="spellEnd"/>
      <w:r w:rsidRPr="007B5FD9">
        <w:rPr>
          <w:rFonts w:ascii="Times New Roman" w:hAnsi="Times New Roman" w:cs="Times New Roman"/>
          <w:kern w:val="1"/>
          <w:sz w:val="28"/>
          <w:szCs w:val="28"/>
          <w:u w:color="6DB33F"/>
        </w:rPr>
        <w:t xml:space="preserve"> – отправитель SOAP-сообщения;</w:t>
      </w:r>
    </w:p>
    <w:p w14:paraId="697F153B" w14:textId="77777777" w:rsidR="00D41083" w:rsidRPr="007B5FD9" w:rsidRDefault="00D41083" w:rsidP="00D41083">
      <w:pPr>
        <w:widowControl w:val="0"/>
        <w:tabs>
          <w:tab w:val="left" w:pos="993"/>
        </w:tabs>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w:t>
      </w:r>
      <w:r w:rsidRPr="007B5FD9">
        <w:rPr>
          <w:rFonts w:ascii="Times New Roman" w:hAnsi="Times New Roman" w:cs="Times New Roman"/>
          <w:kern w:val="1"/>
          <w:sz w:val="28"/>
          <w:szCs w:val="28"/>
          <w:u w:color="6DB33F"/>
        </w:rPr>
        <w:tab/>
        <w:t>SOAP-</w:t>
      </w:r>
      <w:proofErr w:type="spellStart"/>
      <w:r w:rsidRPr="007B5FD9">
        <w:rPr>
          <w:rFonts w:ascii="Times New Roman" w:hAnsi="Times New Roman" w:cs="Times New Roman"/>
          <w:kern w:val="1"/>
          <w:sz w:val="28"/>
          <w:szCs w:val="28"/>
          <w:u w:color="6DB33F"/>
        </w:rPr>
        <w:t>receiver</w:t>
      </w:r>
      <w:proofErr w:type="spellEnd"/>
      <w:r w:rsidRPr="007B5FD9">
        <w:rPr>
          <w:rFonts w:ascii="Times New Roman" w:hAnsi="Times New Roman" w:cs="Times New Roman"/>
          <w:kern w:val="1"/>
          <w:sz w:val="28"/>
          <w:szCs w:val="28"/>
          <w:u w:color="6DB33F"/>
        </w:rPr>
        <w:t xml:space="preserve"> – получатель SOAP-сообщения;</w:t>
      </w:r>
    </w:p>
    <w:p w14:paraId="4B5E7530" w14:textId="77777777" w:rsidR="00D41083" w:rsidRPr="007B5FD9" w:rsidRDefault="00D41083" w:rsidP="00D41083">
      <w:pPr>
        <w:widowControl w:val="0"/>
        <w:tabs>
          <w:tab w:val="left" w:pos="993"/>
        </w:tabs>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w:t>
      </w:r>
      <w:r w:rsidRPr="007B5FD9">
        <w:rPr>
          <w:rFonts w:ascii="Times New Roman" w:hAnsi="Times New Roman" w:cs="Times New Roman"/>
          <w:kern w:val="1"/>
          <w:sz w:val="28"/>
          <w:szCs w:val="28"/>
          <w:u w:color="6DB33F"/>
        </w:rPr>
        <w:tab/>
        <w:t>конвенция обозначений</w:t>
      </w:r>
    </w:p>
    <w:p w14:paraId="01C29CD7" w14:textId="77777777" w:rsidR="004E02EC" w:rsidRPr="007B5FD9" w:rsidRDefault="004E02EC" w:rsidP="00811A3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Сообщение SOAP – это простой XML-документ, который состоит из следующих элементов:</w:t>
      </w:r>
    </w:p>
    <w:p w14:paraId="220794E3" w14:textId="77777777" w:rsidR="004E02EC" w:rsidRPr="007B5FD9" w:rsidRDefault="004E02EC" w:rsidP="004C3030">
      <w:pPr>
        <w:widowControl w:val="0"/>
        <w:numPr>
          <w:ilvl w:val="0"/>
          <w:numId w:val="9"/>
        </w:numPr>
        <w:tabs>
          <w:tab w:val="left" w:pos="0"/>
          <w:tab w:val="left" w:pos="220"/>
          <w:tab w:val="left" w:pos="993"/>
        </w:tabs>
        <w:autoSpaceDE w:val="0"/>
        <w:autoSpaceDN w:val="0"/>
        <w:adjustRightInd w:val="0"/>
        <w:ind w:left="0" w:firstLine="709"/>
        <w:jc w:val="both"/>
        <w:rPr>
          <w:rFonts w:ascii="Times New Roman" w:hAnsi="Times New Roman" w:cs="Times New Roman"/>
          <w:kern w:val="1"/>
          <w:sz w:val="28"/>
          <w:szCs w:val="28"/>
          <w:u w:color="6DB33F"/>
        </w:rPr>
      </w:pPr>
      <w:proofErr w:type="spellStart"/>
      <w:r w:rsidRPr="007B5FD9">
        <w:rPr>
          <w:rFonts w:ascii="Times New Roman" w:hAnsi="Times New Roman" w:cs="Times New Roman"/>
          <w:b/>
          <w:bCs/>
          <w:kern w:val="1"/>
          <w:sz w:val="28"/>
          <w:szCs w:val="28"/>
          <w:u w:color="6DB33F"/>
        </w:rPr>
        <w:t>Envelope</w:t>
      </w:r>
      <w:proofErr w:type="spellEnd"/>
      <w:r w:rsidR="00811A3D" w:rsidRPr="007B5FD9">
        <w:rPr>
          <w:rFonts w:ascii="Times New Roman" w:eastAsia="MS Mincho" w:hAnsi="Times New Roman" w:cs="Times New Roman"/>
          <w:kern w:val="1"/>
          <w:sz w:val="28"/>
          <w:szCs w:val="28"/>
          <w:u w:color="6DB33F"/>
        </w:rPr>
        <w:t xml:space="preserve"> </w:t>
      </w:r>
      <w:r w:rsidRPr="007B5FD9">
        <w:rPr>
          <w:rFonts w:ascii="Times New Roman" w:hAnsi="Times New Roman" w:cs="Times New Roman"/>
          <w:kern w:val="1"/>
          <w:sz w:val="28"/>
          <w:szCs w:val="28"/>
          <w:u w:color="6DB33F"/>
        </w:rPr>
        <w:t>Обязательный элемент, который определяет начало и конец сообщения.</w:t>
      </w:r>
    </w:p>
    <w:p w14:paraId="17E78576" w14:textId="77777777" w:rsidR="004E02EC" w:rsidRPr="007B5FD9" w:rsidRDefault="004E02EC" w:rsidP="004C3030">
      <w:pPr>
        <w:widowControl w:val="0"/>
        <w:numPr>
          <w:ilvl w:val="0"/>
          <w:numId w:val="9"/>
        </w:numPr>
        <w:tabs>
          <w:tab w:val="left" w:pos="0"/>
          <w:tab w:val="left" w:pos="220"/>
          <w:tab w:val="left" w:pos="993"/>
        </w:tabs>
        <w:autoSpaceDE w:val="0"/>
        <w:autoSpaceDN w:val="0"/>
        <w:adjustRightInd w:val="0"/>
        <w:ind w:left="0" w:firstLine="709"/>
        <w:jc w:val="both"/>
        <w:rPr>
          <w:rFonts w:ascii="Times New Roman" w:hAnsi="Times New Roman" w:cs="Times New Roman"/>
          <w:kern w:val="1"/>
          <w:sz w:val="28"/>
          <w:szCs w:val="28"/>
          <w:u w:color="6DB33F"/>
        </w:rPr>
      </w:pPr>
      <w:proofErr w:type="spellStart"/>
      <w:r w:rsidRPr="007B5FD9">
        <w:rPr>
          <w:rFonts w:ascii="Times New Roman" w:hAnsi="Times New Roman" w:cs="Times New Roman"/>
          <w:b/>
          <w:bCs/>
          <w:kern w:val="1"/>
          <w:sz w:val="28"/>
          <w:szCs w:val="28"/>
          <w:u w:color="6DB33F"/>
        </w:rPr>
        <w:t>Header</w:t>
      </w:r>
      <w:proofErr w:type="spellEnd"/>
      <w:r w:rsidR="00811A3D" w:rsidRPr="007B5FD9">
        <w:rPr>
          <w:rFonts w:ascii="Times New Roman" w:eastAsia="MS Mincho" w:hAnsi="Times New Roman" w:cs="Times New Roman"/>
          <w:kern w:val="1"/>
          <w:sz w:val="28"/>
          <w:szCs w:val="28"/>
          <w:u w:color="6DB33F"/>
        </w:rPr>
        <w:t xml:space="preserve"> </w:t>
      </w:r>
      <w:proofErr w:type="gramStart"/>
      <w:r w:rsidRPr="007B5FD9">
        <w:rPr>
          <w:rFonts w:ascii="Times New Roman" w:hAnsi="Times New Roman" w:cs="Times New Roman"/>
          <w:kern w:val="1"/>
          <w:sz w:val="28"/>
          <w:szCs w:val="28"/>
          <w:u w:color="6DB33F"/>
        </w:rPr>
        <w:t>Опциональный элемент</w:t>
      </w:r>
      <w:proofErr w:type="gramEnd"/>
      <w:r w:rsidRPr="007B5FD9">
        <w:rPr>
          <w:rFonts w:ascii="Times New Roman" w:hAnsi="Times New Roman" w:cs="Times New Roman"/>
          <w:kern w:val="1"/>
          <w:sz w:val="28"/>
          <w:szCs w:val="28"/>
          <w:u w:color="6DB33F"/>
        </w:rPr>
        <w:t xml:space="preserve"> который может включать в себя любый опциональные (не обязательные) </w:t>
      </w:r>
      <w:proofErr w:type="spellStart"/>
      <w:r w:rsidRPr="007B5FD9">
        <w:rPr>
          <w:rFonts w:ascii="Times New Roman" w:hAnsi="Times New Roman" w:cs="Times New Roman"/>
          <w:kern w:val="1"/>
          <w:sz w:val="28"/>
          <w:szCs w:val="28"/>
          <w:u w:color="6DB33F"/>
        </w:rPr>
        <w:t>аттрибуты</w:t>
      </w:r>
      <w:proofErr w:type="spellEnd"/>
      <w:r w:rsidRPr="007B5FD9">
        <w:rPr>
          <w:rFonts w:ascii="Times New Roman" w:hAnsi="Times New Roman" w:cs="Times New Roman"/>
          <w:kern w:val="1"/>
          <w:sz w:val="28"/>
          <w:szCs w:val="28"/>
          <w:u w:color="6DB33F"/>
        </w:rPr>
        <w:t xml:space="preserve"> сообщения.</w:t>
      </w:r>
    </w:p>
    <w:p w14:paraId="27F7C4CE" w14:textId="77777777" w:rsidR="004E02EC" w:rsidRPr="007B5FD9" w:rsidRDefault="004E02EC" w:rsidP="004C3030">
      <w:pPr>
        <w:widowControl w:val="0"/>
        <w:numPr>
          <w:ilvl w:val="0"/>
          <w:numId w:val="9"/>
        </w:numPr>
        <w:tabs>
          <w:tab w:val="left" w:pos="0"/>
          <w:tab w:val="left" w:pos="220"/>
          <w:tab w:val="left" w:pos="993"/>
        </w:tabs>
        <w:autoSpaceDE w:val="0"/>
        <w:autoSpaceDN w:val="0"/>
        <w:adjustRightInd w:val="0"/>
        <w:ind w:left="0" w:firstLine="709"/>
        <w:jc w:val="both"/>
        <w:rPr>
          <w:rFonts w:ascii="Times New Roman" w:hAnsi="Times New Roman" w:cs="Times New Roman"/>
          <w:kern w:val="1"/>
          <w:sz w:val="28"/>
          <w:szCs w:val="28"/>
          <w:u w:color="6DB33F"/>
        </w:rPr>
      </w:pPr>
      <w:r w:rsidRPr="007B5FD9">
        <w:rPr>
          <w:rFonts w:ascii="Times New Roman" w:hAnsi="Times New Roman" w:cs="Times New Roman"/>
          <w:b/>
          <w:bCs/>
          <w:kern w:val="1"/>
          <w:sz w:val="28"/>
          <w:szCs w:val="28"/>
          <w:u w:color="6DB33F"/>
        </w:rPr>
        <w:t>Body</w:t>
      </w:r>
      <w:r w:rsidR="00811A3D" w:rsidRPr="007B5FD9">
        <w:rPr>
          <w:rFonts w:ascii="Times New Roman" w:eastAsia="MS Mincho" w:hAnsi="Times New Roman" w:cs="Times New Roman"/>
          <w:kern w:val="1"/>
          <w:sz w:val="28"/>
          <w:szCs w:val="28"/>
          <w:u w:color="6DB33F"/>
        </w:rPr>
        <w:t xml:space="preserve"> </w:t>
      </w:r>
      <w:r w:rsidRPr="007B5FD9">
        <w:rPr>
          <w:rFonts w:ascii="Times New Roman" w:hAnsi="Times New Roman" w:cs="Times New Roman"/>
          <w:kern w:val="1"/>
          <w:sz w:val="28"/>
          <w:szCs w:val="28"/>
          <w:u w:color="6DB33F"/>
        </w:rPr>
        <w:t xml:space="preserve">Обязательный элемент, который </w:t>
      </w:r>
      <w:proofErr w:type="spellStart"/>
      <w:r w:rsidRPr="007B5FD9">
        <w:rPr>
          <w:rFonts w:ascii="Times New Roman" w:hAnsi="Times New Roman" w:cs="Times New Roman"/>
          <w:kern w:val="1"/>
          <w:sz w:val="28"/>
          <w:szCs w:val="28"/>
          <w:u w:color="6DB33F"/>
        </w:rPr>
        <w:t>влючает</w:t>
      </w:r>
      <w:proofErr w:type="spellEnd"/>
      <w:r w:rsidRPr="007B5FD9">
        <w:rPr>
          <w:rFonts w:ascii="Times New Roman" w:hAnsi="Times New Roman" w:cs="Times New Roman"/>
          <w:kern w:val="1"/>
          <w:sz w:val="28"/>
          <w:szCs w:val="28"/>
          <w:u w:color="6DB33F"/>
        </w:rPr>
        <w:t xml:space="preserve"> в себя данные XML, которые определяют </w:t>
      </w:r>
      <w:proofErr w:type="spellStart"/>
      <w:r w:rsidRPr="007B5FD9">
        <w:rPr>
          <w:rFonts w:ascii="Times New Roman" w:hAnsi="Times New Roman" w:cs="Times New Roman"/>
          <w:kern w:val="1"/>
          <w:sz w:val="28"/>
          <w:szCs w:val="28"/>
          <w:u w:color="6DB33F"/>
        </w:rPr>
        <w:t>сообещние</w:t>
      </w:r>
      <w:proofErr w:type="spellEnd"/>
      <w:r w:rsidRPr="007B5FD9">
        <w:rPr>
          <w:rFonts w:ascii="Times New Roman" w:hAnsi="Times New Roman" w:cs="Times New Roman"/>
          <w:kern w:val="1"/>
          <w:sz w:val="28"/>
          <w:szCs w:val="28"/>
          <w:u w:color="6DB33F"/>
        </w:rPr>
        <w:t>, которые должно быть отправлено.</w:t>
      </w:r>
    </w:p>
    <w:p w14:paraId="6745CA81" w14:textId="77777777" w:rsidR="004E02EC" w:rsidRPr="007B5FD9" w:rsidRDefault="004E02EC" w:rsidP="004C3030">
      <w:pPr>
        <w:widowControl w:val="0"/>
        <w:numPr>
          <w:ilvl w:val="0"/>
          <w:numId w:val="9"/>
        </w:numPr>
        <w:tabs>
          <w:tab w:val="left" w:pos="0"/>
          <w:tab w:val="left" w:pos="220"/>
          <w:tab w:val="left" w:pos="993"/>
        </w:tabs>
        <w:autoSpaceDE w:val="0"/>
        <w:autoSpaceDN w:val="0"/>
        <w:adjustRightInd w:val="0"/>
        <w:ind w:left="0" w:firstLine="709"/>
        <w:jc w:val="both"/>
        <w:rPr>
          <w:rFonts w:ascii="Times New Roman" w:hAnsi="Times New Roman" w:cs="Times New Roman"/>
          <w:kern w:val="1"/>
          <w:sz w:val="28"/>
          <w:szCs w:val="28"/>
          <w:u w:color="6DB33F"/>
        </w:rPr>
      </w:pPr>
      <w:proofErr w:type="spellStart"/>
      <w:r w:rsidRPr="007B5FD9">
        <w:rPr>
          <w:rFonts w:ascii="Times New Roman" w:hAnsi="Times New Roman" w:cs="Times New Roman"/>
          <w:b/>
          <w:bCs/>
          <w:kern w:val="1"/>
          <w:sz w:val="28"/>
          <w:szCs w:val="28"/>
          <w:u w:color="6DB33F"/>
        </w:rPr>
        <w:lastRenderedPageBreak/>
        <w:t>Fault</w:t>
      </w:r>
      <w:proofErr w:type="spellEnd"/>
      <w:r w:rsidR="00811A3D" w:rsidRPr="007B5FD9">
        <w:rPr>
          <w:rFonts w:ascii="Times New Roman" w:eastAsia="MS Mincho" w:hAnsi="Times New Roman" w:cs="Times New Roman"/>
          <w:b/>
          <w:bCs/>
          <w:kern w:val="1"/>
          <w:sz w:val="28"/>
          <w:szCs w:val="28"/>
          <w:u w:color="6DB33F"/>
        </w:rPr>
        <w:t xml:space="preserve"> </w:t>
      </w:r>
      <w:proofErr w:type="spellStart"/>
      <w:r w:rsidRPr="007B5FD9">
        <w:rPr>
          <w:rFonts w:ascii="Times New Roman" w:hAnsi="Times New Roman" w:cs="Times New Roman"/>
          <w:kern w:val="1"/>
          <w:sz w:val="28"/>
          <w:szCs w:val="28"/>
          <w:u w:color="6DB33F"/>
        </w:rPr>
        <w:t>Опцилнальный</w:t>
      </w:r>
      <w:proofErr w:type="spellEnd"/>
      <w:r w:rsidRPr="007B5FD9">
        <w:rPr>
          <w:rFonts w:ascii="Times New Roman" w:hAnsi="Times New Roman" w:cs="Times New Roman"/>
          <w:kern w:val="1"/>
          <w:sz w:val="28"/>
          <w:szCs w:val="28"/>
          <w:u w:color="6DB33F"/>
        </w:rPr>
        <w:t xml:space="preserve"> элемент, который предоставляет информацию об ошибках, которые возникают в процессе обработки </w:t>
      </w:r>
      <w:proofErr w:type="spellStart"/>
      <w:r w:rsidRPr="007B5FD9">
        <w:rPr>
          <w:rFonts w:ascii="Times New Roman" w:hAnsi="Times New Roman" w:cs="Times New Roman"/>
          <w:kern w:val="1"/>
          <w:sz w:val="28"/>
          <w:szCs w:val="28"/>
          <w:u w:color="6DB33F"/>
        </w:rPr>
        <w:t>сообещения</w:t>
      </w:r>
      <w:proofErr w:type="spellEnd"/>
      <w:r w:rsidRPr="007B5FD9">
        <w:rPr>
          <w:rFonts w:ascii="Times New Roman" w:hAnsi="Times New Roman" w:cs="Times New Roman"/>
          <w:kern w:val="1"/>
          <w:sz w:val="28"/>
          <w:szCs w:val="28"/>
          <w:u w:color="6DB33F"/>
        </w:rPr>
        <w:t>.</w:t>
      </w:r>
    </w:p>
    <w:p w14:paraId="7B76B57D" w14:textId="77777777" w:rsidR="004E02EC" w:rsidRPr="007B5FD9" w:rsidRDefault="004E02EC" w:rsidP="00811A3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Элемент SOAP сообщения </w:t>
      </w:r>
      <w:r w:rsidRPr="007B5FD9">
        <w:rPr>
          <w:rFonts w:ascii="Times New Roman" w:hAnsi="Times New Roman" w:cs="Times New Roman"/>
          <w:b/>
          <w:bCs/>
          <w:kern w:val="1"/>
          <w:sz w:val="28"/>
          <w:szCs w:val="28"/>
          <w:u w:color="6DB33F"/>
        </w:rPr>
        <w:t>ENVELOPE </w:t>
      </w:r>
      <w:proofErr w:type="spellStart"/>
      <w:r w:rsidRPr="007B5FD9">
        <w:rPr>
          <w:rFonts w:ascii="Times New Roman" w:hAnsi="Times New Roman" w:cs="Times New Roman"/>
          <w:kern w:val="1"/>
          <w:sz w:val="28"/>
          <w:szCs w:val="28"/>
          <w:u w:color="6DB33F"/>
        </w:rPr>
        <w:t>опредляет</w:t>
      </w:r>
      <w:proofErr w:type="spellEnd"/>
      <w:r w:rsidRPr="007B5FD9">
        <w:rPr>
          <w:rFonts w:ascii="Times New Roman" w:hAnsi="Times New Roman" w:cs="Times New Roman"/>
          <w:kern w:val="1"/>
          <w:sz w:val="28"/>
          <w:szCs w:val="28"/>
          <w:u w:color="6DB33F"/>
        </w:rPr>
        <w:t xml:space="preserve"> начало и конец сообщения. Именно благодаря этому элементу, клиент, принимающий сообщение знает, когда сообщение полностью получено. </w:t>
      </w:r>
    </w:p>
    <w:p w14:paraId="141D7B91" w14:textId="77777777" w:rsidR="004E02EC" w:rsidRPr="007B5FD9" w:rsidRDefault="004E02EC" w:rsidP="00811A3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При работе с SOAP важно учитывать следующие моменты:</w:t>
      </w:r>
    </w:p>
    <w:p w14:paraId="4A1A2698" w14:textId="77777777" w:rsidR="004E02EC" w:rsidRPr="007B5FD9" w:rsidRDefault="004E02EC" w:rsidP="004C3030">
      <w:pPr>
        <w:widowControl w:val="0"/>
        <w:numPr>
          <w:ilvl w:val="0"/>
          <w:numId w:val="10"/>
        </w:numPr>
        <w:tabs>
          <w:tab w:val="left" w:pos="220"/>
          <w:tab w:val="left" w:pos="720"/>
        </w:tabs>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Элемент </w:t>
      </w:r>
      <w:proofErr w:type="spellStart"/>
      <w:r w:rsidRPr="007B5FD9">
        <w:rPr>
          <w:rFonts w:ascii="Times New Roman" w:hAnsi="Times New Roman" w:cs="Times New Roman"/>
          <w:kern w:val="1"/>
          <w:sz w:val="28"/>
          <w:szCs w:val="28"/>
          <w:u w:color="6DB33F"/>
        </w:rPr>
        <w:t>Enveloper</w:t>
      </w:r>
      <w:proofErr w:type="spellEnd"/>
      <w:r w:rsidRPr="007B5FD9">
        <w:rPr>
          <w:rFonts w:ascii="Times New Roman" w:hAnsi="Times New Roman" w:cs="Times New Roman"/>
          <w:kern w:val="1"/>
          <w:sz w:val="28"/>
          <w:szCs w:val="28"/>
          <w:u w:color="6DB33F"/>
        </w:rPr>
        <w:t xml:space="preserve"> является обязательной частью SOAP сообщения.</w:t>
      </w:r>
    </w:p>
    <w:p w14:paraId="6847628B" w14:textId="77777777" w:rsidR="004E02EC" w:rsidRPr="007B5FD9" w:rsidRDefault="004E02EC" w:rsidP="004C3030">
      <w:pPr>
        <w:widowControl w:val="0"/>
        <w:numPr>
          <w:ilvl w:val="0"/>
          <w:numId w:val="10"/>
        </w:numPr>
        <w:tabs>
          <w:tab w:val="left" w:pos="220"/>
          <w:tab w:val="left" w:pos="720"/>
        </w:tabs>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Внутри каждого элемента </w:t>
      </w:r>
      <w:proofErr w:type="spellStart"/>
      <w:r w:rsidRPr="007B5FD9">
        <w:rPr>
          <w:rFonts w:ascii="Times New Roman" w:hAnsi="Times New Roman" w:cs="Times New Roman"/>
          <w:kern w:val="1"/>
          <w:sz w:val="28"/>
          <w:szCs w:val="28"/>
          <w:u w:color="6DB33F"/>
        </w:rPr>
        <w:t>Envelope</w:t>
      </w:r>
      <w:proofErr w:type="spellEnd"/>
      <w:r w:rsidRPr="007B5FD9">
        <w:rPr>
          <w:rFonts w:ascii="Times New Roman" w:hAnsi="Times New Roman" w:cs="Times New Roman"/>
          <w:kern w:val="1"/>
          <w:sz w:val="28"/>
          <w:szCs w:val="28"/>
          <w:u w:color="6DB33F"/>
        </w:rPr>
        <w:t xml:space="preserve"> должен быть один элемент Body.</w:t>
      </w:r>
    </w:p>
    <w:p w14:paraId="159C59B9" w14:textId="77777777" w:rsidR="004E02EC" w:rsidRPr="007B5FD9" w:rsidRDefault="004E02EC" w:rsidP="004C3030">
      <w:pPr>
        <w:widowControl w:val="0"/>
        <w:numPr>
          <w:ilvl w:val="0"/>
          <w:numId w:val="10"/>
        </w:numPr>
        <w:tabs>
          <w:tab w:val="left" w:pos="220"/>
          <w:tab w:val="left" w:pos="720"/>
        </w:tabs>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Элемент </w:t>
      </w:r>
      <w:proofErr w:type="spellStart"/>
      <w:r w:rsidRPr="007B5FD9">
        <w:rPr>
          <w:rFonts w:ascii="Times New Roman" w:hAnsi="Times New Roman" w:cs="Times New Roman"/>
          <w:kern w:val="1"/>
          <w:sz w:val="28"/>
          <w:szCs w:val="28"/>
          <w:u w:color="6DB33F"/>
        </w:rPr>
        <w:t>Envelope</w:t>
      </w:r>
      <w:proofErr w:type="spellEnd"/>
      <w:r w:rsidRPr="007B5FD9">
        <w:rPr>
          <w:rFonts w:ascii="Times New Roman" w:hAnsi="Times New Roman" w:cs="Times New Roman"/>
          <w:kern w:val="1"/>
          <w:sz w:val="28"/>
          <w:szCs w:val="28"/>
          <w:u w:color="6DB33F"/>
        </w:rPr>
        <w:t xml:space="preserve"> определяется с помощью пространства имён ENV и элемента </w:t>
      </w:r>
      <w:proofErr w:type="spellStart"/>
      <w:r w:rsidRPr="007B5FD9">
        <w:rPr>
          <w:rFonts w:ascii="Times New Roman" w:hAnsi="Times New Roman" w:cs="Times New Roman"/>
          <w:kern w:val="1"/>
          <w:sz w:val="28"/>
          <w:szCs w:val="28"/>
          <w:u w:color="6DB33F"/>
        </w:rPr>
        <w:t>Enveloper</w:t>
      </w:r>
      <w:proofErr w:type="spellEnd"/>
      <w:r w:rsidRPr="007B5FD9">
        <w:rPr>
          <w:rFonts w:ascii="Times New Roman" w:hAnsi="Times New Roman" w:cs="Times New Roman"/>
          <w:kern w:val="1"/>
          <w:sz w:val="28"/>
          <w:szCs w:val="28"/>
          <w:u w:color="6DB33F"/>
        </w:rPr>
        <w:t>.</w:t>
      </w:r>
    </w:p>
    <w:p w14:paraId="2A2ABEE9" w14:textId="77777777" w:rsidR="004E02EC" w:rsidRPr="007B5FD9" w:rsidRDefault="004E02EC" w:rsidP="00811A3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Элемент </w:t>
      </w:r>
      <w:proofErr w:type="spellStart"/>
      <w:r w:rsidRPr="007B5FD9">
        <w:rPr>
          <w:rFonts w:ascii="Times New Roman" w:hAnsi="Times New Roman" w:cs="Times New Roman"/>
          <w:kern w:val="1"/>
          <w:sz w:val="28"/>
          <w:szCs w:val="28"/>
          <w:u w:color="6DB33F"/>
        </w:rPr>
        <w:t>Header</w:t>
      </w:r>
      <w:proofErr w:type="spellEnd"/>
      <w:r w:rsidRPr="007B5FD9">
        <w:rPr>
          <w:rFonts w:ascii="Times New Roman" w:hAnsi="Times New Roman" w:cs="Times New Roman"/>
          <w:kern w:val="1"/>
          <w:sz w:val="28"/>
          <w:szCs w:val="28"/>
          <w:u w:color="6DB33F"/>
        </w:rPr>
        <w:t xml:space="preserve"> даёт нам возможность определять дополнительные свойства приложения. Например, мы можем использовать его для </w:t>
      </w:r>
      <w:proofErr w:type="spellStart"/>
      <w:r w:rsidRPr="007B5FD9">
        <w:rPr>
          <w:rFonts w:ascii="Times New Roman" w:hAnsi="Times New Roman" w:cs="Times New Roman"/>
          <w:kern w:val="1"/>
          <w:sz w:val="28"/>
          <w:szCs w:val="28"/>
          <w:u w:color="6DB33F"/>
        </w:rPr>
        <w:t>определния</w:t>
      </w:r>
      <w:proofErr w:type="spellEnd"/>
      <w:r w:rsidRPr="007B5FD9">
        <w:rPr>
          <w:rFonts w:ascii="Times New Roman" w:hAnsi="Times New Roman" w:cs="Times New Roman"/>
          <w:kern w:val="1"/>
          <w:sz w:val="28"/>
          <w:szCs w:val="28"/>
          <w:u w:color="6DB33F"/>
        </w:rPr>
        <w:t xml:space="preserve"> </w:t>
      </w:r>
      <w:proofErr w:type="gramStart"/>
      <w:r w:rsidRPr="007B5FD9">
        <w:rPr>
          <w:rFonts w:ascii="Times New Roman" w:hAnsi="Times New Roman" w:cs="Times New Roman"/>
          <w:kern w:val="1"/>
          <w:sz w:val="28"/>
          <w:szCs w:val="28"/>
          <w:u w:color="6DB33F"/>
        </w:rPr>
        <w:t>сигнатуры сервисов</w:t>
      </w:r>
      <w:proofErr w:type="gramEnd"/>
      <w:r w:rsidRPr="007B5FD9">
        <w:rPr>
          <w:rFonts w:ascii="Times New Roman" w:hAnsi="Times New Roman" w:cs="Times New Roman"/>
          <w:kern w:val="1"/>
          <w:sz w:val="28"/>
          <w:szCs w:val="28"/>
          <w:u w:color="6DB33F"/>
        </w:rPr>
        <w:t xml:space="preserve"> защищённых паролем.</w:t>
      </w:r>
    </w:p>
    <w:p w14:paraId="44EACD08" w14:textId="77777777" w:rsidR="004E02EC" w:rsidRPr="007B5FD9" w:rsidRDefault="004E02EC" w:rsidP="00811A3D">
      <w:pPr>
        <w:widowControl w:val="0"/>
        <w:autoSpaceDE w:val="0"/>
        <w:autoSpaceDN w:val="0"/>
        <w:adjustRightInd w:val="0"/>
        <w:ind w:firstLine="709"/>
        <w:jc w:val="both"/>
        <w:rPr>
          <w:rFonts w:ascii="Times New Roman" w:hAnsi="Times New Roman" w:cs="Times New Roman"/>
          <w:b/>
          <w:bCs/>
          <w:kern w:val="1"/>
          <w:sz w:val="28"/>
          <w:szCs w:val="28"/>
          <w:u w:color="6DB33F"/>
        </w:rPr>
      </w:pPr>
      <w:r w:rsidRPr="007B5FD9">
        <w:rPr>
          <w:rFonts w:ascii="Times New Roman" w:hAnsi="Times New Roman" w:cs="Times New Roman"/>
          <w:b/>
          <w:bCs/>
          <w:kern w:val="1"/>
          <w:sz w:val="28"/>
          <w:szCs w:val="28"/>
          <w:u w:color="6DB33F"/>
        </w:rPr>
        <w:t>Ключевые аспекты:</w:t>
      </w:r>
    </w:p>
    <w:p w14:paraId="7EC88451" w14:textId="77777777" w:rsidR="004E02EC" w:rsidRPr="007B5FD9" w:rsidRDefault="004E02EC" w:rsidP="00811A3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При работе с SOAP стоит учитывать следующие моменты</w:t>
      </w:r>
    </w:p>
    <w:p w14:paraId="6D892483" w14:textId="77777777" w:rsidR="004E02EC" w:rsidRPr="007B5FD9" w:rsidRDefault="004E02EC" w:rsidP="004C3030">
      <w:pPr>
        <w:widowControl w:val="0"/>
        <w:numPr>
          <w:ilvl w:val="0"/>
          <w:numId w:val="11"/>
        </w:numPr>
        <w:tabs>
          <w:tab w:val="left" w:pos="220"/>
          <w:tab w:val="left" w:pos="720"/>
        </w:tabs>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Элемент </w:t>
      </w:r>
      <w:proofErr w:type="spellStart"/>
      <w:r w:rsidRPr="007B5FD9">
        <w:rPr>
          <w:rFonts w:ascii="Times New Roman" w:hAnsi="Times New Roman" w:cs="Times New Roman"/>
          <w:kern w:val="1"/>
          <w:sz w:val="28"/>
          <w:szCs w:val="28"/>
          <w:u w:color="6DB33F"/>
        </w:rPr>
        <w:t>Header</w:t>
      </w:r>
      <w:proofErr w:type="spellEnd"/>
      <w:r w:rsidRPr="007B5FD9">
        <w:rPr>
          <w:rFonts w:ascii="Times New Roman" w:hAnsi="Times New Roman" w:cs="Times New Roman"/>
          <w:kern w:val="1"/>
          <w:sz w:val="28"/>
          <w:szCs w:val="28"/>
          <w:u w:color="6DB33F"/>
        </w:rPr>
        <w:t xml:space="preserve"> является не обязательным.</w:t>
      </w:r>
    </w:p>
    <w:p w14:paraId="414AB6FE" w14:textId="77777777" w:rsidR="004E02EC" w:rsidRPr="007B5FD9" w:rsidRDefault="004E02EC" w:rsidP="004C3030">
      <w:pPr>
        <w:widowControl w:val="0"/>
        <w:numPr>
          <w:ilvl w:val="0"/>
          <w:numId w:val="11"/>
        </w:numPr>
        <w:tabs>
          <w:tab w:val="left" w:pos="220"/>
          <w:tab w:val="left" w:pos="720"/>
        </w:tabs>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Этот элемент используется для добавления новых возможностей и функциональности.</w:t>
      </w:r>
    </w:p>
    <w:p w14:paraId="6A5AFC6C" w14:textId="77777777" w:rsidR="004E02EC" w:rsidRPr="007B5FD9" w:rsidRDefault="004E02EC" w:rsidP="004C3030">
      <w:pPr>
        <w:widowControl w:val="0"/>
        <w:numPr>
          <w:ilvl w:val="0"/>
          <w:numId w:val="11"/>
        </w:numPr>
        <w:tabs>
          <w:tab w:val="left" w:pos="220"/>
          <w:tab w:val="left" w:pos="720"/>
        </w:tabs>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Элемент </w:t>
      </w:r>
      <w:proofErr w:type="spellStart"/>
      <w:r w:rsidRPr="007B5FD9">
        <w:rPr>
          <w:rFonts w:ascii="Times New Roman" w:hAnsi="Times New Roman" w:cs="Times New Roman"/>
          <w:kern w:val="1"/>
          <w:sz w:val="28"/>
          <w:szCs w:val="28"/>
          <w:u w:color="6DB33F"/>
        </w:rPr>
        <w:t>header</w:t>
      </w:r>
      <w:proofErr w:type="spellEnd"/>
      <w:r w:rsidRPr="007B5FD9">
        <w:rPr>
          <w:rFonts w:ascii="Times New Roman" w:hAnsi="Times New Roman" w:cs="Times New Roman"/>
          <w:kern w:val="1"/>
          <w:sz w:val="28"/>
          <w:szCs w:val="28"/>
          <w:u w:color="6DB33F"/>
        </w:rPr>
        <w:t xml:space="preserve"> можно использовать несколько раз в файле.</w:t>
      </w:r>
    </w:p>
    <w:p w14:paraId="3F92A662" w14:textId="77777777" w:rsidR="004E02EC" w:rsidRPr="007B5FD9" w:rsidRDefault="004E02EC" w:rsidP="004C3030">
      <w:pPr>
        <w:widowControl w:val="0"/>
        <w:numPr>
          <w:ilvl w:val="0"/>
          <w:numId w:val="11"/>
        </w:numPr>
        <w:tabs>
          <w:tab w:val="left" w:pos="220"/>
          <w:tab w:val="left" w:pos="720"/>
        </w:tabs>
        <w:autoSpaceDE w:val="0"/>
        <w:autoSpaceDN w:val="0"/>
        <w:adjustRightInd w:val="0"/>
        <w:ind w:firstLine="709"/>
        <w:jc w:val="both"/>
        <w:rPr>
          <w:rFonts w:ascii="Times New Roman" w:hAnsi="Times New Roman" w:cs="Times New Roman"/>
          <w:kern w:val="1"/>
          <w:sz w:val="28"/>
          <w:szCs w:val="28"/>
          <w:u w:color="6DB33F"/>
        </w:rPr>
      </w:pPr>
      <w:proofErr w:type="spellStart"/>
      <w:r w:rsidRPr="007B5FD9">
        <w:rPr>
          <w:rFonts w:ascii="Times New Roman" w:hAnsi="Times New Roman" w:cs="Times New Roman"/>
          <w:kern w:val="1"/>
          <w:sz w:val="28"/>
          <w:szCs w:val="28"/>
          <w:u w:color="6DB33F"/>
        </w:rPr>
        <w:t>Header</w:t>
      </w:r>
      <w:proofErr w:type="spellEnd"/>
      <w:r w:rsidRPr="007B5FD9">
        <w:rPr>
          <w:rFonts w:ascii="Times New Roman" w:hAnsi="Times New Roman" w:cs="Times New Roman"/>
          <w:kern w:val="1"/>
          <w:sz w:val="28"/>
          <w:szCs w:val="28"/>
          <w:u w:color="6DB33F"/>
        </w:rPr>
        <w:t xml:space="preserve"> является первым к прочтению файлом внутри элемента </w:t>
      </w:r>
      <w:proofErr w:type="spellStart"/>
      <w:r w:rsidRPr="007B5FD9">
        <w:rPr>
          <w:rFonts w:ascii="Times New Roman" w:hAnsi="Times New Roman" w:cs="Times New Roman"/>
          <w:kern w:val="1"/>
          <w:sz w:val="28"/>
          <w:szCs w:val="28"/>
          <w:u w:color="6DB33F"/>
        </w:rPr>
        <w:t>envelope</w:t>
      </w:r>
      <w:proofErr w:type="spellEnd"/>
      <w:r w:rsidRPr="007B5FD9">
        <w:rPr>
          <w:rFonts w:ascii="Times New Roman" w:hAnsi="Times New Roman" w:cs="Times New Roman"/>
          <w:kern w:val="1"/>
          <w:sz w:val="28"/>
          <w:szCs w:val="28"/>
          <w:u w:color="6DB33F"/>
        </w:rPr>
        <w:t>.</w:t>
      </w:r>
    </w:p>
    <w:p w14:paraId="7805CDB2" w14:textId="77777777" w:rsidR="004E02EC" w:rsidRPr="007B5FD9" w:rsidRDefault="004E02EC" w:rsidP="00811A3D">
      <w:pPr>
        <w:widowControl w:val="0"/>
        <w:autoSpaceDE w:val="0"/>
        <w:autoSpaceDN w:val="0"/>
        <w:adjustRightInd w:val="0"/>
        <w:ind w:firstLine="709"/>
        <w:jc w:val="both"/>
        <w:rPr>
          <w:rFonts w:ascii="Times New Roman" w:hAnsi="Times New Roman" w:cs="Times New Roman"/>
          <w:b/>
          <w:bCs/>
          <w:kern w:val="1"/>
          <w:sz w:val="28"/>
          <w:szCs w:val="28"/>
          <w:u w:color="6DB33F"/>
        </w:rPr>
      </w:pPr>
      <w:proofErr w:type="spellStart"/>
      <w:r w:rsidRPr="007B5FD9">
        <w:rPr>
          <w:rFonts w:ascii="Times New Roman" w:hAnsi="Times New Roman" w:cs="Times New Roman"/>
          <w:b/>
          <w:bCs/>
          <w:kern w:val="1"/>
          <w:sz w:val="28"/>
          <w:szCs w:val="28"/>
          <w:u w:color="6DB33F"/>
        </w:rPr>
        <w:t>Аттрибуты</w:t>
      </w:r>
      <w:proofErr w:type="spellEnd"/>
      <w:r w:rsidRPr="007B5FD9">
        <w:rPr>
          <w:rFonts w:ascii="Times New Roman" w:hAnsi="Times New Roman" w:cs="Times New Roman"/>
          <w:b/>
          <w:bCs/>
          <w:kern w:val="1"/>
          <w:sz w:val="28"/>
          <w:szCs w:val="28"/>
          <w:u w:color="6DB33F"/>
        </w:rPr>
        <w:t xml:space="preserve"> элемента </w:t>
      </w:r>
      <w:proofErr w:type="spellStart"/>
      <w:r w:rsidRPr="007B5FD9">
        <w:rPr>
          <w:rFonts w:ascii="Times New Roman" w:hAnsi="Times New Roman" w:cs="Times New Roman"/>
          <w:b/>
          <w:bCs/>
          <w:kern w:val="1"/>
          <w:sz w:val="28"/>
          <w:szCs w:val="28"/>
          <w:u w:color="6DB33F"/>
        </w:rPr>
        <w:t>Header</w:t>
      </w:r>
      <w:proofErr w:type="spellEnd"/>
    </w:p>
    <w:p w14:paraId="11B12C8A" w14:textId="77777777" w:rsidR="004E02EC" w:rsidRPr="007B5FD9" w:rsidRDefault="004E02EC" w:rsidP="00811A3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Элемент </w:t>
      </w:r>
      <w:proofErr w:type="spellStart"/>
      <w:r w:rsidRPr="007B5FD9">
        <w:rPr>
          <w:rFonts w:ascii="Times New Roman" w:hAnsi="Times New Roman" w:cs="Times New Roman"/>
          <w:kern w:val="1"/>
          <w:sz w:val="28"/>
          <w:szCs w:val="28"/>
          <w:u w:color="6DB33F"/>
        </w:rPr>
        <w:t>Header</w:t>
      </w:r>
      <w:proofErr w:type="spellEnd"/>
      <w:r w:rsidRPr="007B5FD9">
        <w:rPr>
          <w:rFonts w:ascii="Times New Roman" w:hAnsi="Times New Roman" w:cs="Times New Roman"/>
          <w:kern w:val="1"/>
          <w:sz w:val="28"/>
          <w:szCs w:val="28"/>
          <w:u w:color="6DB33F"/>
        </w:rPr>
        <w:t xml:space="preserve"> может иметь </w:t>
      </w:r>
      <w:proofErr w:type="spellStart"/>
      <w:r w:rsidRPr="007B5FD9">
        <w:rPr>
          <w:rFonts w:ascii="Times New Roman" w:hAnsi="Times New Roman" w:cs="Times New Roman"/>
          <w:kern w:val="1"/>
          <w:sz w:val="28"/>
          <w:szCs w:val="28"/>
          <w:u w:color="6DB33F"/>
        </w:rPr>
        <w:t>слудующие</w:t>
      </w:r>
      <w:proofErr w:type="spellEnd"/>
      <w:r w:rsidRPr="007B5FD9">
        <w:rPr>
          <w:rFonts w:ascii="Times New Roman" w:hAnsi="Times New Roman" w:cs="Times New Roman"/>
          <w:kern w:val="1"/>
          <w:sz w:val="28"/>
          <w:szCs w:val="28"/>
          <w:u w:color="6DB33F"/>
        </w:rPr>
        <w:t xml:space="preserve"> два </w:t>
      </w:r>
      <w:proofErr w:type="spellStart"/>
      <w:r w:rsidRPr="007B5FD9">
        <w:rPr>
          <w:rFonts w:ascii="Times New Roman" w:hAnsi="Times New Roman" w:cs="Times New Roman"/>
          <w:kern w:val="1"/>
          <w:sz w:val="28"/>
          <w:szCs w:val="28"/>
          <w:u w:color="6DB33F"/>
        </w:rPr>
        <w:t>аттрибута</w:t>
      </w:r>
      <w:proofErr w:type="spellEnd"/>
      <w:r w:rsidRPr="007B5FD9">
        <w:rPr>
          <w:rFonts w:ascii="Times New Roman" w:hAnsi="Times New Roman" w:cs="Times New Roman"/>
          <w:kern w:val="1"/>
          <w:sz w:val="28"/>
          <w:szCs w:val="28"/>
          <w:u w:color="6DB33F"/>
        </w:rPr>
        <w:t>:</w:t>
      </w:r>
    </w:p>
    <w:p w14:paraId="55065BCF" w14:textId="77777777" w:rsidR="004E02EC" w:rsidRPr="007B5FD9" w:rsidRDefault="004E02EC" w:rsidP="004C3030">
      <w:pPr>
        <w:widowControl w:val="0"/>
        <w:numPr>
          <w:ilvl w:val="0"/>
          <w:numId w:val="12"/>
        </w:numPr>
        <w:tabs>
          <w:tab w:val="left" w:pos="220"/>
          <w:tab w:val="left" w:pos="720"/>
        </w:tabs>
        <w:autoSpaceDE w:val="0"/>
        <w:autoSpaceDN w:val="0"/>
        <w:adjustRightInd w:val="0"/>
        <w:ind w:firstLine="709"/>
        <w:jc w:val="both"/>
        <w:rPr>
          <w:rFonts w:ascii="Times New Roman" w:hAnsi="Times New Roman" w:cs="Times New Roman"/>
          <w:kern w:val="1"/>
          <w:sz w:val="28"/>
          <w:szCs w:val="28"/>
          <w:u w:color="6DB33F"/>
        </w:rPr>
      </w:pPr>
      <w:proofErr w:type="spellStart"/>
      <w:r w:rsidRPr="007B5FD9">
        <w:rPr>
          <w:rFonts w:ascii="Times New Roman" w:hAnsi="Times New Roman" w:cs="Times New Roman"/>
          <w:b/>
          <w:bCs/>
          <w:kern w:val="1"/>
          <w:sz w:val="28"/>
          <w:szCs w:val="28"/>
          <w:u w:color="6DB33F"/>
        </w:rPr>
        <w:t>Actor</w:t>
      </w:r>
      <w:proofErr w:type="spellEnd"/>
      <w:r w:rsidR="00811A3D" w:rsidRPr="007B5FD9">
        <w:rPr>
          <w:rFonts w:ascii="Times New Roman" w:eastAsia="MS Mincho" w:hAnsi="Times New Roman" w:cs="Times New Roman"/>
          <w:kern w:val="1"/>
          <w:sz w:val="28"/>
          <w:szCs w:val="28"/>
          <w:u w:color="6DB33F"/>
        </w:rPr>
        <w:t xml:space="preserve"> </w:t>
      </w:r>
      <w:r w:rsidRPr="007B5FD9">
        <w:rPr>
          <w:rFonts w:ascii="Times New Roman" w:hAnsi="Times New Roman" w:cs="Times New Roman"/>
          <w:kern w:val="1"/>
          <w:sz w:val="28"/>
          <w:szCs w:val="28"/>
          <w:u w:color="6DB33F"/>
        </w:rPr>
        <w:t xml:space="preserve">Протокол SOAP определяет расположение сообщения, как список сервисов SOAP. Каждый из этих промежуточных сервисов может выполнять </w:t>
      </w:r>
      <w:proofErr w:type="spellStart"/>
      <w:r w:rsidRPr="007B5FD9">
        <w:rPr>
          <w:rFonts w:ascii="Times New Roman" w:hAnsi="Times New Roman" w:cs="Times New Roman"/>
          <w:kern w:val="1"/>
          <w:sz w:val="28"/>
          <w:szCs w:val="28"/>
          <w:u w:color="6DB33F"/>
        </w:rPr>
        <w:t>опредлеённую</w:t>
      </w:r>
      <w:proofErr w:type="spellEnd"/>
      <w:r w:rsidRPr="007B5FD9">
        <w:rPr>
          <w:rFonts w:ascii="Times New Roman" w:hAnsi="Times New Roman" w:cs="Times New Roman"/>
          <w:kern w:val="1"/>
          <w:sz w:val="28"/>
          <w:szCs w:val="28"/>
          <w:u w:color="6DB33F"/>
        </w:rPr>
        <w:t xml:space="preserve"> работу, а затем передавать сообщение следующему сервису по цепочке. С помощью </w:t>
      </w:r>
      <w:proofErr w:type="spellStart"/>
      <w:r w:rsidRPr="007B5FD9">
        <w:rPr>
          <w:rFonts w:ascii="Times New Roman" w:hAnsi="Times New Roman" w:cs="Times New Roman"/>
          <w:kern w:val="1"/>
          <w:sz w:val="28"/>
          <w:szCs w:val="28"/>
          <w:u w:color="6DB33F"/>
        </w:rPr>
        <w:t>аттрибута</w:t>
      </w:r>
      <w:proofErr w:type="spellEnd"/>
      <w:r w:rsidRPr="007B5FD9">
        <w:rPr>
          <w:rFonts w:ascii="Times New Roman" w:hAnsi="Times New Roman" w:cs="Times New Roman"/>
          <w:kern w:val="1"/>
          <w:sz w:val="28"/>
          <w:szCs w:val="28"/>
          <w:u w:color="6DB33F"/>
        </w:rPr>
        <w:t xml:space="preserve"> </w:t>
      </w:r>
      <w:proofErr w:type="spellStart"/>
      <w:r w:rsidRPr="007B5FD9">
        <w:rPr>
          <w:rFonts w:ascii="Times New Roman" w:hAnsi="Times New Roman" w:cs="Times New Roman"/>
          <w:kern w:val="1"/>
          <w:sz w:val="28"/>
          <w:szCs w:val="28"/>
          <w:u w:color="6DB33F"/>
        </w:rPr>
        <w:t>Actor</w:t>
      </w:r>
      <w:proofErr w:type="spellEnd"/>
      <w:r w:rsidRPr="007B5FD9">
        <w:rPr>
          <w:rFonts w:ascii="Times New Roman" w:hAnsi="Times New Roman" w:cs="Times New Roman"/>
          <w:kern w:val="1"/>
          <w:sz w:val="28"/>
          <w:szCs w:val="28"/>
          <w:u w:color="6DB33F"/>
        </w:rPr>
        <w:t xml:space="preserve">, клиент может определить получателя элемента </w:t>
      </w:r>
      <w:proofErr w:type="spellStart"/>
      <w:r w:rsidRPr="007B5FD9">
        <w:rPr>
          <w:rFonts w:ascii="Times New Roman" w:hAnsi="Times New Roman" w:cs="Times New Roman"/>
          <w:kern w:val="1"/>
          <w:sz w:val="28"/>
          <w:szCs w:val="28"/>
          <w:u w:color="6DB33F"/>
        </w:rPr>
        <w:t>header</w:t>
      </w:r>
      <w:proofErr w:type="spellEnd"/>
      <w:r w:rsidRPr="007B5FD9">
        <w:rPr>
          <w:rFonts w:ascii="Times New Roman" w:hAnsi="Times New Roman" w:cs="Times New Roman"/>
          <w:kern w:val="1"/>
          <w:sz w:val="28"/>
          <w:szCs w:val="28"/>
          <w:u w:color="6DB33F"/>
        </w:rPr>
        <w:t>.</w:t>
      </w:r>
    </w:p>
    <w:p w14:paraId="6FFCFE72" w14:textId="77777777" w:rsidR="004E02EC" w:rsidRPr="007B5FD9" w:rsidRDefault="004E02EC" w:rsidP="004C3030">
      <w:pPr>
        <w:widowControl w:val="0"/>
        <w:numPr>
          <w:ilvl w:val="0"/>
          <w:numId w:val="12"/>
        </w:numPr>
        <w:tabs>
          <w:tab w:val="left" w:pos="220"/>
          <w:tab w:val="left" w:pos="720"/>
        </w:tabs>
        <w:autoSpaceDE w:val="0"/>
        <w:autoSpaceDN w:val="0"/>
        <w:adjustRightInd w:val="0"/>
        <w:ind w:firstLine="709"/>
        <w:jc w:val="both"/>
        <w:rPr>
          <w:rFonts w:ascii="Times New Roman" w:hAnsi="Times New Roman" w:cs="Times New Roman"/>
          <w:kern w:val="1"/>
          <w:sz w:val="28"/>
          <w:szCs w:val="28"/>
          <w:u w:color="6DB33F"/>
        </w:rPr>
      </w:pPr>
      <w:proofErr w:type="spellStart"/>
      <w:proofErr w:type="gramStart"/>
      <w:r w:rsidRPr="007B5FD9">
        <w:rPr>
          <w:rFonts w:ascii="Times New Roman" w:hAnsi="Times New Roman" w:cs="Times New Roman"/>
          <w:b/>
          <w:bCs/>
          <w:kern w:val="1"/>
          <w:sz w:val="28"/>
          <w:szCs w:val="28"/>
          <w:u w:color="6DB33F"/>
        </w:rPr>
        <w:t>MustUnderstand</w:t>
      </w:r>
      <w:proofErr w:type="spellEnd"/>
      <w:proofErr w:type="gramEnd"/>
      <w:r w:rsidR="00811A3D" w:rsidRPr="007B5FD9">
        <w:rPr>
          <w:rFonts w:ascii="Times New Roman" w:eastAsia="MS Mincho" w:hAnsi="Times New Roman" w:cs="Times New Roman"/>
          <w:kern w:val="1"/>
          <w:sz w:val="28"/>
          <w:szCs w:val="28"/>
          <w:u w:color="6DB33F"/>
        </w:rPr>
        <w:t xml:space="preserve"> </w:t>
      </w:r>
      <w:r w:rsidRPr="007B5FD9">
        <w:rPr>
          <w:rFonts w:ascii="Times New Roman" w:hAnsi="Times New Roman" w:cs="Times New Roman"/>
          <w:kern w:val="1"/>
          <w:sz w:val="28"/>
          <w:szCs w:val="28"/>
          <w:u w:color="6DB33F"/>
        </w:rPr>
        <w:t xml:space="preserve">Этот </w:t>
      </w:r>
      <w:proofErr w:type="spellStart"/>
      <w:r w:rsidRPr="007B5FD9">
        <w:rPr>
          <w:rFonts w:ascii="Times New Roman" w:hAnsi="Times New Roman" w:cs="Times New Roman"/>
          <w:kern w:val="1"/>
          <w:sz w:val="28"/>
          <w:szCs w:val="28"/>
          <w:u w:color="6DB33F"/>
        </w:rPr>
        <w:t>аттрибут</w:t>
      </w:r>
      <w:proofErr w:type="spellEnd"/>
      <w:r w:rsidRPr="007B5FD9">
        <w:rPr>
          <w:rFonts w:ascii="Times New Roman" w:hAnsi="Times New Roman" w:cs="Times New Roman"/>
          <w:kern w:val="1"/>
          <w:sz w:val="28"/>
          <w:szCs w:val="28"/>
          <w:u w:color="6DB33F"/>
        </w:rPr>
        <w:t xml:space="preserve"> показывает, является ли элемент обязательным или опциональным (</w:t>
      </w:r>
      <w:proofErr w:type="spellStart"/>
      <w:r w:rsidRPr="007B5FD9">
        <w:rPr>
          <w:rFonts w:ascii="Times New Roman" w:hAnsi="Times New Roman" w:cs="Times New Roman"/>
          <w:b/>
          <w:bCs/>
          <w:kern w:val="1"/>
          <w:sz w:val="28"/>
          <w:szCs w:val="28"/>
          <w:u w:color="6DB33F"/>
        </w:rPr>
        <w:t>true</w:t>
      </w:r>
      <w:proofErr w:type="spellEnd"/>
      <w:r w:rsidRPr="007B5FD9">
        <w:rPr>
          <w:rFonts w:ascii="Times New Roman" w:hAnsi="Times New Roman" w:cs="Times New Roman"/>
          <w:b/>
          <w:bCs/>
          <w:kern w:val="1"/>
          <w:sz w:val="28"/>
          <w:szCs w:val="28"/>
          <w:u w:color="6DB33F"/>
        </w:rPr>
        <w:t xml:space="preserve"> – </w:t>
      </w:r>
      <w:r w:rsidRPr="007B5FD9">
        <w:rPr>
          <w:rFonts w:ascii="Times New Roman" w:hAnsi="Times New Roman" w:cs="Times New Roman"/>
          <w:kern w:val="1"/>
          <w:sz w:val="28"/>
          <w:szCs w:val="28"/>
          <w:u w:color="6DB33F"/>
        </w:rPr>
        <w:t>обязательный, </w:t>
      </w:r>
      <w:proofErr w:type="spellStart"/>
      <w:r w:rsidRPr="007B5FD9">
        <w:rPr>
          <w:rFonts w:ascii="Times New Roman" w:hAnsi="Times New Roman" w:cs="Times New Roman"/>
          <w:b/>
          <w:bCs/>
          <w:kern w:val="1"/>
          <w:sz w:val="28"/>
          <w:szCs w:val="28"/>
          <w:u w:color="6DB33F"/>
        </w:rPr>
        <w:t>false</w:t>
      </w:r>
      <w:proofErr w:type="spellEnd"/>
      <w:r w:rsidRPr="007B5FD9">
        <w:rPr>
          <w:rFonts w:ascii="Times New Roman" w:hAnsi="Times New Roman" w:cs="Times New Roman"/>
          <w:b/>
          <w:bCs/>
          <w:kern w:val="1"/>
          <w:sz w:val="28"/>
          <w:szCs w:val="28"/>
          <w:u w:color="6DB33F"/>
        </w:rPr>
        <w:t> </w:t>
      </w:r>
      <w:r w:rsidRPr="007B5FD9">
        <w:rPr>
          <w:rFonts w:ascii="Times New Roman" w:hAnsi="Times New Roman" w:cs="Times New Roman"/>
          <w:kern w:val="1"/>
          <w:sz w:val="28"/>
          <w:szCs w:val="28"/>
          <w:u w:color="6DB33F"/>
        </w:rPr>
        <w:t xml:space="preserve">– нет). Если элемент обязательный, то получатель </w:t>
      </w:r>
      <w:proofErr w:type="spellStart"/>
      <w:r w:rsidRPr="007B5FD9">
        <w:rPr>
          <w:rFonts w:ascii="Times New Roman" w:hAnsi="Times New Roman" w:cs="Times New Roman"/>
          <w:kern w:val="1"/>
          <w:sz w:val="28"/>
          <w:szCs w:val="28"/>
          <w:u w:color="6DB33F"/>
        </w:rPr>
        <w:t>ведомляется</w:t>
      </w:r>
      <w:proofErr w:type="spellEnd"/>
      <w:r w:rsidRPr="007B5FD9">
        <w:rPr>
          <w:rFonts w:ascii="Times New Roman" w:hAnsi="Times New Roman" w:cs="Times New Roman"/>
          <w:kern w:val="1"/>
          <w:sz w:val="28"/>
          <w:szCs w:val="28"/>
          <w:u w:color="6DB33F"/>
        </w:rPr>
        <w:t xml:space="preserve"> об этом и обрабатывает элемент </w:t>
      </w:r>
      <w:proofErr w:type="spellStart"/>
      <w:r w:rsidRPr="007B5FD9">
        <w:rPr>
          <w:rFonts w:ascii="Times New Roman" w:hAnsi="Times New Roman" w:cs="Times New Roman"/>
          <w:b/>
          <w:bCs/>
          <w:kern w:val="1"/>
          <w:sz w:val="28"/>
          <w:szCs w:val="28"/>
          <w:u w:color="6DB33F"/>
        </w:rPr>
        <w:t>header</w:t>
      </w:r>
      <w:proofErr w:type="spellEnd"/>
      <w:r w:rsidRPr="007B5FD9">
        <w:rPr>
          <w:rFonts w:ascii="Times New Roman" w:hAnsi="Times New Roman" w:cs="Times New Roman"/>
          <w:kern w:val="1"/>
          <w:sz w:val="28"/>
          <w:szCs w:val="28"/>
          <w:u w:color="6DB33F"/>
        </w:rPr>
        <w:t xml:space="preserve"> соответственно указанной семантике, </w:t>
      </w:r>
      <w:proofErr w:type="spellStart"/>
      <w:r w:rsidRPr="007B5FD9">
        <w:rPr>
          <w:rFonts w:ascii="Times New Roman" w:hAnsi="Times New Roman" w:cs="Times New Roman"/>
          <w:kern w:val="1"/>
          <w:sz w:val="28"/>
          <w:szCs w:val="28"/>
          <w:u w:color="6DB33F"/>
        </w:rPr>
        <w:t>илбо</w:t>
      </w:r>
      <w:proofErr w:type="spellEnd"/>
      <w:r w:rsidRPr="007B5FD9">
        <w:rPr>
          <w:rFonts w:ascii="Times New Roman" w:hAnsi="Times New Roman" w:cs="Times New Roman"/>
          <w:kern w:val="1"/>
          <w:sz w:val="28"/>
          <w:szCs w:val="28"/>
          <w:u w:color="6DB33F"/>
        </w:rPr>
        <w:t xml:space="preserve"> </w:t>
      </w:r>
      <w:proofErr w:type="spellStart"/>
      <w:r w:rsidRPr="007B5FD9">
        <w:rPr>
          <w:rFonts w:ascii="Times New Roman" w:hAnsi="Times New Roman" w:cs="Times New Roman"/>
          <w:kern w:val="1"/>
          <w:sz w:val="28"/>
          <w:szCs w:val="28"/>
          <w:u w:color="6DB33F"/>
        </w:rPr>
        <w:t>взвращает</w:t>
      </w:r>
      <w:proofErr w:type="spellEnd"/>
      <w:r w:rsidRPr="007B5FD9">
        <w:rPr>
          <w:rFonts w:ascii="Times New Roman" w:hAnsi="Times New Roman" w:cs="Times New Roman"/>
          <w:kern w:val="1"/>
          <w:sz w:val="28"/>
          <w:szCs w:val="28"/>
          <w:u w:color="6DB33F"/>
        </w:rPr>
        <w:t xml:space="preserve"> ошибку.</w:t>
      </w:r>
    </w:p>
    <w:p w14:paraId="57BA4AFB" w14:textId="77777777" w:rsidR="004E02EC" w:rsidRPr="007B5FD9" w:rsidRDefault="004E02EC" w:rsidP="00811A3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Элемент SOAP сообщения Body</w:t>
      </w:r>
      <w:r w:rsidRPr="007B5FD9">
        <w:rPr>
          <w:rFonts w:ascii="Times New Roman" w:hAnsi="Times New Roman" w:cs="Times New Roman"/>
          <w:b/>
          <w:bCs/>
          <w:kern w:val="1"/>
          <w:sz w:val="28"/>
          <w:szCs w:val="28"/>
          <w:u w:color="6DB33F"/>
        </w:rPr>
        <w:t> </w:t>
      </w:r>
      <w:r w:rsidRPr="007B5FD9">
        <w:rPr>
          <w:rFonts w:ascii="Times New Roman" w:hAnsi="Times New Roman" w:cs="Times New Roman"/>
          <w:kern w:val="1"/>
          <w:sz w:val="28"/>
          <w:szCs w:val="28"/>
          <w:u w:color="6DB33F"/>
        </w:rPr>
        <w:t xml:space="preserve">является обязательным и содержит предназначенные для передачи </w:t>
      </w:r>
      <w:proofErr w:type="gramStart"/>
      <w:r w:rsidRPr="007B5FD9">
        <w:rPr>
          <w:rFonts w:ascii="Times New Roman" w:hAnsi="Times New Roman" w:cs="Times New Roman"/>
          <w:kern w:val="1"/>
          <w:sz w:val="28"/>
          <w:szCs w:val="28"/>
          <w:u w:color="6DB33F"/>
        </w:rPr>
        <w:t>XML-данные</w:t>
      </w:r>
      <w:proofErr w:type="gramEnd"/>
      <w:r w:rsidRPr="007B5FD9">
        <w:rPr>
          <w:rFonts w:ascii="Times New Roman" w:hAnsi="Times New Roman" w:cs="Times New Roman"/>
          <w:kern w:val="1"/>
          <w:sz w:val="28"/>
          <w:szCs w:val="28"/>
          <w:u w:color="6DB33F"/>
        </w:rPr>
        <w:t xml:space="preserve"> определяемые приложением. Этот элемент должен быть помещён внутри элемента </w:t>
      </w:r>
      <w:proofErr w:type="spellStart"/>
      <w:r w:rsidRPr="007B5FD9">
        <w:rPr>
          <w:rFonts w:ascii="Times New Roman" w:hAnsi="Times New Roman" w:cs="Times New Roman"/>
          <w:kern w:val="1"/>
          <w:sz w:val="28"/>
          <w:szCs w:val="28"/>
          <w:u w:color="6DB33F"/>
        </w:rPr>
        <w:t>Envelope</w:t>
      </w:r>
      <w:proofErr w:type="spellEnd"/>
      <w:r w:rsidRPr="007B5FD9">
        <w:rPr>
          <w:rFonts w:ascii="Times New Roman" w:hAnsi="Times New Roman" w:cs="Times New Roman"/>
          <w:b/>
          <w:bCs/>
          <w:kern w:val="1"/>
          <w:sz w:val="28"/>
          <w:szCs w:val="28"/>
          <w:u w:color="6DB33F"/>
        </w:rPr>
        <w:t> </w:t>
      </w:r>
      <w:r w:rsidRPr="007B5FD9">
        <w:rPr>
          <w:rFonts w:ascii="Times New Roman" w:hAnsi="Times New Roman" w:cs="Times New Roman"/>
          <w:kern w:val="1"/>
          <w:sz w:val="28"/>
          <w:szCs w:val="28"/>
          <w:u w:color="6DB33F"/>
        </w:rPr>
        <w:t>и следовать после элемента </w:t>
      </w:r>
      <w:proofErr w:type="spellStart"/>
      <w:r w:rsidRPr="007B5FD9">
        <w:rPr>
          <w:rFonts w:ascii="Times New Roman" w:hAnsi="Times New Roman" w:cs="Times New Roman"/>
          <w:kern w:val="1"/>
          <w:sz w:val="28"/>
          <w:szCs w:val="28"/>
          <w:u w:color="6DB33F"/>
        </w:rPr>
        <w:t>Header</w:t>
      </w:r>
      <w:proofErr w:type="spellEnd"/>
      <w:r w:rsidRPr="007B5FD9">
        <w:rPr>
          <w:rFonts w:ascii="Times New Roman" w:hAnsi="Times New Roman" w:cs="Times New Roman"/>
          <w:kern w:val="1"/>
          <w:sz w:val="28"/>
          <w:szCs w:val="28"/>
          <w:u w:color="6DB33F"/>
        </w:rPr>
        <w:t>, который может быть определён в SOAP сообщении.</w:t>
      </w:r>
    </w:p>
    <w:p w14:paraId="20DB6ADC" w14:textId="77777777" w:rsidR="004E02EC" w:rsidRPr="007B5FD9" w:rsidRDefault="004E02EC" w:rsidP="00811A3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Элемент Body </w:t>
      </w:r>
      <w:proofErr w:type="spellStart"/>
      <w:r w:rsidRPr="007B5FD9">
        <w:rPr>
          <w:rFonts w:ascii="Times New Roman" w:hAnsi="Times New Roman" w:cs="Times New Roman"/>
          <w:kern w:val="1"/>
          <w:sz w:val="28"/>
          <w:szCs w:val="28"/>
          <w:u w:color="6DB33F"/>
        </w:rPr>
        <w:t>опредёлен</w:t>
      </w:r>
      <w:proofErr w:type="spellEnd"/>
      <w:r w:rsidR="00811A3D" w:rsidRPr="007B5FD9">
        <w:rPr>
          <w:rFonts w:ascii="Times New Roman" w:hAnsi="Times New Roman" w:cs="Times New Roman"/>
          <w:kern w:val="1"/>
          <w:sz w:val="28"/>
          <w:szCs w:val="28"/>
          <w:u w:color="6DB33F"/>
        </w:rPr>
        <w:t xml:space="preserve"> </w:t>
      </w:r>
      <w:r w:rsidRPr="007B5FD9">
        <w:rPr>
          <w:rFonts w:ascii="Times New Roman" w:hAnsi="Times New Roman" w:cs="Times New Roman"/>
          <w:kern w:val="1"/>
          <w:sz w:val="28"/>
          <w:szCs w:val="28"/>
          <w:u w:color="6DB33F"/>
        </w:rPr>
        <w:t>содержит обязательную информацию, которая предназначена для конечного получателя SOAP сообщения.</w:t>
      </w:r>
    </w:p>
    <w:p w14:paraId="1C9F2E13" w14:textId="77777777" w:rsidR="004E02EC" w:rsidRPr="007B5FD9" w:rsidRDefault="004E02EC" w:rsidP="00811A3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Элемент SOAP сообщения </w:t>
      </w:r>
      <w:proofErr w:type="spellStart"/>
      <w:r w:rsidRPr="007B5FD9">
        <w:rPr>
          <w:rFonts w:ascii="Times New Roman" w:hAnsi="Times New Roman" w:cs="Times New Roman"/>
          <w:b/>
          <w:bCs/>
          <w:kern w:val="1"/>
          <w:sz w:val="28"/>
          <w:szCs w:val="28"/>
          <w:u w:color="6DB33F"/>
        </w:rPr>
        <w:t>fault</w:t>
      </w:r>
      <w:proofErr w:type="spellEnd"/>
      <w:r w:rsidRPr="007B5FD9">
        <w:rPr>
          <w:rFonts w:ascii="Times New Roman" w:hAnsi="Times New Roman" w:cs="Times New Roman"/>
          <w:b/>
          <w:bCs/>
          <w:kern w:val="1"/>
          <w:sz w:val="28"/>
          <w:szCs w:val="28"/>
          <w:u w:color="6DB33F"/>
        </w:rPr>
        <w:t> </w:t>
      </w:r>
      <w:r w:rsidRPr="007B5FD9">
        <w:rPr>
          <w:rFonts w:ascii="Times New Roman" w:hAnsi="Times New Roman" w:cs="Times New Roman"/>
          <w:kern w:val="1"/>
          <w:sz w:val="28"/>
          <w:szCs w:val="28"/>
          <w:u w:color="6DB33F"/>
        </w:rPr>
        <w:t>обрабатывается в случае какой-либо ошибки. Ошибка возвращается отправителю сообщения.</w:t>
      </w:r>
    </w:p>
    <w:p w14:paraId="21B75291" w14:textId="77777777" w:rsidR="004E02EC" w:rsidRPr="007B5FD9" w:rsidRDefault="004E02EC" w:rsidP="00811A3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Данный механизм SOAP возвращает определённую информацию об ошибке, в которую входят:</w:t>
      </w:r>
    </w:p>
    <w:p w14:paraId="10E738FB" w14:textId="77777777" w:rsidR="004E02EC" w:rsidRPr="007B5FD9" w:rsidRDefault="004E02EC" w:rsidP="004C3030">
      <w:pPr>
        <w:widowControl w:val="0"/>
        <w:numPr>
          <w:ilvl w:val="0"/>
          <w:numId w:val="13"/>
        </w:numPr>
        <w:tabs>
          <w:tab w:val="left" w:pos="220"/>
          <w:tab w:val="left" w:pos="720"/>
        </w:tabs>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Код ошибки;</w:t>
      </w:r>
    </w:p>
    <w:p w14:paraId="1181A06C" w14:textId="77777777" w:rsidR="004E02EC" w:rsidRPr="007B5FD9" w:rsidRDefault="004E02EC" w:rsidP="004C3030">
      <w:pPr>
        <w:widowControl w:val="0"/>
        <w:numPr>
          <w:ilvl w:val="0"/>
          <w:numId w:val="13"/>
        </w:numPr>
        <w:tabs>
          <w:tab w:val="left" w:pos="220"/>
          <w:tab w:val="left" w:pos="720"/>
        </w:tabs>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Описание;</w:t>
      </w:r>
    </w:p>
    <w:p w14:paraId="34F3FB4B" w14:textId="77777777" w:rsidR="004E02EC" w:rsidRPr="007B5FD9" w:rsidRDefault="004E02EC" w:rsidP="004C3030">
      <w:pPr>
        <w:widowControl w:val="0"/>
        <w:numPr>
          <w:ilvl w:val="0"/>
          <w:numId w:val="13"/>
        </w:numPr>
        <w:tabs>
          <w:tab w:val="left" w:pos="220"/>
          <w:tab w:val="left" w:pos="720"/>
        </w:tabs>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Адрес обработчика SOAP, который сгенерировал ошибку.</w:t>
      </w:r>
    </w:p>
    <w:p w14:paraId="0EFC3E98" w14:textId="77777777" w:rsidR="004E02EC" w:rsidRPr="007B5FD9" w:rsidRDefault="004E02EC" w:rsidP="00811A3D">
      <w:pPr>
        <w:widowControl w:val="0"/>
        <w:autoSpaceDE w:val="0"/>
        <w:autoSpaceDN w:val="0"/>
        <w:adjustRightInd w:val="0"/>
        <w:ind w:firstLine="709"/>
        <w:jc w:val="both"/>
        <w:rPr>
          <w:rFonts w:ascii="Times New Roman" w:hAnsi="Times New Roman" w:cs="Times New Roman"/>
          <w:b/>
          <w:bCs/>
          <w:kern w:val="1"/>
          <w:sz w:val="28"/>
          <w:szCs w:val="28"/>
          <w:u w:color="6DB33F"/>
        </w:rPr>
      </w:pPr>
      <w:r w:rsidRPr="007B5FD9">
        <w:rPr>
          <w:rFonts w:ascii="Times New Roman" w:hAnsi="Times New Roman" w:cs="Times New Roman"/>
          <w:b/>
          <w:bCs/>
          <w:kern w:val="1"/>
          <w:sz w:val="28"/>
          <w:szCs w:val="28"/>
          <w:u w:color="6DB33F"/>
        </w:rPr>
        <w:t xml:space="preserve">Под-элементы </w:t>
      </w:r>
      <w:proofErr w:type="spellStart"/>
      <w:r w:rsidRPr="007B5FD9">
        <w:rPr>
          <w:rFonts w:ascii="Times New Roman" w:hAnsi="Times New Roman" w:cs="Times New Roman"/>
          <w:b/>
          <w:bCs/>
          <w:kern w:val="1"/>
          <w:sz w:val="28"/>
          <w:szCs w:val="28"/>
          <w:u w:color="6DB33F"/>
        </w:rPr>
        <w:t>Fault</w:t>
      </w:r>
      <w:proofErr w:type="spellEnd"/>
    </w:p>
    <w:p w14:paraId="7DFA1898" w14:textId="77777777" w:rsidR="004E02EC" w:rsidRPr="007B5FD9" w:rsidRDefault="004E02EC" w:rsidP="00811A3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Элемент SO</w:t>
      </w:r>
      <w:r w:rsidR="00D41083" w:rsidRPr="007B5FD9">
        <w:rPr>
          <w:rFonts w:ascii="Times New Roman" w:hAnsi="Times New Roman" w:cs="Times New Roman"/>
          <w:kern w:val="1"/>
          <w:sz w:val="28"/>
          <w:szCs w:val="28"/>
          <w:u w:color="6DB33F"/>
        </w:rPr>
        <w:t xml:space="preserve">AP </w:t>
      </w:r>
      <w:proofErr w:type="gramStart"/>
      <w:r w:rsidR="00D41083" w:rsidRPr="007B5FD9">
        <w:rPr>
          <w:rFonts w:ascii="Times New Roman" w:hAnsi="Times New Roman" w:cs="Times New Roman"/>
          <w:kern w:val="1"/>
          <w:sz w:val="28"/>
          <w:szCs w:val="28"/>
          <w:u w:color="6DB33F"/>
        </w:rPr>
        <w:t xml:space="preserve">сообщения  </w:t>
      </w:r>
      <w:proofErr w:type="spellStart"/>
      <w:r w:rsidR="00D41083" w:rsidRPr="007B5FD9">
        <w:rPr>
          <w:rFonts w:ascii="Times New Roman" w:hAnsi="Times New Roman" w:cs="Times New Roman"/>
          <w:kern w:val="1"/>
          <w:sz w:val="28"/>
          <w:szCs w:val="28"/>
          <w:u w:color="6DB33F"/>
        </w:rPr>
        <w:t>Fault</w:t>
      </w:r>
      <w:proofErr w:type="spellEnd"/>
      <w:proofErr w:type="gramEnd"/>
      <w:r w:rsidR="00D41083" w:rsidRPr="007B5FD9">
        <w:rPr>
          <w:rFonts w:ascii="Times New Roman" w:hAnsi="Times New Roman" w:cs="Times New Roman"/>
          <w:kern w:val="1"/>
          <w:sz w:val="28"/>
          <w:szCs w:val="28"/>
          <w:u w:color="6DB33F"/>
        </w:rPr>
        <w:t xml:space="preserve"> имеет следую</w:t>
      </w:r>
      <w:r w:rsidRPr="007B5FD9">
        <w:rPr>
          <w:rFonts w:ascii="Times New Roman" w:hAnsi="Times New Roman" w:cs="Times New Roman"/>
          <w:kern w:val="1"/>
          <w:sz w:val="28"/>
          <w:szCs w:val="28"/>
          <w:u w:color="6DB33F"/>
        </w:rPr>
        <w:t>щие под-элементы:</w:t>
      </w:r>
    </w:p>
    <w:p w14:paraId="7E8E7514" w14:textId="77777777" w:rsidR="004E02EC" w:rsidRPr="007B5FD9" w:rsidRDefault="004E02EC" w:rsidP="004C3030">
      <w:pPr>
        <w:widowControl w:val="0"/>
        <w:numPr>
          <w:ilvl w:val="0"/>
          <w:numId w:val="14"/>
        </w:numPr>
        <w:tabs>
          <w:tab w:val="left" w:pos="220"/>
          <w:tab w:val="left" w:pos="720"/>
        </w:tabs>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b/>
          <w:bCs/>
          <w:kern w:val="1"/>
          <w:sz w:val="28"/>
          <w:szCs w:val="28"/>
          <w:u w:color="6DB33F"/>
        </w:rPr>
        <w:lastRenderedPageBreak/>
        <w:t>&lt;</w:t>
      </w:r>
      <w:proofErr w:type="spellStart"/>
      <w:r w:rsidRPr="007B5FD9">
        <w:rPr>
          <w:rFonts w:ascii="Times New Roman" w:hAnsi="Times New Roman" w:cs="Times New Roman"/>
          <w:b/>
          <w:bCs/>
          <w:kern w:val="1"/>
          <w:sz w:val="28"/>
          <w:szCs w:val="28"/>
          <w:u w:color="6DB33F"/>
        </w:rPr>
        <w:t>faultCode</w:t>
      </w:r>
      <w:proofErr w:type="spellEnd"/>
      <w:r w:rsidRPr="007B5FD9">
        <w:rPr>
          <w:rFonts w:ascii="Times New Roman" w:hAnsi="Times New Roman" w:cs="Times New Roman"/>
          <w:b/>
          <w:bCs/>
          <w:kern w:val="1"/>
          <w:sz w:val="28"/>
          <w:szCs w:val="28"/>
          <w:u w:color="6DB33F"/>
        </w:rPr>
        <w:t>&gt;</w:t>
      </w:r>
      <w:r w:rsidR="00811A3D" w:rsidRPr="007B5FD9">
        <w:rPr>
          <w:rFonts w:ascii="Times New Roman" w:hAnsi="Times New Roman" w:cs="Times New Roman"/>
          <w:b/>
          <w:bCs/>
          <w:kern w:val="1"/>
          <w:sz w:val="28"/>
          <w:szCs w:val="28"/>
          <w:u w:color="6DB33F"/>
        </w:rPr>
        <w:t xml:space="preserve"> </w:t>
      </w:r>
      <w:r w:rsidRPr="007B5FD9">
        <w:rPr>
          <w:rFonts w:ascii="Times New Roman" w:hAnsi="Times New Roman" w:cs="Times New Roman"/>
          <w:kern w:val="1"/>
          <w:sz w:val="28"/>
          <w:szCs w:val="28"/>
          <w:u w:color="6DB33F"/>
        </w:rPr>
        <w:t xml:space="preserve">Текстовый код, который указывает на тип ошибки (примеры </w:t>
      </w:r>
      <w:proofErr w:type="spellStart"/>
      <w:r w:rsidRPr="007B5FD9">
        <w:rPr>
          <w:rFonts w:ascii="Times New Roman" w:hAnsi="Times New Roman" w:cs="Times New Roman"/>
          <w:kern w:val="1"/>
          <w:sz w:val="28"/>
          <w:szCs w:val="28"/>
          <w:u w:color="6DB33F"/>
        </w:rPr>
        <w:t>укзаны</w:t>
      </w:r>
      <w:proofErr w:type="spellEnd"/>
      <w:r w:rsidRPr="007B5FD9">
        <w:rPr>
          <w:rFonts w:ascii="Times New Roman" w:hAnsi="Times New Roman" w:cs="Times New Roman"/>
          <w:kern w:val="1"/>
          <w:sz w:val="28"/>
          <w:szCs w:val="28"/>
          <w:u w:color="6DB33F"/>
        </w:rPr>
        <w:t xml:space="preserve"> ниже).</w:t>
      </w:r>
    </w:p>
    <w:p w14:paraId="3A2E75D4" w14:textId="77777777" w:rsidR="004E02EC" w:rsidRPr="007B5FD9" w:rsidRDefault="004E02EC" w:rsidP="004C3030">
      <w:pPr>
        <w:widowControl w:val="0"/>
        <w:numPr>
          <w:ilvl w:val="0"/>
          <w:numId w:val="14"/>
        </w:numPr>
        <w:tabs>
          <w:tab w:val="left" w:pos="220"/>
          <w:tab w:val="left" w:pos="720"/>
        </w:tabs>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b/>
          <w:bCs/>
          <w:kern w:val="1"/>
          <w:sz w:val="28"/>
          <w:szCs w:val="28"/>
          <w:u w:color="6DB33F"/>
        </w:rPr>
        <w:t>&lt;</w:t>
      </w:r>
      <w:proofErr w:type="spellStart"/>
      <w:r w:rsidRPr="007B5FD9">
        <w:rPr>
          <w:rFonts w:ascii="Times New Roman" w:hAnsi="Times New Roman" w:cs="Times New Roman"/>
          <w:b/>
          <w:bCs/>
          <w:kern w:val="1"/>
          <w:sz w:val="28"/>
          <w:szCs w:val="28"/>
          <w:u w:color="6DB33F"/>
        </w:rPr>
        <w:t>faultString</w:t>
      </w:r>
      <w:proofErr w:type="spellEnd"/>
      <w:r w:rsidRPr="007B5FD9">
        <w:rPr>
          <w:rFonts w:ascii="Times New Roman" w:hAnsi="Times New Roman" w:cs="Times New Roman"/>
          <w:b/>
          <w:bCs/>
          <w:kern w:val="1"/>
          <w:sz w:val="28"/>
          <w:szCs w:val="28"/>
          <w:u w:color="6DB33F"/>
        </w:rPr>
        <w:t>&gt;</w:t>
      </w:r>
      <w:r w:rsidR="00811A3D" w:rsidRPr="007B5FD9">
        <w:rPr>
          <w:rFonts w:ascii="Times New Roman" w:eastAsia="MS Mincho" w:hAnsi="Times New Roman" w:cs="Times New Roman"/>
          <w:kern w:val="1"/>
          <w:sz w:val="28"/>
          <w:szCs w:val="28"/>
          <w:u w:color="6DB33F"/>
        </w:rPr>
        <w:t xml:space="preserve"> </w:t>
      </w:r>
      <w:r w:rsidRPr="007B5FD9">
        <w:rPr>
          <w:rFonts w:ascii="Times New Roman" w:hAnsi="Times New Roman" w:cs="Times New Roman"/>
          <w:kern w:val="1"/>
          <w:sz w:val="28"/>
          <w:szCs w:val="28"/>
          <w:u w:color="6DB33F"/>
        </w:rPr>
        <w:t>Текстовое сообщение с объяснением ошибки.</w:t>
      </w:r>
    </w:p>
    <w:p w14:paraId="236B1FB5" w14:textId="77777777" w:rsidR="004E02EC" w:rsidRPr="007B5FD9" w:rsidRDefault="004E02EC" w:rsidP="004C3030">
      <w:pPr>
        <w:widowControl w:val="0"/>
        <w:numPr>
          <w:ilvl w:val="0"/>
          <w:numId w:val="14"/>
        </w:numPr>
        <w:tabs>
          <w:tab w:val="left" w:pos="220"/>
          <w:tab w:val="left" w:pos="720"/>
        </w:tabs>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b/>
          <w:bCs/>
          <w:kern w:val="1"/>
          <w:sz w:val="28"/>
          <w:szCs w:val="28"/>
          <w:u w:color="6DB33F"/>
        </w:rPr>
        <w:t>&lt;</w:t>
      </w:r>
      <w:proofErr w:type="spellStart"/>
      <w:r w:rsidRPr="007B5FD9">
        <w:rPr>
          <w:rFonts w:ascii="Times New Roman" w:hAnsi="Times New Roman" w:cs="Times New Roman"/>
          <w:b/>
          <w:bCs/>
          <w:kern w:val="1"/>
          <w:sz w:val="28"/>
          <w:szCs w:val="28"/>
          <w:u w:color="6DB33F"/>
        </w:rPr>
        <w:t>faultActor</w:t>
      </w:r>
      <w:proofErr w:type="spellEnd"/>
      <w:r w:rsidRPr="007B5FD9">
        <w:rPr>
          <w:rFonts w:ascii="Times New Roman" w:hAnsi="Times New Roman" w:cs="Times New Roman"/>
          <w:b/>
          <w:bCs/>
          <w:kern w:val="1"/>
          <w:sz w:val="28"/>
          <w:szCs w:val="28"/>
          <w:u w:color="6DB33F"/>
        </w:rPr>
        <w:t>&gt;</w:t>
      </w:r>
      <w:r w:rsidR="00811A3D" w:rsidRPr="007B5FD9">
        <w:rPr>
          <w:rFonts w:ascii="Times New Roman" w:eastAsia="MS Mincho" w:hAnsi="Times New Roman" w:cs="Times New Roman"/>
          <w:kern w:val="1"/>
          <w:sz w:val="28"/>
          <w:szCs w:val="28"/>
          <w:u w:color="6DB33F"/>
        </w:rPr>
        <w:t xml:space="preserve"> </w:t>
      </w:r>
      <w:r w:rsidRPr="007B5FD9">
        <w:rPr>
          <w:rFonts w:ascii="Times New Roman" w:hAnsi="Times New Roman" w:cs="Times New Roman"/>
          <w:kern w:val="1"/>
          <w:sz w:val="28"/>
          <w:szCs w:val="28"/>
          <w:u w:color="6DB33F"/>
        </w:rPr>
        <w:t>Текстовое сообщение, которое указывает, кто именно является причиной ошибки. Крайне полезно, когда SOAP сообщение проходит через несколько элементов (</w:t>
      </w:r>
      <w:proofErr w:type="spellStart"/>
      <w:r w:rsidRPr="007B5FD9">
        <w:rPr>
          <w:rFonts w:ascii="Times New Roman" w:hAnsi="Times New Roman" w:cs="Times New Roman"/>
          <w:kern w:val="1"/>
          <w:sz w:val="28"/>
          <w:szCs w:val="28"/>
          <w:u w:color="6DB33F"/>
        </w:rPr>
        <w:t>nodes</w:t>
      </w:r>
      <w:proofErr w:type="spellEnd"/>
      <w:r w:rsidRPr="007B5FD9">
        <w:rPr>
          <w:rFonts w:ascii="Times New Roman" w:hAnsi="Times New Roman" w:cs="Times New Roman"/>
          <w:kern w:val="1"/>
          <w:sz w:val="28"/>
          <w:szCs w:val="28"/>
          <w:u w:color="6DB33F"/>
        </w:rPr>
        <w:t xml:space="preserve">) и клиенту необходимо узнать, в каком </w:t>
      </w:r>
      <w:proofErr w:type="spellStart"/>
      <w:r w:rsidRPr="007B5FD9">
        <w:rPr>
          <w:rFonts w:ascii="Times New Roman" w:hAnsi="Times New Roman" w:cs="Times New Roman"/>
          <w:kern w:val="1"/>
          <w:sz w:val="28"/>
          <w:szCs w:val="28"/>
          <w:u w:color="6DB33F"/>
        </w:rPr>
        <w:t>имеено</w:t>
      </w:r>
      <w:proofErr w:type="spellEnd"/>
      <w:r w:rsidRPr="007B5FD9">
        <w:rPr>
          <w:rFonts w:ascii="Times New Roman" w:hAnsi="Times New Roman" w:cs="Times New Roman"/>
          <w:kern w:val="1"/>
          <w:sz w:val="28"/>
          <w:szCs w:val="28"/>
          <w:u w:color="6DB33F"/>
        </w:rPr>
        <w:t xml:space="preserve"> из этих узлов произошла ошибка. Узел, который не является конечным получателем должен включать в себя элемент </w:t>
      </w:r>
      <w:proofErr w:type="spellStart"/>
      <w:r w:rsidRPr="007B5FD9">
        <w:rPr>
          <w:rFonts w:ascii="Times New Roman" w:hAnsi="Times New Roman" w:cs="Times New Roman"/>
          <w:i/>
          <w:iCs/>
          <w:kern w:val="1"/>
          <w:sz w:val="28"/>
          <w:szCs w:val="28"/>
          <w:u w:color="6DB33F"/>
        </w:rPr>
        <w:t>faultActor</w:t>
      </w:r>
      <w:proofErr w:type="spellEnd"/>
      <w:r w:rsidRPr="007B5FD9">
        <w:rPr>
          <w:rFonts w:ascii="Times New Roman" w:hAnsi="Times New Roman" w:cs="Times New Roman"/>
          <w:kern w:val="1"/>
          <w:sz w:val="28"/>
          <w:szCs w:val="28"/>
          <w:u w:color="6DB33F"/>
        </w:rPr>
        <w:t>.</w:t>
      </w:r>
    </w:p>
    <w:p w14:paraId="5FAC267D" w14:textId="77777777" w:rsidR="004E02EC" w:rsidRPr="007B5FD9" w:rsidRDefault="004E02EC" w:rsidP="004C3030">
      <w:pPr>
        <w:widowControl w:val="0"/>
        <w:numPr>
          <w:ilvl w:val="0"/>
          <w:numId w:val="14"/>
        </w:numPr>
        <w:tabs>
          <w:tab w:val="left" w:pos="220"/>
          <w:tab w:val="left" w:pos="720"/>
        </w:tabs>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b/>
          <w:bCs/>
          <w:kern w:val="1"/>
          <w:sz w:val="28"/>
          <w:szCs w:val="28"/>
          <w:u w:color="6DB33F"/>
        </w:rPr>
        <w:t>&lt;</w:t>
      </w:r>
      <w:proofErr w:type="spellStart"/>
      <w:r w:rsidRPr="007B5FD9">
        <w:rPr>
          <w:rFonts w:ascii="Times New Roman" w:hAnsi="Times New Roman" w:cs="Times New Roman"/>
          <w:b/>
          <w:bCs/>
          <w:kern w:val="1"/>
          <w:sz w:val="28"/>
          <w:szCs w:val="28"/>
          <w:u w:color="6DB33F"/>
        </w:rPr>
        <w:t>detail</w:t>
      </w:r>
      <w:proofErr w:type="spellEnd"/>
      <w:r w:rsidRPr="007B5FD9">
        <w:rPr>
          <w:rFonts w:ascii="Times New Roman" w:hAnsi="Times New Roman" w:cs="Times New Roman"/>
          <w:b/>
          <w:bCs/>
          <w:kern w:val="1"/>
          <w:sz w:val="28"/>
          <w:szCs w:val="28"/>
          <w:u w:color="6DB33F"/>
        </w:rPr>
        <w:t>&gt;</w:t>
      </w:r>
      <w:r w:rsidR="00811A3D" w:rsidRPr="007B5FD9">
        <w:rPr>
          <w:rFonts w:ascii="Times New Roman" w:eastAsia="MS Mincho" w:hAnsi="Times New Roman" w:cs="Times New Roman"/>
          <w:kern w:val="1"/>
          <w:sz w:val="28"/>
          <w:szCs w:val="28"/>
          <w:u w:color="6DB33F"/>
        </w:rPr>
        <w:t xml:space="preserve"> </w:t>
      </w:r>
      <w:r w:rsidRPr="007B5FD9">
        <w:rPr>
          <w:rFonts w:ascii="Times New Roman" w:hAnsi="Times New Roman" w:cs="Times New Roman"/>
          <w:kern w:val="1"/>
          <w:sz w:val="28"/>
          <w:szCs w:val="28"/>
          <w:u w:color="6DB33F"/>
        </w:rPr>
        <w:t>Этот элемент используется для хранения специального сообщения об ошибке, которое характерно для конкретного приложения. Этот элемент может включать под-элементы, которые называются </w:t>
      </w:r>
      <w:proofErr w:type="spellStart"/>
      <w:r w:rsidRPr="007B5FD9">
        <w:rPr>
          <w:rFonts w:ascii="Times New Roman" w:hAnsi="Times New Roman" w:cs="Times New Roman"/>
          <w:b/>
          <w:bCs/>
          <w:kern w:val="1"/>
          <w:sz w:val="28"/>
          <w:szCs w:val="28"/>
          <w:u w:color="6DB33F"/>
        </w:rPr>
        <w:t>detail</w:t>
      </w:r>
      <w:proofErr w:type="spellEnd"/>
      <w:r w:rsidRPr="007B5FD9">
        <w:rPr>
          <w:rFonts w:ascii="Times New Roman" w:hAnsi="Times New Roman" w:cs="Times New Roman"/>
          <w:b/>
          <w:bCs/>
          <w:kern w:val="1"/>
          <w:sz w:val="28"/>
          <w:szCs w:val="28"/>
          <w:u w:color="6DB33F"/>
        </w:rPr>
        <w:t xml:space="preserve"> </w:t>
      </w:r>
      <w:proofErr w:type="spellStart"/>
      <w:r w:rsidRPr="007B5FD9">
        <w:rPr>
          <w:rFonts w:ascii="Times New Roman" w:hAnsi="Times New Roman" w:cs="Times New Roman"/>
          <w:b/>
          <w:bCs/>
          <w:kern w:val="1"/>
          <w:sz w:val="28"/>
          <w:szCs w:val="28"/>
          <w:u w:color="6DB33F"/>
        </w:rPr>
        <w:t>entries</w:t>
      </w:r>
      <w:proofErr w:type="spellEnd"/>
      <w:r w:rsidRPr="007B5FD9">
        <w:rPr>
          <w:rFonts w:ascii="Times New Roman" w:hAnsi="Times New Roman" w:cs="Times New Roman"/>
          <w:kern w:val="1"/>
          <w:sz w:val="28"/>
          <w:szCs w:val="28"/>
          <w:u w:color="6DB33F"/>
        </w:rPr>
        <w:t>.</w:t>
      </w:r>
    </w:p>
    <w:p w14:paraId="6A4D6B0A" w14:textId="77777777" w:rsidR="004E02EC" w:rsidRPr="007B5FD9" w:rsidRDefault="004E02EC" w:rsidP="00811A3D">
      <w:pPr>
        <w:widowControl w:val="0"/>
        <w:autoSpaceDE w:val="0"/>
        <w:autoSpaceDN w:val="0"/>
        <w:adjustRightInd w:val="0"/>
        <w:ind w:firstLine="709"/>
        <w:jc w:val="both"/>
        <w:rPr>
          <w:rFonts w:ascii="Times New Roman" w:hAnsi="Times New Roman" w:cs="Times New Roman"/>
          <w:b/>
          <w:bCs/>
          <w:kern w:val="1"/>
          <w:sz w:val="28"/>
          <w:szCs w:val="28"/>
          <w:u w:color="6DB33F"/>
        </w:rPr>
      </w:pPr>
      <w:r w:rsidRPr="007B5FD9">
        <w:rPr>
          <w:rFonts w:ascii="Times New Roman" w:hAnsi="Times New Roman" w:cs="Times New Roman"/>
          <w:b/>
          <w:bCs/>
          <w:kern w:val="1"/>
          <w:sz w:val="28"/>
          <w:szCs w:val="28"/>
          <w:u w:color="6DB33F"/>
        </w:rPr>
        <w:t>Код ошибок SOAP</w:t>
      </w:r>
    </w:p>
    <w:p w14:paraId="37105279" w14:textId="77777777" w:rsidR="004E02EC" w:rsidRPr="007B5FD9" w:rsidRDefault="004E02EC" w:rsidP="00811A3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Значения, приведённые ниже должны использоваться в элементе </w:t>
      </w:r>
      <w:proofErr w:type="spellStart"/>
      <w:r w:rsidRPr="007B5FD9">
        <w:rPr>
          <w:rFonts w:ascii="Times New Roman" w:hAnsi="Times New Roman" w:cs="Times New Roman"/>
          <w:kern w:val="1"/>
          <w:sz w:val="28"/>
          <w:szCs w:val="28"/>
          <w:u w:color="6DB33F"/>
        </w:rPr>
        <w:t>faultCode</w:t>
      </w:r>
      <w:proofErr w:type="spellEnd"/>
      <w:r w:rsidRPr="007B5FD9">
        <w:rPr>
          <w:rFonts w:ascii="Times New Roman" w:hAnsi="Times New Roman" w:cs="Times New Roman"/>
          <w:kern w:val="1"/>
          <w:sz w:val="28"/>
          <w:szCs w:val="28"/>
          <w:u w:color="6DB33F"/>
        </w:rPr>
        <w:t xml:space="preserve"> для </w:t>
      </w:r>
      <w:proofErr w:type="spellStart"/>
      <w:r w:rsidRPr="007B5FD9">
        <w:rPr>
          <w:rFonts w:ascii="Times New Roman" w:hAnsi="Times New Roman" w:cs="Times New Roman"/>
          <w:kern w:val="1"/>
          <w:sz w:val="28"/>
          <w:szCs w:val="28"/>
          <w:u w:color="6DB33F"/>
        </w:rPr>
        <w:t>описаня</w:t>
      </w:r>
      <w:proofErr w:type="spellEnd"/>
      <w:r w:rsidRPr="007B5FD9">
        <w:rPr>
          <w:rFonts w:ascii="Times New Roman" w:hAnsi="Times New Roman" w:cs="Times New Roman"/>
          <w:kern w:val="1"/>
          <w:sz w:val="28"/>
          <w:szCs w:val="28"/>
          <w:u w:color="6DB33F"/>
        </w:rPr>
        <w:t xml:space="preserve"> ошибки.</w:t>
      </w:r>
    </w:p>
    <w:p w14:paraId="0838BEC2" w14:textId="77777777" w:rsidR="004E02EC" w:rsidRPr="007B5FD9" w:rsidRDefault="004E02EC" w:rsidP="004C3030">
      <w:pPr>
        <w:widowControl w:val="0"/>
        <w:numPr>
          <w:ilvl w:val="0"/>
          <w:numId w:val="15"/>
        </w:numPr>
        <w:tabs>
          <w:tab w:val="left" w:pos="220"/>
          <w:tab w:val="left" w:pos="720"/>
        </w:tabs>
        <w:autoSpaceDE w:val="0"/>
        <w:autoSpaceDN w:val="0"/>
        <w:adjustRightInd w:val="0"/>
        <w:ind w:firstLine="709"/>
        <w:jc w:val="both"/>
        <w:rPr>
          <w:rFonts w:ascii="Times New Roman" w:hAnsi="Times New Roman" w:cs="Times New Roman"/>
          <w:kern w:val="1"/>
          <w:sz w:val="28"/>
          <w:szCs w:val="28"/>
          <w:u w:color="6DB33F"/>
        </w:rPr>
      </w:pPr>
      <w:proofErr w:type="spellStart"/>
      <w:r w:rsidRPr="007B5FD9">
        <w:rPr>
          <w:rFonts w:ascii="Times New Roman" w:hAnsi="Times New Roman" w:cs="Times New Roman"/>
          <w:b/>
          <w:bCs/>
          <w:kern w:val="1"/>
          <w:sz w:val="28"/>
          <w:szCs w:val="28"/>
          <w:u w:color="6DB33F"/>
        </w:rPr>
        <w:t>SOAP-</w:t>
      </w:r>
      <w:proofErr w:type="gramStart"/>
      <w:r w:rsidRPr="007B5FD9">
        <w:rPr>
          <w:rFonts w:ascii="Times New Roman" w:hAnsi="Times New Roman" w:cs="Times New Roman"/>
          <w:b/>
          <w:bCs/>
          <w:kern w:val="1"/>
          <w:sz w:val="28"/>
          <w:szCs w:val="28"/>
          <w:u w:color="6DB33F"/>
        </w:rPr>
        <w:t>ENV:MustUnderstand</w:t>
      </w:r>
      <w:proofErr w:type="spellEnd"/>
      <w:proofErr w:type="gramEnd"/>
      <w:r w:rsidR="00811A3D" w:rsidRPr="007B5FD9">
        <w:rPr>
          <w:rFonts w:ascii="Times New Roman" w:eastAsia="MS Mincho" w:hAnsi="Times New Roman" w:cs="Times New Roman"/>
          <w:kern w:val="1"/>
          <w:sz w:val="28"/>
          <w:szCs w:val="28"/>
          <w:u w:color="6DB33F"/>
        </w:rPr>
        <w:t xml:space="preserve"> </w:t>
      </w:r>
      <w:r w:rsidRPr="007B5FD9">
        <w:rPr>
          <w:rFonts w:ascii="Times New Roman" w:hAnsi="Times New Roman" w:cs="Times New Roman"/>
          <w:kern w:val="1"/>
          <w:sz w:val="28"/>
          <w:szCs w:val="28"/>
          <w:u w:color="6DB33F"/>
        </w:rPr>
        <w:t xml:space="preserve">Промежуточный под-элемент элемента </w:t>
      </w:r>
      <w:proofErr w:type="spellStart"/>
      <w:r w:rsidRPr="007B5FD9">
        <w:rPr>
          <w:rFonts w:ascii="Times New Roman" w:hAnsi="Times New Roman" w:cs="Times New Roman"/>
          <w:kern w:val="1"/>
          <w:sz w:val="28"/>
          <w:szCs w:val="28"/>
          <w:u w:color="6DB33F"/>
        </w:rPr>
        <w:t>Header</w:t>
      </w:r>
      <w:proofErr w:type="spellEnd"/>
      <w:r w:rsidRPr="007B5FD9">
        <w:rPr>
          <w:rFonts w:ascii="Times New Roman" w:hAnsi="Times New Roman" w:cs="Times New Roman"/>
          <w:kern w:val="1"/>
          <w:sz w:val="28"/>
          <w:szCs w:val="28"/>
          <w:u w:color="6DB33F"/>
        </w:rPr>
        <w:t xml:space="preserve"> с </w:t>
      </w:r>
      <w:proofErr w:type="spellStart"/>
      <w:r w:rsidRPr="007B5FD9">
        <w:rPr>
          <w:rFonts w:ascii="Times New Roman" w:hAnsi="Times New Roman" w:cs="Times New Roman"/>
          <w:kern w:val="1"/>
          <w:sz w:val="28"/>
          <w:szCs w:val="28"/>
          <w:u w:color="6DB33F"/>
        </w:rPr>
        <w:t>аттрибутом</w:t>
      </w:r>
      <w:proofErr w:type="spellEnd"/>
      <w:r w:rsidRPr="007B5FD9">
        <w:rPr>
          <w:rFonts w:ascii="Times New Roman" w:hAnsi="Times New Roman" w:cs="Times New Roman"/>
          <w:kern w:val="1"/>
          <w:sz w:val="28"/>
          <w:szCs w:val="28"/>
          <w:u w:color="6DB33F"/>
        </w:rPr>
        <w:t xml:space="preserve"> </w:t>
      </w:r>
      <w:proofErr w:type="spellStart"/>
      <w:r w:rsidRPr="007B5FD9">
        <w:rPr>
          <w:rFonts w:ascii="Times New Roman" w:hAnsi="Times New Roman" w:cs="Times New Roman"/>
          <w:kern w:val="1"/>
          <w:sz w:val="28"/>
          <w:szCs w:val="28"/>
          <w:u w:color="6DB33F"/>
        </w:rPr>
        <w:t>mustUnderstand</w:t>
      </w:r>
      <w:proofErr w:type="spellEnd"/>
      <w:r w:rsidRPr="007B5FD9">
        <w:rPr>
          <w:rFonts w:ascii="Times New Roman" w:hAnsi="Times New Roman" w:cs="Times New Roman"/>
          <w:kern w:val="1"/>
          <w:sz w:val="28"/>
          <w:szCs w:val="28"/>
          <w:u w:color="6DB33F"/>
        </w:rPr>
        <w:t>, который установлен на 1 не был понят.</w:t>
      </w:r>
    </w:p>
    <w:p w14:paraId="03FAC0F1" w14:textId="77777777" w:rsidR="004E02EC" w:rsidRPr="007B5FD9" w:rsidRDefault="004E02EC" w:rsidP="004C3030">
      <w:pPr>
        <w:widowControl w:val="0"/>
        <w:numPr>
          <w:ilvl w:val="0"/>
          <w:numId w:val="15"/>
        </w:numPr>
        <w:tabs>
          <w:tab w:val="left" w:pos="220"/>
          <w:tab w:val="left" w:pos="720"/>
        </w:tabs>
        <w:autoSpaceDE w:val="0"/>
        <w:autoSpaceDN w:val="0"/>
        <w:adjustRightInd w:val="0"/>
        <w:ind w:firstLine="709"/>
        <w:jc w:val="both"/>
        <w:rPr>
          <w:rFonts w:ascii="Times New Roman" w:hAnsi="Times New Roman" w:cs="Times New Roman"/>
          <w:kern w:val="1"/>
          <w:sz w:val="28"/>
          <w:szCs w:val="28"/>
          <w:u w:color="6DB33F"/>
        </w:rPr>
      </w:pPr>
      <w:proofErr w:type="spellStart"/>
      <w:r w:rsidRPr="007B5FD9">
        <w:rPr>
          <w:rFonts w:ascii="Times New Roman" w:hAnsi="Times New Roman" w:cs="Times New Roman"/>
          <w:b/>
          <w:bCs/>
          <w:kern w:val="1"/>
          <w:sz w:val="28"/>
          <w:szCs w:val="28"/>
          <w:u w:color="6DB33F"/>
        </w:rPr>
        <w:t>SOAP-</w:t>
      </w:r>
      <w:proofErr w:type="gramStart"/>
      <w:r w:rsidRPr="007B5FD9">
        <w:rPr>
          <w:rFonts w:ascii="Times New Roman" w:hAnsi="Times New Roman" w:cs="Times New Roman"/>
          <w:b/>
          <w:bCs/>
          <w:kern w:val="1"/>
          <w:sz w:val="28"/>
          <w:szCs w:val="28"/>
          <w:u w:color="6DB33F"/>
        </w:rPr>
        <w:t>ENV:VersionMismatch</w:t>
      </w:r>
      <w:proofErr w:type="spellEnd"/>
      <w:proofErr w:type="gramEnd"/>
      <w:r w:rsidR="00811A3D" w:rsidRPr="007B5FD9">
        <w:rPr>
          <w:rFonts w:ascii="Times New Roman" w:eastAsia="MS Mincho" w:hAnsi="Times New Roman" w:cs="Times New Roman"/>
          <w:kern w:val="1"/>
          <w:sz w:val="28"/>
          <w:szCs w:val="28"/>
          <w:u w:color="6DB33F"/>
        </w:rPr>
        <w:t xml:space="preserve"> </w:t>
      </w:r>
      <w:r w:rsidRPr="007B5FD9">
        <w:rPr>
          <w:rFonts w:ascii="Times New Roman" w:hAnsi="Times New Roman" w:cs="Times New Roman"/>
          <w:kern w:val="1"/>
          <w:sz w:val="28"/>
          <w:szCs w:val="28"/>
          <w:u w:color="6DB33F"/>
        </w:rPr>
        <w:t xml:space="preserve">Находит неверное пространство имён в элементе </w:t>
      </w:r>
      <w:proofErr w:type="spellStart"/>
      <w:r w:rsidRPr="007B5FD9">
        <w:rPr>
          <w:rFonts w:ascii="Times New Roman" w:hAnsi="Times New Roman" w:cs="Times New Roman"/>
          <w:kern w:val="1"/>
          <w:sz w:val="28"/>
          <w:szCs w:val="28"/>
          <w:u w:color="6DB33F"/>
        </w:rPr>
        <w:t>Envelope</w:t>
      </w:r>
      <w:proofErr w:type="spellEnd"/>
      <w:r w:rsidRPr="007B5FD9">
        <w:rPr>
          <w:rFonts w:ascii="Times New Roman" w:hAnsi="Times New Roman" w:cs="Times New Roman"/>
          <w:kern w:val="1"/>
          <w:sz w:val="28"/>
          <w:szCs w:val="28"/>
          <w:u w:color="6DB33F"/>
        </w:rPr>
        <w:t>.</w:t>
      </w:r>
    </w:p>
    <w:p w14:paraId="45C89453" w14:textId="77777777" w:rsidR="004E02EC" w:rsidRPr="007B5FD9" w:rsidRDefault="004E02EC" w:rsidP="004C3030">
      <w:pPr>
        <w:widowControl w:val="0"/>
        <w:numPr>
          <w:ilvl w:val="0"/>
          <w:numId w:val="15"/>
        </w:numPr>
        <w:tabs>
          <w:tab w:val="left" w:pos="220"/>
          <w:tab w:val="left" w:pos="720"/>
        </w:tabs>
        <w:autoSpaceDE w:val="0"/>
        <w:autoSpaceDN w:val="0"/>
        <w:adjustRightInd w:val="0"/>
        <w:ind w:firstLine="709"/>
        <w:jc w:val="both"/>
        <w:rPr>
          <w:rFonts w:ascii="Times New Roman" w:hAnsi="Times New Roman" w:cs="Times New Roman"/>
          <w:kern w:val="1"/>
          <w:sz w:val="28"/>
          <w:szCs w:val="28"/>
          <w:u w:color="6DB33F"/>
        </w:rPr>
      </w:pPr>
      <w:proofErr w:type="spellStart"/>
      <w:r w:rsidRPr="007B5FD9">
        <w:rPr>
          <w:rFonts w:ascii="Times New Roman" w:hAnsi="Times New Roman" w:cs="Times New Roman"/>
          <w:b/>
          <w:bCs/>
          <w:kern w:val="1"/>
          <w:sz w:val="28"/>
          <w:szCs w:val="28"/>
          <w:u w:color="6DB33F"/>
        </w:rPr>
        <w:t>SOAP-</w:t>
      </w:r>
      <w:proofErr w:type="gramStart"/>
      <w:r w:rsidRPr="007B5FD9">
        <w:rPr>
          <w:rFonts w:ascii="Times New Roman" w:hAnsi="Times New Roman" w:cs="Times New Roman"/>
          <w:b/>
          <w:bCs/>
          <w:kern w:val="1"/>
          <w:sz w:val="28"/>
          <w:szCs w:val="28"/>
          <w:u w:color="6DB33F"/>
        </w:rPr>
        <w:t>ENV:Server</w:t>
      </w:r>
      <w:proofErr w:type="spellEnd"/>
      <w:proofErr w:type="gramEnd"/>
      <w:r w:rsidR="00811A3D" w:rsidRPr="007B5FD9">
        <w:rPr>
          <w:rFonts w:ascii="Times New Roman" w:eastAsia="MS Mincho" w:hAnsi="Times New Roman" w:cs="Times New Roman"/>
          <w:kern w:val="1"/>
          <w:sz w:val="28"/>
          <w:szCs w:val="28"/>
          <w:u w:color="6DB33F"/>
        </w:rPr>
        <w:t xml:space="preserve"> </w:t>
      </w:r>
      <w:r w:rsidRPr="007B5FD9">
        <w:rPr>
          <w:rFonts w:ascii="Times New Roman" w:hAnsi="Times New Roman" w:cs="Times New Roman"/>
          <w:kern w:val="1"/>
          <w:sz w:val="28"/>
          <w:szCs w:val="28"/>
          <w:u w:color="6DB33F"/>
        </w:rPr>
        <w:t>Проблема произошла на сервере, из-за чего сообщение не может быть передано.</w:t>
      </w:r>
    </w:p>
    <w:p w14:paraId="3AEF0586" w14:textId="77777777" w:rsidR="004E02EC" w:rsidRPr="007B5FD9" w:rsidRDefault="004E02EC" w:rsidP="004C3030">
      <w:pPr>
        <w:widowControl w:val="0"/>
        <w:numPr>
          <w:ilvl w:val="0"/>
          <w:numId w:val="15"/>
        </w:numPr>
        <w:tabs>
          <w:tab w:val="left" w:pos="220"/>
          <w:tab w:val="left" w:pos="720"/>
        </w:tabs>
        <w:autoSpaceDE w:val="0"/>
        <w:autoSpaceDN w:val="0"/>
        <w:adjustRightInd w:val="0"/>
        <w:ind w:firstLine="709"/>
        <w:jc w:val="both"/>
        <w:rPr>
          <w:rFonts w:ascii="Times New Roman" w:hAnsi="Times New Roman" w:cs="Times New Roman"/>
          <w:kern w:val="1"/>
          <w:sz w:val="28"/>
          <w:szCs w:val="28"/>
          <w:u w:color="6DB33F"/>
        </w:rPr>
      </w:pPr>
      <w:proofErr w:type="spellStart"/>
      <w:r w:rsidRPr="007B5FD9">
        <w:rPr>
          <w:rFonts w:ascii="Times New Roman" w:hAnsi="Times New Roman" w:cs="Times New Roman"/>
          <w:b/>
          <w:bCs/>
          <w:kern w:val="1"/>
          <w:sz w:val="28"/>
          <w:szCs w:val="28"/>
          <w:u w:color="6DB33F"/>
        </w:rPr>
        <w:t>SOAP-</w:t>
      </w:r>
      <w:proofErr w:type="gramStart"/>
      <w:r w:rsidRPr="007B5FD9">
        <w:rPr>
          <w:rFonts w:ascii="Times New Roman" w:hAnsi="Times New Roman" w:cs="Times New Roman"/>
          <w:b/>
          <w:bCs/>
          <w:kern w:val="1"/>
          <w:sz w:val="28"/>
          <w:szCs w:val="28"/>
          <w:u w:color="6DB33F"/>
        </w:rPr>
        <w:t>ENV:Client</w:t>
      </w:r>
      <w:proofErr w:type="spellEnd"/>
      <w:proofErr w:type="gramEnd"/>
      <w:r w:rsidR="00811A3D" w:rsidRPr="007B5FD9">
        <w:rPr>
          <w:rFonts w:ascii="Times New Roman" w:eastAsia="MS Mincho" w:hAnsi="Times New Roman" w:cs="Times New Roman"/>
          <w:kern w:val="1"/>
          <w:sz w:val="28"/>
          <w:szCs w:val="28"/>
          <w:u w:color="6DB33F"/>
        </w:rPr>
        <w:t xml:space="preserve"> </w:t>
      </w:r>
      <w:r w:rsidRPr="007B5FD9">
        <w:rPr>
          <w:rFonts w:ascii="Times New Roman" w:hAnsi="Times New Roman" w:cs="Times New Roman"/>
          <w:kern w:val="1"/>
          <w:sz w:val="28"/>
          <w:szCs w:val="28"/>
          <w:u w:color="6DB33F"/>
        </w:rPr>
        <w:t>Сообщение было некорректно сформировано, либо содержало некорректную информацию.</w:t>
      </w:r>
    </w:p>
    <w:p w14:paraId="7EB3C98E" w14:textId="77777777" w:rsidR="004E02EC" w:rsidRPr="007B5FD9" w:rsidRDefault="004E02EC" w:rsidP="00811A3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Определены три стандартизованные роли (см. SOAP Часть 1 Раздел 2.2):</w:t>
      </w:r>
    </w:p>
    <w:p w14:paraId="524851A8" w14:textId="77777777" w:rsidR="004E02EC" w:rsidRPr="007B5FD9" w:rsidRDefault="004E02EC" w:rsidP="004C3030">
      <w:pPr>
        <w:widowControl w:val="0"/>
        <w:numPr>
          <w:ilvl w:val="0"/>
          <w:numId w:val="16"/>
        </w:numPr>
        <w:tabs>
          <w:tab w:val="left" w:pos="220"/>
          <w:tab w:val="left" w:pos="720"/>
          <w:tab w:val="left" w:pos="1701"/>
        </w:tabs>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"http://www.w3.org/2003/05/soap-envelope/role/none" (далее просто "</w:t>
      </w:r>
      <w:proofErr w:type="spellStart"/>
      <w:r w:rsidRPr="007B5FD9">
        <w:rPr>
          <w:rFonts w:ascii="Times New Roman" w:hAnsi="Times New Roman" w:cs="Times New Roman"/>
          <w:kern w:val="1"/>
          <w:sz w:val="28"/>
          <w:szCs w:val="28"/>
          <w:u w:color="6DB33F"/>
        </w:rPr>
        <w:t>none</w:t>
      </w:r>
      <w:proofErr w:type="spellEnd"/>
      <w:r w:rsidRPr="007B5FD9">
        <w:rPr>
          <w:rFonts w:ascii="Times New Roman" w:hAnsi="Times New Roman" w:cs="Times New Roman"/>
          <w:kern w:val="1"/>
          <w:sz w:val="28"/>
          <w:szCs w:val="28"/>
          <w:u w:color="6DB33F"/>
        </w:rPr>
        <w:t>"); </w:t>
      </w:r>
    </w:p>
    <w:p w14:paraId="3B718AA6" w14:textId="77777777" w:rsidR="004E02EC" w:rsidRPr="007B5FD9" w:rsidRDefault="004E02EC" w:rsidP="004C3030">
      <w:pPr>
        <w:widowControl w:val="0"/>
        <w:numPr>
          <w:ilvl w:val="0"/>
          <w:numId w:val="16"/>
        </w:numPr>
        <w:tabs>
          <w:tab w:val="left" w:pos="220"/>
          <w:tab w:val="left" w:pos="720"/>
          <w:tab w:val="left" w:pos="1701"/>
        </w:tabs>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"http://www.w3.org/2003/05/soap-envelope/role/next" (далее просто "</w:t>
      </w:r>
      <w:proofErr w:type="spellStart"/>
      <w:r w:rsidRPr="007B5FD9">
        <w:rPr>
          <w:rFonts w:ascii="Times New Roman" w:hAnsi="Times New Roman" w:cs="Times New Roman"/>
          <w:kern w:val="1"/>
          <w:sz w:val="28"/>
          <w:szCs w:val="28"/>
          <w:u w:color="6DB33F"/>
        </w:rPr>
        <w:t>next</w:t>
      </w:r>
      <w:proofErr w:type="spellEnd"/>
      <w:r w:rsidRPr="007B5FD9">
        <w:rPr>
          <w:rFonts w:ascii="Times New Roman" w:hAnsi="Times New Roman" w:cs="Times New Roman"/>
          <w:kern w:val="1"/>
          <w:sz w:val="28"/>
          <w:szCs w:val="28"/>
          <w:u w:color="6DB33F"/>
        </w:rPr>
        <w:t>"); </w:t>
      </w:r>
    </w:p>
    <w:p w14:paraId="0DE0DC5F" w14:textId="77777777" w:rsidR="004E02EC" w:rsidRPr="007B5FD9" w:rsidRDefault="004E02EC" w:rsidP="004C3030">
      <w:pPr>
        <w:widowControl w:val="0"/>
        <w:numPr>
          <w:ilvl w:val="0"/>
          <w:numId w:val="16"/>
        </w:numPr>
        <w:tabs>
          <w:tab w:val="left" w:pos="220"/>
          <w:tab w:val="left" w:pos="720"/>
          <w:tab w:val="left" w:pos="1701"/>
        </w:tabs>
        <w:autoSpaceDE w:val="0"/>
        <w:autoSpaceDN w:val="0"/>
        <w:adjustRightInd w:val="0"/>
        <w:ind w:firstLine="709"/>
        <w:jc w:val="both"/>
        <w:rPr>
          <w:rFonts w:ascii="Times New Roman" w:hAnsi="Times New Roman" w:cs="Times New Roman"/>
          <w:kern w:val="1"/>
          <w:sz w:val="28"/>
          <w:szCs w:val="28"/>
          <w:u w:color="6DB33F"/>
          <w:lang w:val="en-US"/>
        </w:rPr>
      </w:pPr>
      <w:r w:rsidRPr="007B5FD9">
        <w:rPr>
          <w:rFonts w:ascii="Times New Roman" w:hAnsi="Times New Roman" w:cs="Times New Roman"/>
          <w:kern w:val="1"/>
          <w:sz w:val="28"/>
          <w:szCs w:val="28"/>
          <w:u w:color="6DB33F"/>
          <w:lang w:val="en-US"/>
        </w:rPr>
        <w:t>"http://www.w3.org/2003/05/soap-envelope/role/ultimateReceiver" (</w:t>
      </w:r>
      <w:r w:rsidRPr="007B5FD9">
        <w:rPr>
          <w:rFonts w:ascii="Times New Roman" w:hAnsi="Times New Roman" w:cs="Times New Roman"/>
          <w:kern w:val="1"/>
          <w:sz w:val="28"/>
          <w:szCs w:val="28"/>
          <w:u w:color="6DB33F"/>
        </w:rPr>
        <w:t>далее</w:t>
      </w:r>
      <w:r w:rsidRPr="007B5FD9">
        <w:rPr>
          <w:rFonts w:ascii="Times New Roman" w:hAnsi="Times New Roman" w:cs="Times New Roman"/>
          <w:kern w:val="1"/>
          <w:sz w:val="28"/>
          <w:szCs w:val="28"/>
          <w:u w:color="6DB33F"/>
          <w:lang w:val="en-US"/>
        </w:rPr>
        <w:t xml:space="preserve"> </w:t>
      </w:r>
      <w:r w:rsidRPr="007B5FD9">
        <w:rPr>
          <w:rFonts w:ascii="Times New Roman" w:hAnsi="Times New Roman" w:cs="Times New Roman"/>
          <w:kern w:val="1"/>
          <w:sz w:val="28"/>
          <w:szCs w:val="28"/>
          <w:u w:color="6DB33F"/>
        </w:rPr>
        <w:t>просто</w:t>
      </w:r>
      <w:r w:rsidRPr="007B5FD9">
        <w:rPr>
          <w:rFonts w:ascii="Times New Roman" w:hAnsi="Times New Roman" w:cs="Times New Roman"/>
          <w:kern w:val="1"/>
          <w:sz w:val="28"/>
          <w:szCs w:val="28"/>
          <w:u w:color="6DB33F"/>
          <w:lang w:val="en-US"/>
        </w:rPr>
        <w:t xml:space="preserve"> "</w:t>
      </w:r>
      <w:proofErr w:type="spellStart"/>
      <w:r w:rsidRPr="007B5FD9">
        <w:rPr>
          <w:rFonts w:ascii="Times New Roman" w:hAnsi="Times New Roman" w:cs="Times New Roman"/>
          <w:kern w:val="1"/>
          <w:sz w:val="28"/>
          <w:szCs w:val="28"/>
          <w:u w:color="6DB33F"/>
          <w:lang w:val="en-US"/>
        </w:rPr>
        <w:t>ultimateReceiver</w:t>
      </w:r>
      <w:proofErr w:type="spellEnd"/>
      <w:r w:rsidRPr="007B5FD9">
        <w:rPr>
          <w:rFonts w:ascii="Times New Roman" w:hAnsi="Times New Roman" w:cs="Times New Roman"/>
          <w:kern w:val="1"/>
          <w:sz w:val="28"/>
          <w:szCs w:val="28"/>
          <w:u w:color="6DB33F"/>
          <w:lang w:val="en-US"/>
        </w:rPr>
        <w:t>").</w:t>
      </w:r>
    </w:p>
    <w:p w14:paraId="0672E8BB" w14:textId="77777777" w:rsidR="00D41083" w:rsidRPr="007B5FD9" w:rsidRDefault="00D41083" w:rsidP="00D41083">
      <w:pPr>
        <w:widowControl w:val="0"/>
        <w:tabs>
          <w:tab w:val="left" w:pos="220"/>
          <w:tab w:val="left" w:pos="720"/>
        </w:tabs>
        <w:autoSpaceDE w:val="0"/>
        <w:autoSpaceDN w:val="0"/>
        <w:adjustRightInd w:val="0"/>
        <w:ind w:left="720"/>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SOAP: Processing Model</w:t>
      </w:r>
    </w:p>
    <w:p w14:paraId="0156F49A" w14:textId="77777777" w:rsidR="00D41083" w:rsidRPr="007B5FD9" w:rsidRDefault="00D41083" w:rsidP="00D41083">
      <w:pPr>
        <w:widowControl w:val="0"/>
        <w:tabs>
          <w:tab w:val="left" w:pos="220"/>
          <w:tab w:val="left" w:pos="720"/>
        </w:tabs>
        <w:autoSpaceDE w:val="0"/>
        <w:autoSpaceDN w:val="0"/>
        <w:adjustRightInd w:val="0"/>
        <w:ind w:left="720"/>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SOAP: узел – компонент SOA-архитектуры, который может отправлять или получать SOAP-сообщения. </w:t>
      </w:r>
    </w:p>
    <w:p w14:paraId="7FF260ED" w14:textId="77777777" w:rsidR="00D41083" w:rsidRPr="007B5FD9" w:rsidRDefault="00D41083" w:rsidP="00D41083">
      <w:pPr>
        <w:widowControl w:val="0"/>
        <w:tabs>
          <w:tab w:val="left" w:pos="220"/>
          <w:tab w:val="left" w:pos="720"/>
        </w:tabs>
        <w:autoSpaceDE w:val="0"/>
        <w:autoSpaceDN w:val="0"/>
        <w:adjustRightInd w:val="0"/>
        <w:ind w:left="720"/>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SOAP: роль   </w:t>
      </w:r>
      <w:proofErr w:type="gramStart"/>
      <w:r w:rsidRPr="007B5FD9">
        <w:rPr>
          <w:rFonts w:ascii="Times New Roman" w:hAnsi="Times New Roman" w:cs="Times New Roman"/>
          <w:kern w:val="1"/>
          <w:sz w:val="28"/>
          <w:szCs w:val="28"/>
          <w:u w:color="6DB33F"/>
        </w:rPr>
        <w:t>-  набор</w:t>
      </w:r>
      <w:proofErr w:type="gramEnd"/>
      <w:r w:rsidRPr="007B5FD9">
        <w:rPr>
          <w:rFonts w:ascii="Times New Roman" w:hAnsi="Times New Roman" w:cs="Times New Roman"/>
          <w:kern w:val="1"/>
          <w:sz w:val="28"/>
          <w:szCs w:val="28"/>
          <w:u w:color="6DB33F"/>
        </w:rPr>
        <w:t xml:space="preserve"> правил, определяющих поведение узла, задается атрибутом </w:t>
      </w:r>
      <w:proofErr w:type="spellStart"/>
      <w:r w:rsidRPr="007B5FD9">
        <w:rPr>
          <w:rFonts w:ascii="Times New Roman" w:hAnsi="Times New Roman" w:cs="Times New Roman"/>
          <w:kern w:val="1"/>
          <w:sz w:val="28"/>
          <w:szCs w:val="28"/>
          <w:u w:color="6DB33F"/>
        </w:rPr>
        <w:t>env:role</w:t>
      </w:r>
      <w:proofErr w:type="spellEnd"/>
      <w:r w:rsidRPr="007B5FD9">
        <w:rPr>
          <w:rFonts w:ascii="Times New Roman" w:hAnsi="Times New Roman" w:cs="Times New Roman"/>
          <w:kern w:val="1"/>
          <w:sz w:val="28"/>
          <w:szCs w:val="28"/>
          <w:u w:color="6DB33F"/>
        </w:rPr>
        <w:t>.</w:t>
      </w:r>
    </w:p>
    <w:p w14:paraId="107D7204" w14:textId="77777777" w:rsidR="00D41083" w:rsidRPr="007B5FD9" w:rsidRDefault="00D41083" w:rsidP="00D41083">
      <w:pPr>
        <w:widowControl w:val="0"/>
        <w:tabs>
          <w:tab w:val="left" w:pos="220"/>
          <w:tab w:val="left" w:pos="720"/>
        </w:tabs>
        <w:autoSpaceDE w:val="0"/>
        <w:autoSpaceDN w:val="0"/>
        <w:adjustRightInd w:val="0"/>
        <w:ind w:left="720"/>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SOAP: три стандартные роли для узла (нет роли, промежуточный </w:t>
      </w:r>
      <w:proofErr w:type="gramStart"/>
      <w:r w:rsidRPr="007B5FD9">
        <w:rPr>
          <w:rFonts w:ascii="Times New Roman" w:hAnsi="Times New Roman" w:cs="Times New Roman"/>
          <w:kern w:val="1"/>
          <w:sz w:val="28"/>
          <w:szCs w:val="28"/>
          <w:u w:color="6DB33F"/>
        </w:rPr>
        <w:t>узел,  конечный</w:t>
      </w:r>
      <w:proofErr w:type="gramEnd"/>
      <w:r w:rsidRPr="007B5FD9">
        <w:rPr>
          <w:rFonts w:ascii="Times New Roman" w:hAnsi="Times New Roman" w:cs="Times New Roman"/>
          <w:kern w:val="1"/>
          <w:sz w:val="28"/>
          <w:szCs w:val="28"/>
          <w:u w:color="6DB33F"/>
        </w:rPr>
        <w:t xml:space="preserve"> получатель), роль может быть пользовательской (задаваться собственным URI)     </w:t>
      </w:r>
    </w:p>
    <w:p w14:paraId="378BC385" w14:textId="77777777" w:rsidR="00811A3D" w:rsidRPr="007B5FD9" w:rsidRDefault="004E02EC" w:rsidP="00811A3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После того, как SOAP-узел с помощью атрибута </w:t>
      </w:r>
      <w:proofErr w:type="spellStart"/>
      <w:proofErr w:type="gramStart"/>
      <w:r w:rsidRPr="007B5FD9">
        <w:rPr>
          <w:rFonts w:ascii="Times New Roman" w:hAnsi="Times New Roman" w:cs="Times New Roman"/>
          <w:kern w:val="1"/>
          <w:sz w:val="28"/>
          <w:szCs w:val="28"/>
          <w:u w:color="6DB33F"/>
        </w:rPr>
        <w:t>env:role</w:t>
      </w:r>
      <w:proofErr w:type="spellEnd"/>
      <w:proofErr w:type="gramEnd"/>
      <w:r w:rsidRPr="007B5FD9">
        <w:rPr>
          <w:rFonts w:ascii="Times New Roman" w:hAnsi="Times New Roman" w:cs="Times New Roman"/>
          <w:kern w:val="1"/>
          <w:sz w:val="28"/>
          <w:szCs w:val="28"/>
          <w:u w:color="6DB33F"/>
        </w:rPr>
        <w:t> верно идентифицирует все адресованные ему заголовочные блоки (и, возможно, также тело сообщения), дальнейшие действия по обработке, которые должны быть предприняты, определяются дополнительным атрибутом  </w:t>
      </w:r>
      <w:proofErr w:type="spellStart"/>
      <w:r w:rsidRPr="007B5FD9">
        <w:rPr>
          <w:rFonts w:ascii="Times New Roman" w:hAnsi="Times New Roman" w:cs="Times New Roman"/>
          <w:kern w:val="1"/>
          <w:sz w:val="28"/>
          <w:szCs w:val="28"/>
          <w:u w:color="6DB33F"/>
        </w:rPr>
        <w:t>env:mustUnderstand</w:t>
      </w:r>
      <w:proofErr w:type="spellEnd"/>
      <w:r w:rsidRPr="007B5FD9">
        <w:rPr>
          <w:rFonts w:ascii="Times New Roman" w:hAnsi="Times New Roman" w:cs="Times New Roman"/>
          <w:kern w:val="1"/>
          <w:sz w:val="28"/>
          <w:szCs w:val="28"/>
          <w:u w:color="6DB33F"/>
        </w:rPr>
        <w:t xml:space="preserve"> в заголовочных элементах. </w:t>
      </w:r>
    </w:p>
    <w:p w14:paraId="07D88469" w14:textId="77777777" w:rsidR="00811A3D" w:rsidRPr="007B5FD9" w:rsidRDefault="004E02EC" w:rsidP="00811A3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Этот необязательный атрибут может включаться в заголовочные блоки SOAP-сообщения для обеспечения уверенности в том, что SOAP-узлы не проигнорируют важные для приложения в целом заголовочные блоки. </w:t>
      </w:r>
    </w:p>
    <w:p w14:paraId="185C6160" w14:textId="77777777" w:rsidR="004E02EC" w:rsidRPr="007B5FD9" w:rsidRDefault="004E02EC" w:rsidP="00811A3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Если атрибут </w:t>
      </w:r>
      <w:proofErr w:type="spellStart"/>
      <w:proofErr w:type="gramStart"/>
      <w:r w:rsidRPr="007B5FD9">
        <w:rPr>
          <w:rFonts w:ascii="Times New Roman" w:hAnsi="Times New Roman" w:cs="Times New Roman"/>
          <w:kern w:val="1"/>
          <w:sz w:val="28"/>
          <w:szCs w:val="28"/>
          <w:u w:color="6DB33F"/>
        </w:rPr>
        <w:t>env:mustUnderstand</w:t>
      </w:r>
      <w:proofErr w:type="spellEnd"/>
      <w:proofErr w:type="gramEnd"/>
      <w:r w:rsidRPr="007B5FD9">
        <w:rPr>
          <w:rFonts w:ascii="Times New Roman" w:hAnsi="Times New Roman" w:cs="Times New Roman"/>
          <w:kern w:val="1"/>
          <w:sz w:val="28"/>
          <w:szCs w:val="28"/>
          <w:u w:color="6DB33F"/>
        </w:rPr>
        <w:t> имеет значение "</w:t>
      </w:r>
      <w:proofErr w:type="spellStart"/>
      <w:r w:rsidRPr="007B5FD9">
        <w:rPr>
          <w:rFonts w:ascii="Times New Roman" w:hAnsi="Times New Roman" w:cs="Times New Roman"/>
          <w:kern w:val="1"/>
          <w:sz w:val="28"/>
          <w:szCs w:val="28"/>
          <w:u w:color="6DB33F"/>
        </w:rPr>
        <w:t>true</w:t>
      </w:r>
      <w:proofErr w:type="spellEnd"/>
      <w:r w:rsidRPr="007B5FD9">
        <w:rPr>
          <w:rFonts w:ascii="Times New Roman" w:hAnsi="Times New Roman" w:cs="Times New Roman"/>
          <w:kern w:val="1"/>
          <w:sz w:val="28"/>
          <w:szCs w:val="28"/>
          <w:u w:color="6DB33F"/>
        </w:rPr>
        <w:t>", это означает, что SOAP-узел, которому адресовано сообщение, </w:t>
      </w:r>
      <w:r w:rsidRPr="007B5FD9">
        <w:rPr>
          <w:rFonts w:ascii="Times New Roman" w:hAnsi="Times New Roman" w:cs="Times New Roman"/>
          <w:b/>
          <w:bCs/>
          <w:kern w:val="1"/>
          <w:sz w:val="28"/>
          <w:szCs w:val="28"/>
          <w:u w:color="6DB33F"/>
        </w:rPr>
        <w:t>должен</w:t>
      </w:r>
      <w:r w:rsidRPr="007B5FD9">
        <w:rPr>
          <w:rFonts w:ascii="Times New Roman" w:hAnsi="Times New Roman" w:cs="Times New Roman"/>
          <w:kern w:val="1"/>
          <w:sz w:val="28"/>
          <w:szCs w:val="28"/>
          <w:u w:color="6DB33F"/>
        </w:rPr>
        <w:t xml:space="preserve"> обработать блок согласно </w:t>
      </w:r>
      <w:r w:rsidRPr="007B5FD9">
        <w:rPr>
          <w:rFonts w:ascii="Times New Roman" w:hAnsi="Times New Roman" w:cs="Times New Roman"/>
          <w:kern w:val="1"/>
          <w:sz w:val="28"/>
          <w:szCs w:val="28"/>
          <w:u w:color="6DB33F"/>
        </w:rPr>
        <w:lastRenderedPageBreak/>
        <w:t>спецификации этого блока. Фактически обработка SOAP-сообщения даже не должна начинаться, пока узел не идентифицирует и не "поймет" все обязательные блоки, адресованные ему.</w:t>
      </w:r>
    </w:p>
    <w:p w14:paraId="2B106051" w14:textId="77777777" w:rsidR="004E02EC" w:rsidRPr="007B5FD9" w:rsidRDefault="004E02EC" w:rsidP="00811A3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атрибут </w:t>
      </w:r>
      <w:proofErr w:type="spellStart"/>
      <w:r w:rsidRPr="007B5FD9">
        <w:rPr>
          <w:rFonts w:ascii="Times New Roman" w:hAnsi="Times New Roman" w:cs="Times New Roman"/>
          <w:b/>
          <w:bCs/>
          <w:kern w:val="1"/>
          <w:sz w:val="28"/>
          <w:szCs w:val="28"/>
          <w:u w:color="6DB33F"/>
        </w:rPr>
        <w:t>env</w:t>
      </w:r>
      <w:proofErr w:type="spellEnd"/>
      <w:r w:rsidRPr="007B5FD9">
        <w:rPr>
          <w:rFonts w:ascii="Times New Roman" w:hAnsi="Times New Roman" w:cs="Times New Roman"/>
          <w:b/>
          <w:bCs/>
          <w:kern w:val="1"/>
          <w:sz w:val="28"/>
          <w:szCs w:val="28"/>
          <w:u w:color="6DB33F"/>
        </w:rPr>
        <w:t xml:space="preserve">: </w:t>
      </w:r>
      <w:proofErr w:type="spellStart"/>
      <w:r w:rsidRPr="007B5FD9">
        <w:rPr>
          <w:rFonts w:ascii="Times New Roman" w:hAnsi="Times New Roman" w:cs="Times New Roman"/>
          <w:b/>
          <w:bCs/>
          <w:kern w:val="1"/>
          <w:sz w:val="28"/>
          <w:szCs w:val="28"/>
          <w:u w:color="6DB33F"/>
        </w:rPr>
        <w:t>mustUnderstand</w:t>
      </w:r>
      <w:proofErr w:type="spellEnd"/>
      <w:r w:rsidRPr="007B5FD9">
        <w:rPr>
          <w:rFonts w:ascii="Times New Roman" w:hAnsi="Times New Roman" w:cs="Times New Roman"/>
          <w:b/>
          <w:bCs/>
          <w:kern w:val="1"/>
          <w:sz w:val="28"/>
          <w:szCs w:val="28"/>
          <w:u w:color="6DB33F"/>
        </w:rPr>
        <w:t xml:space="preserve"> = </w:t>
      </w:r>
      <w:proofErr w:type="spellStart"/>
      <w:proofErr w:type="gramStart"/>
      <w:r w:rsidRPr="007B5FD9">
        <w:rPr>
          <w:rFonts w:ascii="Times New Roman" w:hAnsi="Times New Roman" w:cs="Times New Roman"/>
          <w:b/>
          <w:bCs/>
          <w:kern w:val="1"/>
          <w:sz w:val="28"/>
          <w:szCs w:val="28"/>
          <w:u w:color="6DB33F"/>
        </w:rPr>
        <w:t>true</w:t>
      </w:r>
      <w:proofErr w:type="spellEnd"/>
      <w:r w:rsidRPr="007B5FD9">
        <w:rPr>
          <w:rFonts w:ascii="Times New Roman" w:hAnsi="Times New Roman" w:cs="Times New Roman"/>
          <w:b/>
          <w:bCs/>
          <w:kern w:val="1"/>
          <w:sz w:val="28"/>
          <w:szCs w:val="28"/>
          <w:u w:color="6DB33F"/>
        </w:rPr>
        <w:t xml:space="preserve">  </w:t>
      </w:r>
      <w:r w:rsidRPr="007B5FD9">
        <w:rPr>
          <w:rFonts w:ascii="Times New Roman" w:hAnsi="Times New Roman" w:cs="Times New Roman"/>
          <w:kern w:val="1"/>
          <w:sz w:val="28"/>
          <w:szCs w:val="28"/>
          <w:u w:color="6DB33F"/>
        </w:rPr>
        <w:t>требует</w:t>
      </w:r>
      <w:proofErr w:type="gramEnd"/>
      <w:r w:rsidRPr="007B5FD9">
        <w:rPr>
          <w:rFonts w:ascii="Times New Roman" w:hAnsi="Times New Roman" w:cs="Times New Roman"/>
          <w:kern w:val="1"/>
          <w:sz w:val="28"/>
          <w:szCs w:val="28"/>
          <w:u w:color="6DB33F"/>
        </w:rPr>
        <w:t xml:space="preserve"> обязательную обработку; если обработчик не разобрал блок, то обработка прерывается и формируется сообщение с блоком </w:t>
      </w:r>
      <w:proofErr w:type="spellStart"/>
      <w:r w:rsidRPr="007B5FD9">
        <w:rPr>
          <w:rFonts w:ascii="Times New Roman" w:hAnsi="Times New Roman" w:cs="Times New Roman"/>
          <w:kern w:val="1"/>
          <w:sz w:val="28"/>
          <w:szCs w:val="28"/>
          <w:u w:color="6DB33F"/>
        </w:rPr>
        <w:t>Fault</w:t>
      </w:r>
      <w:proofErr w:type="spellEnd"/>
      <w:r w:rsidRPr="007B5FD9">
        <w:rPr>
          <w:rFonts w:ascii="Times New Roman" w:hAnsi="Times New Roman" w:cs="Times New Roman"/>
          <w:kern w:val="1"/>
          <w:sz w:val="28"/>
          <w:szCs w:val="28"/>
          <w:u w:color="6DB33F"/>
        </w:rPr>
        <w:t>.</w:t>
      </w:r>
    </w:p>
    <w:p w14:paraId="2E4BBEFF" w14:textId="77777777" w:rsidR="004E02EC" w:rsidRPr="007B5FD9" w:rsidRDefault="004E02EC" w:rsidP="00811A3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атрибут </w:t>
      </w:r>
      <w:proofErr w:type="spellStart"/>
      <w:r w:rsidRPr="007B5FD9">
        <w:rPr>
          <w:rFonts w:ascii="Times New Roman" w:hAnsi="Times New Roman" w:cs="Times New Roman"/>
          <w:b/>
          <w:bCs/>
          <w:kern w:val="1"/>
          <w:sz w:val="28"/>
          <w:szCs w:val="28"/>
          <w:u w:color="6DB33F"/>
        </w:rPr>
        <w:t>env</w:t>
      </w:r>
      <w:proofErr w:type="spellEnd"/>
      <w:r w:rsidRPr="007B5FD9">
        <w:rPr>
          <w:rFonts w:ascii="Times New Roman" w:hAnsi="Times New Roman" w:cs="Times New Roman"/>
          <w:b/>
          <w:bCs/>
          <w:kern w:val="1"/>
          <w:sz w:val="28"/>
          <w:szCs w:val="28"/>
          <w:u w:color="6DB33F"/>
        </w:rPr>
        <w:t xml:space="preserve">: </w:t>
      </w:r>
      <w:proofErr w:type="spellStart"/>
      <w:r w:rsidRPr="007B5FD9">
        <w:rPr>
          <w:rFonts w:ascii="Times New Roman" w:hAnsi="Times New Roman" w:cs="Times New Roman"/>
          <w:b/>
          <w:bCs/>
          <w:kern w:val="1"/>
          <w:sz w:val="28"/>
          <w:szCs w:val="28"/>
          <w:u w:color="6DB33F"/>
        </w:rPr>
        <w:t>mustUnderstand</w:t>
      </w:r>
      <w:proofErr w:type="spellEnd"/>
      <w:r w:rsidRPr="007B5FD9">
        <w:rPr>
          <w:rFonts w:ascii="Times New Roman" w:hAnsi="Times New Roman" w:cs="Times New Roman"/>
          <w:b/>
          <w:bCs/>
          <w:kern w:val="1"/>
          <w:sz w:val="28"/>
          <w:szCs w:val="28"/>
          <w:u w:color="6DB33F"/>
        </w:rPr>
        <w:t xml:space="preserve"> = </w:t>
      </w:r>
      <w:proofErr w:type="spellStart"/>
      <w:r w:rsidRPr="007B5FD9">
        <w:rPr>
          <w:rFonts w:ascii="Times New Roman" w:hAnsi="Times New Roman" w:cs="Times New Roman"/>
          <w:b/>
          <w:bCs/>
          <w:kern w:val="1"/>
          <w:sz w:val="28"/>
          <w:szCs w:val="28"/>
          <w:u w:color="6DB33F"/>
        </w:rPr>
        <w:t>false</w:t>
      </w:r>
      <w:proofErr w:type="spellEnd"/>
      <w:r w:rsidRPr="007B5FD9">
        <w:rPr>
          <w:rFonts w:ascii="Times New Roman" w:hAnsi="Times New Roman" w:cs="Times New Roman"/>
          <w:kern w:val="1"/>
          <w:sz w:val="28"/>
          <w:szCs w:val="28"/>
          <w:u w:color="6DB33F"/>
        </w:rPr>
        <w:t>, если обработчик не разобрал блок, то ошибка может быть проигнорирована.</w:t>
      </w:r>
    </w:p>
    <w:p w14:paraId="2AEAFFA0" w14:textId="77777777" w:rsidR="004E02EC" w:rsidRPr="007B5FD9" w:rsidRDefault="004E02EC" w:rsidP="00811A3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атрибут </w:t>
      </w:r>
      <w:proofErr w:type="spellStart"/>
      <w:r w:rsidRPr="007B5FD9">
        <w:rPr>
          <w:rFonts w:ascii="Times New Roman" w:hAnsi="Times New Roman" w:cs="Times New Roman"/>
          <w:b/>
          <w:bCs/>
          <w:kern w:val="1"/>
          <w:sz w:val="28"/>
          <w:szCs w:val="28"/>
          <w:u w:color="6DB33F"/>
        </w:rPr>
        <w:t>env</w:t>
      </w:r>
      <w:proofErr w:type="spellEnd"/>
      <w:r w:rsidRPr="007B5FD9">
        <w:rPr>
          <w:rFonts w:ascii="Times New Roman" w:hAnsi="Times New Roman" w:cs="Times New Roman"/>
          <w:b/>
          <w:bCs/>
          <w:kern w:val="1"/>
          <w:sz w:val="28"/>
          <w:szCs w:val="28"/>
          <w:u w:color="6DB33F"/>
        </w:rPr>
        <w:t xml:space="preserve">: </w:t>
      </w:r>
      <w:proofErr w:type="spellStart"/>
      <w:r w:rsidRPr="007B5FD9">
        <w:rPr>
          <w:rFonts w:ascii="Times New Roman" w:hAnsi="Times New Roman" w:cs="Times New Roman"/>
          <w:b/>
          <w:bCs/>
          <w:kern w:val="1"/>
          <w:sz w:val="28"/>
          <w:szCs w:val="28"/>
          <w:u w:color="6DB33F"/>
        </w:rPr>
        <w:t>relay</w:t>
      </w:r>
      <w:proofErr w:type="spellEnd"/>
      <w:r w:rsidRPr="007B5FD9">
        <w:rPr>
          <w:rFonts w:ascii="Times New Roman" w:hAnsi="Times New Roman" w:cs="Times New Roman"/>
          <w:b/>
          <w:bCs/>
          <w:kern w:val="1"/>
          <w:sz w:val="28"/>
          <w:szCs w:val="28"/>
          <w:u w:color="6DB33F"/>
        </w:rPr>
        <w:t xml:space="preserve"> = </w:t>
      </w:r>
      <w:proofErr w:type="spellStart"/>
      <w:r w:rsidRPr="007B5FD9">
        <w:rPr>
          <w:rFonts w:ascii="Times New Roman" w:hAnsi="Times New Roman" w:cs="Times New Roman"/>
          <w:b/>
          <w:bCs/>
          <w:kern w:val="1"/>
          <w:sz w:val="28"/>
          <w:szCs w:val="28"/>
          <w:u w:color="6DB33F"/>
        </w:rPr>
        <w:t>true</w:t>
      </w:r>
      <w:proofErr w:type="spellEnd"/>
      <w:r w:rsidRPr="007B5FD9">
        <w:rPr>
          <w:rFonts w:ascii="Times New Roman" w:hAnsi="Times New Roman" w:cs="Times New Roman"/>
          <w:kern w:val="1"/>
          <w:sz w:val="28"/>
          <w:szCs w:val="28"/>
          <w:u w:color="6DB33F"/>
        </w:rPr>
        <w:t>, если обработчик не разобрал блок, то блок передается дальше.</w:t>
      </w:r>
    </w:p>
    <w:p w14:paraId="145D5F71" w14:textId="7F8D22B8" w:rsidR="004E02EC" w:rsidRDefault="004E02EC" w:rsidP="00811A3D">
      <w:pPr>
        <w:widowControl w:val="0"/>
        <w:autoSpaceDE w:val="0"/>
        <w:autoSpaceDN w:val="0"/>
        <w:adjustRightInd w:val="0"/>
        <w:ind w:firstLine="709"/>
        <w:jc w:val="both"/>
        <w:rPr>
          <w:rFonts w:ascii="Times New Roman" w:hAnsi="Times New Roman" w:cs="Times New Roman"/>
          <w:kern w:val="1"/>
          <w:sz w:val="28"/>
          <w:szCs w:val="28"/>
          <w:u w:color="6DB33F"/>
        </w:rPr>
      </w:pPr>
      <w:r w:rsidRPr="007B5FD9">
        <w:rPr>
          <w:rFonts w:ascii="Times New Roman" w:hAnsi="Times New Roman" w:cs="Times New Roman"/>
          <w:kern w:val="1"/>
          <w:sz w:val="28"/>
          <w:szCs w:val="28"/>
          <w:u w:color="6DB33F"/>
        </w:rPr>
        <w:t xml:space="preserve">атрибут </w:t>
      </w:r>
      <w:proofErr w:type="spellStart"/>
      <w:r w:rsidRPr="007B5FD9">
        <w:rPr>
          <w:rFonts w:ascii="Times New Roman" w:hAnsi="Times New Roman" w:cs="Times New Roman"/>
          <w:b/>
          <w:bCs/>
          <w:kern w:val="1"/>
          <w:sz w:val="28"/>
          <w:szCs w:val="28"/>
          <w:u w:color="6DB33F"/>
        </w:rPr>
        <w:t>env</w:t>
      </w:r>
      <w:proofErr w:type="spellEnd"/>
      <w:r w:rsidRPr="007B5FD9">
        <w:rPr>
          <w:rFonts w:ascii="Times New Roman" w:hAnsi="Times New Roman" w:cs="Times New Roman"/>
          <w:b/>
          <w:bCs/>
          <w:kern w:val="1"/>
          <w:sz w:val="28"/>
          <w:szCs w:val="28"/>
          <w:u w:color="6DB33F"/>
        </w:rPr>
        <w:t xml:space="preserve">: </w:t>
      </w:r>
      <w:proofErr w:type="spellStart"/>
      <w:r w:rsidRPr="007B5FD9">
        <w:rPr>
          <w:rFonts w:ascii="Times New Roman" w:hAnsi="Times New Roman" w:cs="Times New Roman"/>
          <w:b/>
          <w:bCs/>
          <w:kern w:val="1"/>
          <w:sz w:val="28"/>
          <w:szCs w:val="28"/>
          <w:u w:color="6DB33F"/>
        </w:rPr>
        <w:t>relay</w:t>
      </w:r>
      <w:proofErr w:type="spellEnd"/>
      <w:r w:rsidRPr="007B5FD9">
        <w:rPr>
          <w:rFonts w:ascii="Times New Roman" w:hAnsi="Times New Roman" w:cs="Times New Roman"/>
          <w:b/>
          <w:bCs/>
          <w:kern w:val="1"/>
          <w:sz w:val="28"/>
          <w:szCs w:val="28"/>
          <w:u w:color="6DB33F"/>
        </w:rPr>
        <w:t xml:space="preserve"> = </w:t>
      </w:r>
      <w:proofErr w:type="spellStart"/>
      <w:r w:rsidRPr="007B5FD9">
        <w:rPr>
          <w:rFonts w:ascii="Times New Roman" w:hAnsi="Times New Roman" w:cs="Times New Roman"/>
          <w:b/>
          <w:bCs/>
          <w:kern w:val="1"/>
          <w:sz w:val="28"/>
          <w:szCs w:val="28"/>
          <w:u w:color="6DB33F"/>
        </w:rPr>
        <w:t>false</w:t>
      </w:r>
      <w:proofErr w:type="spellEnd"/>
      <w:r w:rsidRPr="007B5FD9">
        <w:rPr>
          <w:rFonts w:ascii="Times New Roman" w:hAnsi="Times New Roman" w:cs="Times New Roman"/>
          <w:kern w:val="1"/>
          <w:sz w:val="28"/>
          <w:szCs w:val="28"/>
          <w:u w:color="6DB33F"/>
        </w:rPr>
        <w:t>, если обработчик не разобрал блок, то блок не передается дальше.</w:t>
      </w:r>
    </w:p>
    <w:p w14:paraId="1486BA42" w14:textId="77777777" w:rsidR="00DF1E70" w:rsidRDefault="00DF1E70" w:rsidP="00DF1E70">
      <w:pPr>
        <w:pStyle w:val="1"/>
        <w:shd w:val="clear" w:color="auto" w:fill="FFFFFF"/>
        <w:spacing w:before="0"/>
        <w:rPr>
          <w:rFonts w:ascii="Segoe UI" w:hAnsi="Segoe UI" w:cs="Segoe UI"/>
          <w:color w:val="171717"/>
          <w:sz w:val="48"/>
          <w:szCs w:val="48"/>
        </w:rPr>
      </w:pPr>
      <w:proofErr w:type="spellStart"/>
      <w:r>
        <w:rPr>
          <w:rFonts w:ascii="Segoe UI" w:hAnsi="Segoe UI" w:cs="Segoe UI"/>
          <w:color w:val="171717"/>
        </w:rPr>
        <w:t>SoapExtension</w:t>
      </w:r>
      <w:proofErr w:type="spellEnd"/>
      <w:r>
        <w:rPr>
          <w:rFonts w:ascii="Segoe UI" w:hAnsi="Segoe UI" w:cs="Segoe UI"/>
          <w:color w:val="171717"/>
        </w:rPr>
        <w:t xml:space="preserve"> Класс</w:t>
      </w:r>
    </w:p>
    <w:p w14:paraId="6479EFF7" w14:textId="53F17C3A" w:rsidR="00DF1E70" w:rsidRPr="007B5FD9" w:rsidRDefault="00DF1E70" w:rsidP="00811A3D">
      <w:pPr>
        <w:widowControl w:val="0"/>
        <w:autoSpaceDE w:val="0"/>
        <w:autoSpaceDN w:val="0"/>
        <w:adjustRightInd w:val="0"/>
        <w:ind w:firstLine="709"/>
        <w:jc w:val="both"/>
        <w:rPr>
          <w:rFonts w:ascii="Times New Roman" w:hAnsi="Times New Roman" w:cs="Times New Roman"/>
          <w:kern w:val="1"/>
          <w:sz w:val="28"/>
          <w:szCs w:val="28"/>
          <w:u w:color="6DB33F"/>
        </w:rPr>
      </w:pPr>
      <w:r>
        <w:rPr>
          <w:rFonts w:ascii="Segoe UI" w:hAnsi="Segoe UI" w:cs="Segoe UI"/>
          <w:color w:val="171717"/>
          <w:shd w:val="clear" w:color="auto" w:fill="FFFFFF"/>
        </w:rPr>
        <w:t>Базовый класс расширений SOAP для веб-служб XML, создаваемых с помощью ASP.NET.</w:t>
      </w:r>
    </w:p>
    <w:p w14:paraId="64324EE6" w14:textId="77777777" w:rsidR="00691EB0" w:rsidRDefault="00691EB0" w:rsidP="00691EB0">
      <w:pPr>
        <w:jc w:val="both"/>
        <w:rPr>
          <w:rFonts w:ascii="Courier New" w:eastAsia="Courier New" w:hAnsi="Courier New" w:cs="Courier New"/>
        </w:rPr>
      </w:pPr>
      <w:proofErr w:type="gramStart"/>
      <w:r>
        <w:rPr>
          <w:rFonts w:ascii="Courier New" w:eastAsia="Courier New" w:hAnsi="Courier New" w:cs="Courier New"/>
          <w:b/>
        </w:rPr>
        <w:t>!Принципы</w:t>
      </w:r>
      <w:proofErr w:type="gramEnd"/>
      <w:r>
        <w:rPr>
          <w:rFonts w:ascii="Courier New" w:eastAsia="Courier New" w:hAnsi="Courier New" w:cs="Courier New"/>
          <w:b/>
        </w:rPr>
        <w:t xml:space="preserve"> расширения</w:t>
      </w:r>
      <w:r>
        <w:rPr>
          <w:rFonts w:ascii="Courier New" w:eastAsia="Courier New" w:hAnsi="Courier New" w:cs="Courier New"/>
        </w:rPr>
        <w:t xml:space="preserve">: </w:t>
      </w:r>
    </w:p>
    <w:p w14:paraId="7909AFB5" w14:textId="77777777" w:rsidR="00691EB0" w:rsidRDefault="00691EB0" w:rsidP="00691EB0">
      <w:pPr>
        <w:numPr>
          <w:ilvl w:val="0"/>
          <w:numId w:val="38"/>
        </w:numPr>
        <w:spacing w:line="276" w:lineRule="auto"/>
        <w:jc w:val="both"/>
        <w:rPr>
          <w:rFonts w:ascii="Courier New" w:eastAsia="Courier New" w:hAnsi="Courier New" w:cs="Courier New"/>
        </w:rPr>
      </w:pPr>
      <w:r>
        <w:rPr>
          <w:rFonts w:ascii="Courier New" w:eastAsia="Courier New" w:hAnsi="Courier New" w:cs="Courier New"/>
        </w:rPr>
        <w:t xml:space="preserve">добавить собственный </w:t>
      </w:r>
      <w:proofErr w:type="spellStart"/>
      <w:r>
        <w:rPr>
          <w:rFonts w:ascii="Courier New" w:eastAsia="Courier New" w:hAnsi="Courier New" w:cs="Courier New"/>
        </w:rPr>
        <w:t>неймспейс</w:t>
      </w:r>
      <w:proofErr w:type="spellEnd"/>
      <w:r>
        <w:rPr>
          <w:rFonts w:ascii="Courier New" w:eastAsia="Courier New" w:hAnsi="Courier New" w:cs="Courier New"/>
        </w:rPr>
        <w:t xml:space="preserve">, </w:t>
      </w:r>
    </w:p>
    <w:p w14:paraId="03A6B103" w14:textId="77777777" w:rsidR="00691EB0" w:rsidRDefault="00691EB0" w:rsidP="00691EB0">
      <w:pPr>
        <w:numPr>
          <w:ilvl w:val="0"/>
          <w:numId w:val="38"/>
        </w:numPr>
        <w:spacing w:line="276" w:lineRule="auto"/>
        <w:jc w:val="both"/>
        <w:rPr>
          <w:rFonts w:ascii="Courier New" w:eastAsia="Courier New" w:hAnsi="Courier New" w:cs="Courier New"/>
        </w:rPr>
      </w:pPr>
      <w:r>
        <w:rPr>
          <w:rFonts w:ascii="Courier New" w:eastAsia="Courier New" w:hAnsi="Courier New" w:cs="Courier New"/>
        </w:rPr>
        <w:t xml:space="preserve">описать множество тегов. </w:t>
      </w:r>
    </w:p>
    <w:p w14:paraId="2CE1761D" w14:textId="77777777" w:rsidR="00691EB0" w:rsidRDefault="00691EB0" w:rsidP="00691EB0">
      <w:pPr>
        <w:numPr>
          <w:ilvl w:val="0"/>
          <w:numId w:val="38"/>
        </w:numPr>
        <w:spacing w:line="276" w:lineRule="auto"/>
        <w:jc w:val="both"/>
        <w:rPr>
          <w:rFonts w:ascii="Courier New" w:eastAsia="Courier New" w:hAnsi="Courier New" w:cs="Courier New"/>
        </w:rPr>
      </w:pPr>
      <w:r>
        <w:rPr>
          <w:rFonts w:ascii="Courier New" w:eastAsia="Courier New" w:hAnsi="Courier New" w:cs="Courier New"/>
        </w:rPr>
        <w:t xml:space="preserve">Перечислить в </w:t>
      </w:r>
      <w:proofErr w:type="spellStart"/>
      <w:r>
        <w:rPr>
          <w:rFonts w:ascii="Courier New" w:eastAsia="Courier New" w:hAnsi="Courier New" w:cs="Courier New"/>
        </w:rPr>
        <w:t>соап</w:t>
      </w:r>
      <w:proofErr w:type="spellEnd"/>
      <w:r>
        <w:rPr>
          <w:rFonts w:ascii="Courier New" w:eastAsia="Courier New" w:hAnsi="Courier New" w:cs="Courier New"/>
        </w:rPr>
        <w:t xml:space="preserve"> в заголовке свой </w:t>
      </w:r>
      <w:proofErr w:type="spellStart"/>
      <w:r>
        <w:rPr>
          <w:rFonts w:ascii="Courier New" w:eastAsia="Courier New" w:hAnsi="Courier New" w:cs="Courier New"/>
        </w:rPr>
        <w:t>неймспейс</w:t>
      </w:r>
      <w:proofErr w:type="spellEnd"/>
      <w:r>
        <w:rPr>
          <w:rFonts w:ascii="Courier New" w:eastAsia="Courier New" w:hAnsi="Courier New" w:cs="Courier New"/>
        </w:rPr>
        <w:t xml:space="preserve">. </w:t>
      </w:r>
    </w:p>
    <w:p w14:paraId="607D0EF3" w14:textId="5BD88AF5" w:rsidR="00691EB0" w:rsidRDefault="00691EB0" w:rsidP="00691EB0">
      <w:pPr>
        <w:numPr>
          <w:ilvl w:val="0"/>
          <w:numId w:val="38"/>
        </w:numPr>
        <w:spacing w:line="276" w:lineRule="auto"/>
        <w:jc w:val="both"/>
        <w:rPr>
          <w:rFonts w:ascii="Courier New" w:eastAsia="Courier New" w:hAnsi="Courier New" w:cs="Courier New"/>
        </w:rPr>
      </w:pPr>
      <w:r>
        <w:rPr>
          <w:rFonts w:ascii="Courier New" w:eastAsia="Courier New" w:hAnsi="Courier New" w:cs="Courier New"/>
        </w:rPr>
        <w:t xml:space="preserve">Обеспечить необходимые </w:t>
      </w:r>
      <w:proofErr w:type="spellStart"/>
      <w:r>
        <w:rPr>
          <w:rFonts w:ascii="Courier New" w:eastAsia="Courier New" w:hAnsi="Courier New" w:cs="Courier New"/>
        </w:rPr>
        <w:t>xml</w:t>
      </w:r>
      <w:proofErr w:type="spellEnd"/>
      <w:r>
        <w:rPr>
          <w:rFonts w:ascii="Courier New" w:eastAsia="Courier New" w:hAnsi="Courier New" w:cs="Courier New"/>
        </w:rPr>
        <w:t>-схемы.</w:t>
      </w:r>
    </w:p>
    <w:p w14:paraId="4C6E6C5C" w14:textId="77777777" w:rsidR="007A3DB3" w:rsidRPr="007A3DB3" w:rsidRDefault="007A3DB3" w:rsidP="007A3DB3">
      <w:pPr>
        <w:pStyle w:val="a3"/>
        <w:widowControl w:val="0"/>
        <w:numPr>
          <w:ilvl w:val="0"/>
          <w:numId w:val="38"/>
        </w:numPr>
        <w:autoSpaceDE w:val="0"/>
        <w:autoSpaceDN w:val="0"/>
        <w:adjustRightInd w:val="0"/>
        <w:jc w:val="both"/>
        <w:rPr>
          <w:rFonts w:ascii="Times New Roman" w:hAnsi="Times New Roman" w:cs="Times New Roman"/>
          <w:b/>
          <w:kern w:val="1"/>
          <w:sz w:val="28"/>
          <w:szCs w:val="28"/>
          <w:highlight w:val="yellow"/>
          <w:u w:color="6DB33F"/>
        </w:rPr>
      </w:pPr>
      <w:r w:rsidRPr="007A3DB3">
        <w:rPr>
          <w:rFonts w:ascii="Times New Roman" w:hAnsi="Times New Roman" w:cs="Times New Roman"/>
          <w:b/>
          <w:kern w:val="1"/>
          <w:sz w:val="28"/>
          <w:szCs w:val="28"/>
          <w:highlight w:val="yellow"/>
          <w:u w:color="6DB33F"/>
        </w:rPr>
        <w:t xml:space="preserve">Пространства имён: </w:t>
      </w:r>
      <w:hyperlink r:id="rId22" w:history="1">
        <w:r w:rsidRPr="007A3DB3">
          <w:rPr>
            <w:rStyle w:val="a6"/>
            <w:rFonts w:ascii="Consolas" w:hAnsi="Consolas" w:cs="Times New Roman"/>
            <w:b/>
            <w:kern w:val="1"/>
            <w:highlight w:val="yellow"/>
            <w:u w:color="6DB33F"/>
          </w:rPr>
          <w:t>https://www.informit.com/articles/article.aspx?p=169106&amp;seqNum=2</w:t>
        </w:r>
      </w:hyperlink>
    </w:p>
    <w:p w14:paraId="433FDDC3" w14:textId="77777777" w:rsidR="007A3DB3" w:rsidRPr="007A3DB3" w:rsidRDefault="007A3DB3" w:rsidP="007A3DB3">
      <w:pPr>
        <w:pStyle w:val="a3"/>
        <w:widowControl w:val="0"/>
        <w:autoSpaceDE w:val="0"/>
        <w:autoSpaceDN w:val="0"/>
        <w:adjustRightInd w:val="0"/>
        <w:jc w:val="both"/>
        <w:rPr>
          <w:rFonts w:ascii="Times New Roman" w:hAnsi="Times New Roman" w:cs="Times New Roman"/>
          <w:color w:val="000000"/>
          <w:sz w:val="28"/>
          <w:szCs w:val="28"/>
          <w:highlight w:val="yellow"/>
          <w:shd w:val="clear" w:color="auto" w:fill="FFFFFF"/>
        </w:rPr>
      </w:pPr>
      <w:r w:rsidRPr="007A3DB3">
        <w:rPr>
          <w:rFonts w:ascii="Times New Roman" w:hAnsi="Times New Roman" w:cs="Times New Roman"/>
          <w:i/>
          <w:iCs/>
          <w:color w:val="000000"/>
          <w:sz w:val="28"/>
          <w:szCs w:val="28"/>
          <w:highlight w:val="yellow"/>
          <w:shd w:val="clear" w:color="auto" w:fill="FFFFFF"/>
        </w:rPr>
        <w:t>Пространства</w:t>
      </w:r>
      <w:r w:rsidRPr="007A3DB3">
        <w:rPr>
          <w:rFonts w:ascii="Times New Roman" w:hAnsi="Times New Roman" w:cs="Times New Roman"/>
          <w:color w:val="000000"/>
          <w:sz w:val="28"/>
          <w:szCs w:val="28"/>
          <w:highlight w:val="yellow"/>
          <w:shd w:val="clear" w:color="auto" w:fill="FFFFFF"/>
        </w:rPr>
        <w:t> имен </w:t>
      </w:r>
      <w:r w:rsidRPr="007A3DB3">
        <w:rPr>
          <w:rFonts w:ascii="Times New Roman" w:hAnsi="Times New Roman" w:cs="Times New Roman"/>
          <w:i/>
          <w:iCs/>
          <w:color w:val="000000"/>
          <w:sz w:val="28"/>
          <w:szCs w:val="28"/>
          <w:highlight w:val="yellow"/>
          <w:shd w:val="clear" w:color="auto" w:fill="FFFFFF"/>
        </w:rPr>
        <w:t>XML</w:t>
      </w:r>
      <w:r w:rsidRPr="007A3DB3">
        <w:rPr>
          <w:rFonts w:ascii="Times New Roman" w:hAnsi="Times New Roman" w:cs="Times New Roman"/>
          <w:color w:val="000000"/>
          <w:sz w:val="28"/>
          <w:szCs w:val="28"/>
          <w:highlight w:val="yellow"/>
          <w:shd w:val="clear" w:color="auto" w:fill="FFFFFF"/>
        </w:rPr>
        <w:t> играют</w:t>
      </w:r>
      <w:r w:rsidRPr="007A3DB3">
        <w:rPr>
          <w:rFonts w:ascii="Times New Roman" w:hAnsi="Times New Roman" w:cs="Times New Roman"/>
          <w:color w:val="000000"/>
          <w:sz w:val="28"/>
          <w:szCs w:val="28"/>
          <w:highlight w:val="yellow"/>
          <w:shd w:val="clear" w:color="auto" w:fill="FFFFFF"/>
          <w:lang w:val="en-US"/>
        </w:rPr>
        <w:t> </w:t>
      </w:r>
      <w:r w:rsidRPr="007A3DB3">
        <w:rPr>
          <w:rFonts w:ascii="Times New Roman" w:hAnsi="Times New Roman" w:cs="Times New Roman"/>
          <w:color w:val="000000"/>
          <w:sz w:val="28"/>
          <w:szCs w:val="28"/>
          <w:highlight w:val="yellow"/>
          <w:shd w:val="clear" w:color="auto" w:fill="FFFFFF"/>
        </w:rPr>
        <w:t>важную</w:t>
      </w:r>
      <w:r w:rsidRPr="007A3DB3">
        <w:rPr>
          <w:rFonts w:ascii="Times New Roman" w:hAnsi="Times New Roman" w:cs="Times New Roman"/>
          <w:color w:val="000000"/>
          <w:sz w:val="28"/>
          <w:szCs w:val="28"/>
          <w:highlight w:val="yellow"/>
          <w:shd w:val="clear" w:color="auto" w:fill="FFFFFF"/>
          <w:lang w:val="en-US"/>
        </w:rPr>
        <w:t> </w:t>
      </w:r>
      <w:r w:rsidRPr="007A3DB3">
        <w:rPr>
          <w:rFonts w:ascii="Times New Roman" w:hAnsi="Times New Roman" w:cs="Times New Roman"/>
          <w:color w:val="000000"/>
          <w:sz w:val="28"/>
          <w:szCs w:val="28"/>
          <w:highlight w:val="yellow"/>
          <w:shd w:val="clear" w:color="auto" w:fill="FFFFFF"/>
        </w:rPr>
        <w:t>роль</w:t>
      </w:r>
      <w:r w:rsidRPr="007A3DB3">
        <w:rPr>
          <w:rFonts w:ascii="Times New Roman" w:hAnsi="Times New Roman" w:cs="Times New Roman"/>
          <w:color w:val="000000"/>
          <w:sz w:val="28"/>
          <w:szCs w:val="28"/>
          <w:highlight w:val="yellow"/>
          <w:shd w:val="clear" w:color="auto" w:fill="FFFFFF"/>
          <w:lang w:val="en-US"/>
        </w:rPr>
        <w:t> </w:t>
      </w:r>
      <w:r w:rsidRPr="007A3DB3">
        <w:rPr>
          <w:rFonts w:ascii="Times New Roman" w:hAnsi="Times New Roman" w:cs="Times New Roman"/>
          <w:color w:val="000000"/>
          <w:sz w:val="28"/>
          <w:szCs w:val="28"/>
          <w:highlight w:val="yellow"/>
          <w:shd w:val="clear" w:color="auto" w:fill="FFFFFF"/>
        </w:rPr>
        <w:t>в сообщениях </w:t>
      </w:r>
      <w:r w:rsidRPr="007A3DB3">
        <w:rPr>
          <w:rFonts w:ascii="Times New Roman" w:hAnsi="Times New Roman" w:cs="Times New Roman"/>
          <w:i/>
          <w:iCs/>
          <w:color w:val="000000"/>
          <w:sz w:val="28"/>
          <w:szCs w:val="28"/>
          <w:highlight w:val="yellow"/>
          <w:shd w:val="clear" w:color="auto" w:fill="FFFFFF"/>
        </w:rPr>
        <w:t>SOAP</w:t>
      </w:r>
      <w:r w:rsidRPr="007A3DB3">
        <w:rPr>
          <w:rFonts w:ascii="Times New Roman" w:hAnsi="Times New Roman" w:cs="Times New Roman"/>
          <w:color w:val="000000"/>
          <w:sz w:val="28"/>
          <w:szCs w:val="28"/>
          <w:highlight w:val="yellow"/>
          <w:shd w:val="clear" w:color="auto" w:fill="FFFFFF"/>
        </w:rPr>
        <w:t xml:space="preserve">.    </w:t>
      </w:r>
      <w:r w:rsidRPr="007A3DB3">
        <w:rPr>
          <w:rFonts w:ascii="Times New Roman" w:hAnsi="Times New Roman" w:cs="Times New Roman"/>
          <w:i/>
          <w:iCs/>
          <w:color w:val="000000"/>
          <w:sz w:val="28"/>
          <w:szCs w:val="28"/>
          <w:highlight w:val="yellow"/>
          <w:shd w:val="clear" w:color="auto" w:fill="FFFFFF"/>
        </w:rPr>
        <w:t>SOAP</w:t>
      </w:r>
      <w:r w:rsidRPr="007A3DB3">
        <w:rPr>
          <w:rFonts w:ascii="Times New Roman" w:hAnsi="Times New Roman" w:cs="Times New Roman"/>
          <w:color w:val="000000"/>
          <w:sz w:val="28"/>
          <w:szCs w:val="28"/>
          <w:highlight w:val="yellow"/>
          <w:shd w:val="clear" w:color="auto" w:fill="FFFFFF"/>
        </w:rPr>
        <w:t> сообщение может включать в себя несколько различных </w:t>
      </w:r>
      <w:r w:rsidRPr="007A3DB3">
        <w:rPr>
          <w:rFonts w:ascii="Times New Roman" w:hAnsi="Times New Roman" w:cs="Times New Roman"/>
          <w:i/>
          <w:iCs/>
          <w:color w:val="000000"/>
          <w:sz w:val="28"/>
          <w:szCs w:val="28"/>
          <w:highlight w:val="yellow"/>
          <w:shd w:val="clear" w:color="auto" w:fill="FFFFFF"/>
        </w:rPr>
        <w:t>XML</w:t>
      </w:r>
      <w:r w:rsidRPr="007A3DB3">
        <w:rPr>
          <w:rFonts w:ascii="Times New Roman" w:hAnsi="Times New Roman" w:cs="Times New Roman"/>
          <w:color w:val="000000"/>
          <w:sz w:val="28"/>
          <w:szCs w:val="28"/>
          <w:highlight w:val="yellow"/>
          <w:shd w:val="clear" w:color="auto" w:fill="FFFFFF"/>
        </w:rPr>
        <w:t> - элементов в </w:t>
      </w:r>
      <w:r w:rsidRPr="007A3DB3">
        <w:rPr>
          <w:rStyle w:val="HTML"/>
          <w:rFonts w:ascii="Times New Roman" w:eastAsiaTheme="minorHAnsi" w:hAnsi="Times New Roman" w:cs="Times New Roman"/>
          <w:color w:val="000000"/>
          <w:sz w:val="28"/>
          <w:szCs w:val="28"/>
          <w:highlight w:val="yellow"/>
          <w:bdr w:val="none" w:sz="0" w:space="0" w:color="auto" w:frame="1"/>
          <w:shd w:val="clear" w:color="auto" w:fill="FFFFFF"/>
          <w:lang w:val="en-US"/>
        </w:rPr>
        <w:t>Header</w:t>
      </w:r>
      <w:r w:rsidRPr="007A3DB3">
        <w:rPr>
          <w:rFonts w:ascii="Times New Roman" w:hAnsi="Times New Roman" w:cs="Times New Roman"/>
          <w:color w:val="000000"/>
          <w:sz w:val="28"/>
          <w:szCs w:val="28"/>
          <w:highlight w:val="yellow"/>
          <w:shd w:val="clear" w:color="auto" w:fill="FFFFFF"/>
        </w:rPr>
        <w:t> и </w:t>
      </w:r>
      <w:r w:rsidRPr="007A3DB3">
        <w:rPr>
          <w:rStyle w:val="HTML"/>
          <w:rFonts w:ascii="Times New Roman" w:eastAsiaTheme="minorHAnsi" w:hAnsi="Times New Roman" w:cs="Times New Roman"/>
          <w:color w:val="000000"/>
          <w:sz w:val="28"/>
          <w:szCs w:val="28"/>
          <w:highlight w:val="yellow"/>
          <w:bdr w:val="none" w:sz="0" w:space="0" w:color="auto" w:frame="1"/>
          <w:shd w:val="clear" w:color="auto" w:fill="FFFFFF"/>
          <w:lang w:val="en-US"/>
        </w:rPr>
        <w:t>Body</w:t>
      </w:r>
      <w:r w:rsidRPr="007A3DB3">
        <w:rPr>
          <w:rFonts w:ascii="Times New Roman" w:hAnsi="Times New Roman" w:cs="Times New Roman"/>
          <w:color w:val="000000"/>
          <w:sz w:val="28"/>
          <w:szCs w:val="28"/>
          <w:highlight w:val="yellow"/>
          <w:shd w:val="clear" w:color="auto" w:fill="FFFFFF"/>
        </w:rPr>
        <w:t>, и, чтобы избежать столкновения имен, каждый из этих элементов должно быть идентифицировано уникальным пространством имен.</w:t>
      </w:r>
    </w:p>
    <w:p w14:paraId="042B619A" w14:textId="77777777" w:rsidR="007A3DB3" w:rsidRPr="007A3DB3" w:rsidRDefault="007A3DB3" w:rsidP="007A3DB3">
      <w:pPr>
        <w:pStyle w:val="a3"/>
        <w:widowControl w:val="0"/>
        <w:autoSpaceDE w:val="0"/>
        <w:autoSpaceDN w:val="0"/>
        <w:adjustRightInd w:val="0"/>
        <w:jc w:val="both"/>
        <w:rPr>
          <w:rFonts w:ascii="Times New Roman" w:hAnsi="Times New Roman" w:cs="Times New Roman"/>
          <w:kern w:val="1"/>
          <w:sz w:val="28"/>
          <w:szCs w:val="28"/>
          <w:highlight w:val="yellow"/>
          <w:u w:color="6DB33F"/>
        </w:rPr>
      </w:pPr>
      <w:r w:rsidRPr="007A3DB3">
        <w:rPr>
          <w:rFonts w:ascii="Times New Roman" w:hAnsi="Times New Roman" w:cs="Times New Roman"/>
          <w:color w:val="000000"/>
          <w:sz w:val="28"/>
          <w:szCs w:val="28"/>
          <w:highlight w:val="yellow"/>
          <w:shd w:val="clear" w:color="auto" w:fill="FFFFFF"/>
        </w:rPr>
        <w:t>Использование пространств имен </w:t>
      </w:r>
      <w:r w:rsidRPr="007A3DB3">
        <w:rPr>
          <w:rFonts w:ascii="Times New Roman" w:hAnsi="Times New Roman" w:cs="Times New Roman"/>
          <w:i/>
          <w:iCs/>
          <w:color w:val="000000"/>
          <w:sz w:val="28"/>
          <w:szCs w:val="28"/>
          <w:highlight w:val="yellow"/>
          <w:shd w:val="clear" w:color="auto" w:fill="FFFFFF"/>
        </w:rPr>
        <w:t>XML</w:t>
      </w:r>
      <w:r w:rsidRPr="007A3DB3">
        <w:rPr>
          <w:rFonts w:ascii="Times New Roman" w:hAnsi="Times New Roman" w:cs="Times New Roman"/>
          <w:color w:val="000000"/>
          <w:sz w:val="28"/>
          <w:szCs w:val="28"/>
          <w:highlight w:val="yellow"/>
          <w:shd w:val="clear" w:color="auto" w:fill="FFFFFF"/>
        </w:rPr>
        <w:t> делает </w:t>
      </w:r>
      <w:r w:rsidRPr="007A3DB3">
        <w:rPr>
          <w:rFonts w:ascii="Times New Roman" w:hAnsi="Times New Roman" w:cs="Times New Roman"/>
          <w:i/>
          <w:iCs/>
          <w:color w:val="000000"/>
          <w:sz w:val="28"/>
          <w:szCs w:val="28"/>
          <w:highlight w:val="yellow"/>
          <w:shd w:val="clear" w:color="auto" w:fill="FFFFFF"/>
        </w:rPr>
        <w:t>SOAP</w:t>
      </w:r>
      <w:r w:rsidRPr="007A3DB3">
        <w:rPr>
          <w:rFonts w:ascii="Times New Roman" w:hAnsi="Times New Roman" w:cs="Times New Roman"/>
          <w:color w:val="000000"/>
          <w:sz w:val="28"/>
          <w:szCs w:val="28"/>
          <w:highlight w:val="yellow"/>
          <w:shd w:val="clear" w:color="auto" w:fill="FFFFFF"/>
        </w:rPr>
        <w:t> гибким и расширяемым протоколом.</w:t>
      </w:r>
    </w:p>
    <w:p w14:paraId="0F4C09AB" w14:textId="77777777" w:rsidR="007A3DB3" w:rsidRPr="007A3DB3" w:rsidRDefault="007A3DB3" w:rsidP="007A3DB3">
      <w:pPr>
        <w:pStyle w:val="a3"/>
        <w:widowControl w:val="0"/>
        <w:autoSpaceDE w:val="0"/>
        <w:autoSpaceDN w:val="0"/>
        <w:adjustRightInd w:val="0"/>
        <w:jc w:val="both"/>
        <w:rPr>
          <w:rStyle w:val="HTML"/>
          <w:rFonts w:ascii="Times New Roman" w:eastAsiaTheme="minorHAnsi" w:hAnsi="Times New Roman" w:cs="Times New Roman"/>
          <w:color w:val="000000"/>
          <w:sz w:val="28"/>
          <w:szCs w:val="28"/>
          <w:highlight w:val="yellow"/>
          <w:bdr w:val="none" w:sz="0" w:space="0" w:color="auto" w:frame="1"/>
          <w:shd w:val="clear" w:color="auto" w:fill="FFFFFF"/>
        </w:rPr>
      </w:pPr>
      <w:proofErr w:type="spellStart"/>
      <w:proofErr w:type="gramStart"/>
      <w:r w:rsidRPr="007A3DB3">
        <w:rPr>
          <w:rStyle w:val="HTML"/>
          <w:rFonts w:ascii="Times New Roman" w:eastAsiaTheme="minorHAnsi" w:hAnsi="Times New Roman" w:cs="Times New Roman"/>
          <w:color w:val="000000"/>
          <w:sz w:val="28"/>
          <w:szCs w:val="28"/>
          <w:highlight w:val="yellow"/>
          <w:bdr w:val="none" w:sz="0" w:space="0" w:color="auto" w:frame="1"/>
          <w:shd w:val="clear" w:color="auto" w:fill="FFFFFF"/>
        </w:rPr>
        <w:t>Envelope</w:t>
      </w:r>
      <w:proofErr w:type="spellEnd"/>
      <w:r w:rsidRPr="007A3DB3">
        <w:rPr>
          <w:rFonts w:ascii="Times New Roman" w:hAnsi="Times New Roman" w:cs="Times New Roman"/>
          <w:color w:val="000000"/>
          <w:sz w:val="28"/>
          <w:szCs w:val="28"/>
          <w:highlight w:val="yellow"/>
          <w:shd w:val="clear" w:color="auto" w:fill="FFFFFF"/>
        </w:rPr>
        <w:t> ,</w:t>
      </w:r>
      <w:proofErr w:type="gramEnd"/>
      <w:r w:rsidRPr="007A3DB3">
        <w:rPr>
          <w:rFonts w:ascii="Times New Roman" w:hAnsi="Times New Roman" w:cs="Times New Roman"/>
          <w:color w:val="000000"/>
          <w:sz w:val="28"/>
          <w:szCs w:val="28"/>
          <w:highlight w:val="yellow"/>
          <w:shd w:val="clear" w:color="auto" w:fill="FFFFFF"/>
        </w:rPr>
        <w:t xml:space="preserve"> определяет пространство имен стандартных элементов </w:t>
      </w:r>
      <w:r w:rsidRPr="007A3DB3">
        <w:rPr>
          <w:rFonts w:ascii="Times New Roman" w:hAnsi="Times New Roman" w:cs="Times New Roman"/>
          <w:i/>
          <w:iCs/>
          <w:color w:val="000000"/>
          <w:sz w:val="28"/>
          <w:szCs w:val="28"/>
          <w:highlight w:val="yellow"/>
          <w:shd w:val="clear" w:color="auto" w:fill="FFFFFF"/>
        </w:rPr>
        <w:t>SOAP - </w:t>
      </w:r>
      <w:proofErr w:type="spellStart"/>
      <w:r w:rsidRPr="007A3DB3">
        <w:rPr>
          <w:rStyle w:val="HTML"/>
          <w:rFonts w:ascii="Times New Roman" w:eastAsiaTheme="minorHAnsi" w:hAnsi="Times New Roman" w:cs="Times New Roman"/>
          <w:color w:val="000000"/>
          <w:sz w:val="28"/>
          <w:szCs w:val="28"/>
          <w:highlight w:val="yellow"/>
          <w:bdr w:val="none" w:sz="0" w:space="0" w:color="auto" w:frame="1"/>
          <w:shd w:val="clear" w:color="auto" w:fill="FFFFFF"/>
        </w:rPr>
        <w:t>Envelope</w:t>
      </w:r>
      <w:proofErr w:type="spellEnd"/>
      <w:r w:rsidRPr="007A3DB3">
        <w:rPr>
          <w:rFonts w:ascii="Times New Roman" w:hAnsi="Times New Roman" w:cs="Times New Roman"/>
          <w:color w:val="000000"/>
          <w:sz w:val="28"/>
          <w:szCs w:val="28"/>
          <w:highlight w:val="yellow"/>
          <w:shd w:val="clear" w:color="auto" w:fill="FFFFFF"/>
        </w:rPr>
        <w:t> , </w:t>
      </w:r>
      <w:proofErr w:type="spellStart"/>
      <w:r w:rsidRPr="007A3DB3">
        <w:rPr>
          <w:rStyle w:val="HTML"/>
          <w:rFonts w:ascii="Times New Roman" w:eastAsiaTheme="minorHAnsi" w:hAnsi="Times New Roman" w:cs="Times New Roman"/>
          <w:color w:val="000000"/>
          <w:sz w:val="28"/>
          <w:szCs w:val="28"/>
          <w:highlight w:val="yellow"/>
          <w:bdr w:val="none" w:sz="0" w:space="0" w:color="auto" w:frame="1"/>
          <w:shd w:val="clear" w:color="auto" w:fill="FFFFFF"/>
        </w:rPr>
        <w:t>Header</w:t>
      </w:r>
      <w:proofErr w:type="spellEnd"/>
      <w:r w:rsidRPr="007A3DB3">
        <w:rPr>
          <w:rFonts w:ascii="Times New Roman" w:hAnsi="Times New Roman" w:cs="Times New Roman"/>
          <w:color w:val="000000"/>
          <w:sz w:val="28"/>
          <w:szCs w:val="28"/>
          <w:highlight w:val="yellow"/>
          <w:shd w:val="clear" w:color="auto" w:fill="FFFFFF"/>
        </w:rPr>
        <w:t> и </w:t>
      </w:r>
      <w:r w:rsidRPr="007A3DB3">
        <w:rPr>
          <w:rStyle w:val="HTML"/>
          <w:rFonts w:ascii="Times New Roman" w:eastAsiaTheme="minorHAnsi" w:hAnsi="Times New Roman" w:cs="Times New Roman"/>
          <w:color w:val="000000"/>
          <w:sz w:val="28"/>
          <w:szCs w:val="28"/>
          <w:highlight w:val="yellow"/>
          <w:bdr w:val="none" w:sz="0" w:space="0" w:color="auto" w:frame="1"/>
          <w:shd w:val="clear" w:color="auto" w:fill="FFFFFF"/>
        </w:rPr>
        <w:t>Body.</w:t>
      </w:r>
    </w:p>
    <w:p w14:paraId="731BABDA" w14:textId="77777777" w:rsidR="007A3DB3" w:rsidRPr="007A3DB3" w:rsidRDefault="007A3DB3" w:rsidP="007A3DB3">
      <w:pPr>
        <w:pStyle w:val="a3"/>
        <w:widowControl w:val="0"/>
        <w:autoSpaceDE w:val="0"/>
        <w:autoSpaceDN w:val="0"/>
        <w:adjustRightInd w:val="0"/>
        <w:jc w:val="both"/>
        <w:rPr>
          <w:rFonts w:ascii="Times New Roman" w:hAnsi="Times New Roman" w:cs="Times New Roman"/>
          <w:color w:val="000000"/>
          <w:sz w:val="28"/>
          <w:szCs w:val="28"/>
          <w:highlight w:val="yellow"/>
          <w:shd w:val="clear" w:color="auto" w:fill="FFFFFF"/>
        </w:rPr>
      </w:pPr>
      <w:r w:rsidRPr="007A3DB3">
        <w:rPr>
          <w:rFonts w:ascii="Times New Roman" w:hAnsi="Times New Roman" w:cs="Times New Roman"/>
          <w:color w:val="000000"/>
          <w:sz w:val="28"/>
          <w:szCs w:val="28"/>
          <w:highlight w:val="yellow"/>
          <w:shd w:val="clear" w:color="auto" w:fill="FFFFFF"/>
        </w:rPr>
        <w:t>Каждый блок </w:t>
      </w:r>
      <w:r w:rsidRPr="007A3DB3">
        <w:rPr>
          <w:rStyle w:val="HTML"/>
          <w:rFonts w:ascii="Times New Roman" w:eastAsiaTheme="minorHAnsi" w:hAnsi="Times New Roman" w:cs="Times New Roman"/>
          <w:color w:val="000000"/>
          <w:sz w:val="28"/>
          <w:szCs w:val="28"/>
          <w:highlight w:val="yellow"/>
          <w:bdr w:val="none" w:sz="0" w:space="0" w:color="auto" w:frame="1"/>
          <w:shd w:val="clear" w:color="auto" w:fill="FFFFFF"/>
        </w:rPr>
        <w:t>заголовка в</w:t>
      </w:r>
      <w:r w:rsidRPr="007A3DB3">
        <w:rPr>
          <w:rFonts w:ascii="Times New Roman" w:hAnsi="Times New Roman" w:cs="Times New Roman"/>
          <w:color w:val="000000"/>
          <w:sz w:val="28"/>
          <w:szCs w:val="28"/>
          <w:highlight w:val="yellow"/>
          <w:shd w:val="clear" w:color="auto" w:fill="FFFFFF"/>
        </w:rPr>
        <w:t> элементе </w:t>
      </w:r>
      <w:proofErr w:type="spellStart"/>
      <w:r w:rsidRPr="007A3DB3">
        <w:rPr>
          <w:rStyle w:val="HTML"/>
          <w:rFonts w:ascii="Times New Roman" w:eastAsiaTheme="minorHAnsi" w:hAnsi="Times New Roman" w:cs="Times New Roman"/>
          <w:color w:val="000000"/>
          <w:sz w:val="28"/>
          <w:szCs w:val="28"/>
          <w:highlight w:val="yellow"/>
          <w:shd w:val="clear" w:color="auto" w:fill="FFFFFF"/>
        </w:rPr>
        <w:t>Header</w:t>
      </w:r>
      <w:proofErr w:type="spellEnd"/>
      <w:r w:rsidRPr="007A3DB3">
        <w:rPr>
          <w:rFonts w:ascii="Times New Roman" w:hAnsi="Times New Roman" w:cs="Times New Roman"/>
          <w:color w:val="000000"/>
          <w:sz w:val="28"/>
          <w:szCs w:val="28"/>
          <w:highlight w:val="yellow"/>
          <w:shd w:val="clear" w:color="auto" w:fill="FFFFFF"/>
        </w:rPr>
        <w:t> должен иметь собственное пространство имен. Это особенно важно, поскольку пространства имен помогают приложениям </w:t>
      </w:r>
      <w:r w:rsidRPr="007A3DB3">
        <w:rPr>
          <w:rFonts w:ascii="Times New Roman" w:hAnsi="Times New Roman" w:cs="Times New Roman"/>
          <w:i/>
          <w:iCs/>
          <w:color w:val="000000"/>
          <w:sz w:val="28"/>
          <w:szCs w:val="28"/>
          <w:highlight w:val="yellow"/>
          <w:shd w:val="clear" w:color="auto" w:fill="FFFFFF"/>
        </w:rPr>
        <w:t>SOAP</w:t>
      </w:r>
      <w:r w:rsidRPr="007A3DB3">
        <w:rPr>
          <w:rFonts w:ascii="Times New Roman" w:hAnsi="Times New Roman" w:cs="Times New Roman"/>
          <w:color w:val="000000"/>
          <w:sz w:val="28"/>
          <w:szCs w:val="28"/>
          <w:highlight w:val="yellow"/>
          <w:shd w:val="clear" w:color="auto" w:fill="FFFFFF"/>
        </w:rPr>
        <w:t> идентифицировать блоки заголовков и обрабатывать их отдельно.</w:t>
      </w:r>
    </w:p>
    <w:p w14:paraId="079CB605" w14:textId="77777777" w:rsidR="007A3DB3" w:rsidRPr="007A3DB3" w:rsidRDefault="007A3DB3" w:rsidP="007A3DB3">
      <w:pPr>
        <w:pStyle w:val="a3"/>
        <w:widowControl w:val="0"/>
        <w:autoSpaceDE w:val="0"/>
        <w:autoSpaceDN w:val="0"/>
        <w:adjustRightInd w:val="0"/>
        <w:jc w:val="both"/>
        <w:rPr>
          <w:rFonts w:ascii="Times New Roman" w:hAnsi="Times New Roman" w:cs="Times New Roman"/>
          <w:color w:val="000000"/>
          <w:sz w:val="28"/>
          <w:szCs w:val="28"/>
          <w:shd w:val="clear" w:color="auto" w:fill="FFFFFF"/>
        </w:rPr>
      </w:pPr>
      <w:r w:rsidRPr="007A3DB3">
        <w:rPr>
          <w:rFonts w:ascii="Times New Roman" w:hAnsi="Times New Roman" w:cs="Times New Roman"/>
          <w:color w:val="000000"/>
          <w:sz w:val="28"/>
          <w:szCs w:val="28"/>
          <w:highlight w:val="yellow"/>
          <w:shd w:val="clear" w:color="auto" w:fill="FFFFFF"/>
        </w:rPr>
        <w:t>Реальная сила пространств имен </w:t>
      </w:r>
      <w:r w:rsidRPr="007A3DB3">
        <w:rPr>
          <w:rFonts w:ascii="Times New Roman" w:hAnsi="Times New Roman" w:cs="Times New Roman"/>
          <w:i/>
          <w:iCs/>
          <w:color w:val="000000"/>
          <w:sz w:val="28"/>
          <w:szCs w:val="28"/>
          <w:highlight w:val="yellow"/>
          <w:shd w:val="clear" w:color="auto" w:fill="FFFFFF"/>
        </w:rPr>
        <w:t>XML</w:t>
      </w:r>
      <w:r w:rsidRPr="007A3DB3">
        <w:rPr>
          <w:rFonts w:ascii="Times New Roman" w:hAnsi="Times New Roman" w:cs="Times New Roman"/>
          <w:color w:val="000000"/>
          <w:sz w:val="28"/>
          <w:szCs w:val="28"/>
          <w:highlight w:val="yellow"/>
          <w:shd w:val="clear" w:color="auto" w:fill="FFFFFF"/>
        </w:rPr>
        <w:t> выходит за рамки простого предотвращения конфликтов имен, а также правильного управления версиями и обработкой. Использование полных имен для </w:t>
      </w:r>
      <w:r w:rsidRPr="007A3DB3">
        <w:rPr>
          <w:rFonts w:ascii="Times New Roman" w:hAnsi="Times New Roman" w:cs="Times New Roman"/>
          <w:i/>
          <w:iCs/>
          <w:color w:val="000000"/>
          <w:sz w:val="28"/>
          <w:szCs w:val="28"/>
          <w:highlight w:val="yellow"/>
          <w:shd w:val="clear" w:color="auto" w:fill="FFFFFF"/>
        </w:rPr>
        <w:t>SOAP</w:t>
      </w:r>
      <w:r w:rsidRPr="007A3DB3">
        <w:rPr>
          <w:rFonts w:ascii="Times New Roman" w:hAnsi="Times New Roman" w:cs="Times New Roman"/>
          <w:color w:val="000000"/>
          <w:sz w:val="28"/>
          <w:szCs w:val="28"/>
          <w:highlight w:val="yellow"/>
          <w:shd w:val="clear" w:color="auto" w:fill="FFFFFF"/>
        </w:rPr>
        <w:t> и данных приложения сообщает получателю </w:t>
      </w:r>
      <w:r w:rsidRPr="007A3DB3">
        <w:rPr>
          <w:rFonts w:ascii="Times New Roman" w:hAnsi="Times New Roman" w:cs="Times New Roman"/>
          <w:i/>
          <w:iCs/>
          <w:color w:val="000000"/>
          <w:sz w:val="28"/>
          <w:szCs w:val="28"/>
          <w:highlight w:val="yellow"/>
          <w:shd w:val="clear" w:color="auto" w:fill="FFFFFF"/>
        </w:rPr>
        <w:t>SOAP,</w:t>
      </w:r>
      <w:r w:rsidRPr="007A3DB3">
        <w:rPr>
          <w:rFonts w:ascii="Times New Roman" w:hAnsi="Times New Roman" w:cs="Times New Roman"/>
          <w:color w:val="000000"/>
          <w:sz w:val="28"/>
          <w:szCs w:val="28"/>
          <w:highlight w:val="yellow"/>
          <w:shd w:val="clear" w:color="auto" w:fill="FFFFFF"/>
        </w:rPr>
        <w:t> как обрабатывать сообщение, и какие схемы </w:t>
      </w:r>
      <w:r w:rsidRPr="007A3DB3">
        <w:rPr>
          <w:rFonts w:ascii="Times New Roman" w:hAnsi="Times New Roman" w:cs="Times New Roman"/>
          <w:i/>
          <w:iCs/>
          <w:color w:val="000000"/>
          <w:sz w:val="28"/>
          <w:szCs w:val="28"/>
          <w:highlight w:val="yellow"/>
          <w:shd w:val="clear" w:color="auto" w:fill="FFFFFF"/>
        </w:rPr>
        <w:t>XML</w:t>
      </w:r>
      <w:r w:rsidRPr="007A3DB3">
        <w:rPr>
          <w:rFonts w:ascii="Times New Roman" w:hAnsi="Times New Roman" w:cs="Times New Roman"/>
          <w:color w:val="000000"/>
          <w:sz w:val="28"/>
          <w:szCs w:val="28"/>
          <w:highlight w:val="yellow"/>
          <w:shd w:val="clear" w:color="auto" w:fill="FFFFFF"/>
        </w:rPr>
        <w:t> применять для проверки его содержимого. Например, различия в конкретной версии блока заголовка могут повлиять на то, как получатель обрабатывает сообщения, поэтому определение версии блока заголовка по его пространству имен позволяет получателю переключать модели обработки или отклонять сообщения, если он не поддерживает указанная версия.</w:t>
      </w:r>
    </w:p>
    <w:p w14:paraId="1D57CD5F" w14:textId="77777777" w:rsidR="007A3DB3" w:rsidRDefault="007A3DB3" w:rsidP="007A3DB3">
      <w:pPr>
        <w:spacing w:line="276" w:lineRule="auto"/>
        <w:ind w:left="720"/>
        <w:jc w:val="both"/>
        <w:rPr>
          <w:rFonts w:ascii="Courier New" w:eastAsia="Courier New" w:hAnsi="Courier New" w:cs="Courier New"/>
        </w:rPr>
      </w:pPr>
    </w:p>
    <w:p w14:paraId="5D231C02" w14:textId="77777777" w:rsidR="00D41083" w:rsidRPr="009A0490" w:rsidRDefault="00D41083" w:rsidP="00811A3D">
      <w:pPr>
        <w:ind w:firstLine="709"/>
        <w:jc w:val="both"/>
        <w:rPr>
          <w:rFonts w:ascii="Times New Roman" w:hAnsi="Times New Roman" w:cs="Times New Roman"/>
          <w:sz w:val="28"/>
          <w:szCs w:val="28"/>
        </w:rPr>
      </w:pPr>
    </w:p>
    <w:p w14:paraId="26F66E24" w14:textId="44C3AE06" w:rsidR="00D41083" w:rsidRPr="007B5FD9" w:rsidRDefault="00E62CAB">
      <w:pPr>
        <w:spacing w:after="200" w:line="276" w:lineRule="auto"/>
        <w:rPr>
          <w:rFonts w:ascii="Times New Roman" w:hAnsi="Times New Roman" w:cs="Times New Roman"/>
          <w:sz w:val="28"/>
          <w:szCs w:val="28"/>
        </w:rPr>
      </w:pPr>
      <w:r>
        <w:rPr>
          <w:rFonts w:ascii="Courier New" w:hAnsi="Courier New" w:cs="Courier New"/>
          <w:noProof/>
          <w:sz w:val="28"/>
          <w:szCs w:val="28"/>
          <w:lang w:eastAsia="ru-RU"/>
        </w:rPr>
        <w:lastRenderedPageBreak/>
        <w:drawing>
          <wp:inline distT="0" distB="0" distL="0" distR="0" wp14:anchorId="21F7E889" wp14:editId="3EA086C4">
            <wp:extent cx="3874770" cy="1560428"/>
            <wp:effectExtent l="19050" t="19050" r="11430" b="209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23">
                      <a:extLst>
                        <a:ext uri="{28A0092B-C50C-407E-A947-70E740481C1C}">
                          <a14:useLocalDpi xmlns:a14="http://schemas.microsoft.com/office/drawing/2010/main" val="0"/>
                        </a:ext>
                      </a:extLst>
                    </a:blip>
                    <a:stretch>
                      <a:fillRect/>
                    </a:stretch>
                  </pic:blipFill>
                  <pic:spPr>
                    <a:xfrm>
                      <a:off x="0" y="0"/>
                      <a:ext cx="3875890" cy="1560879"/>
                    </a:xfrm>
                    <a:prstGeom prst="rect">
                      <a:avLst/>
                    </a:prstGeom>
                    <a:ln>
                      <a:solidFill>
                        <a:schemeClr val="accent1"/>
                      </a:solidFill>
                    </a:ln>
                  </pic:spPr>
                </pic:pic>
              </a:graphicData>
            </a:graphic>
          </wp:inline>
        </w:drawing>
      </w:r>
      <w:r w:rsidR="00D41083" w:rsidRPr="007B5FD9">
        <w:rPr>
          <w:rFonts w:ascii="Times New Roman" w:hAnsi="Times New Roman" w:cs="Times New Roman"/>
          <w:sz w:val="28"/>
          <w:szCs w:val="28"/>
        </w:rPr>
        <w:br w:type="page"/>
      </w:r>
    </w:p>
    <w:p w14:paraId="56EC26C1" w14:textId="77777777" w:rsidR="005773DE" w:rsidRPr="007B5FD9" w:rsidRDefault="005773DE" w:rsidP="004C3030">
      <w:pPr>
        <w:pStyle w:val="a3"/>
        <w:widowControl w:val="0"/>
        <w:numPr>
          <w:ilvl w:val="0"/>
          <w:numId w:val="1"/>
        </w:numPr>
        <w:autoSpaceDE w:val="0"/>
        <w:autoSpaceDN w:val="0"/>
        <w:adjustRightInd w:val="0"/>
        <w:jc w:val="center"/>
        <w:rPr>
          <w:rFonts w:ascii="Times New Roman" w:hAnsi="Times New Roman" w:cs="Times New Roman"/>
          <w:b/>
          <w:bCs/>
          <w:kern w:val="1"/>
          <w:sz w:val="28"/>
          <w:szCs w:val="28"/>
          <w:u w:color="6DB33F"/>
        </w:rPr>
      </w:pPr>
      <w:r w:rsidRPr="007B5FD9">
        <w:rPr>
          <w:rFonts w:ascii="Times New Roman" w:hAnsi="Times New Roman" w:cs="Times New Roman"/>
          <w:b/>
          <w:bCs/>
          <w:kern w:val="1"/>
          <w:sz w:val="28"/>
          <w:szCs w:val="28"/>
          <w:u w:color="6DB33F"/>
        </w:rPr>
        <w:lastRenderedPageBreak/>
        <w:t xml:space="preserve">WSDL: </w:t>
      </w:r>
      <w:r w:rsidRPr="008B5954">
        <w:rPr>
          <w:rFonts w:ascii="Times New Roman" w:hAnsi="Times New Roman" w:cs="Times New Roman"/>
          <w:b/>
          <w:bCs/>
          <w:kern w:val="1"/>
          <w:sz w:val="28"/>
          <w:szCs w:val="28"/>
          <w:highlight w:val="green"/>
          <w:u w:color="6DB33F"/>
        </w:rPr>
        <w:t>определение</w:t>
      </w:r>
      <w:r w:rsidRPr="007B5FD9">
        <w:rPr>
          <w:rFonts w:ascii="Times New Roman" w:hAnsi="Times New Roman" w:cs="Times New Roman"/>
          <w:b/>
          <w:bCs/>
          <w:kern w:val="1"/>
          <w:sz w:val="28"/>
          <w:szCs w:val="28"/>
          <w:u w:color="6DB33F"/>
        </w:rPr>
        <w:t xml:space="preserve">, </w:t>
      </w:r>
      <w:r w:rsidRPr="008B5954">
        <w:rPr>
          <w:rFonts w:ascii="Times New Roman" w:hAnsi="Times New Roman" w:cs="Times New Roman"/>
          <w:b/>
          <w:bCs/>
          <w:kern w:val="1"/>
          <w:sz w:val="28"/>
          <w:szCs w:val="28"/>
          <w:highlight w:val="green"/>
          <w:u w:color="6DB33F"/>
        </w:rPr>
        <w:t>стандарты</w:t>
      </w:r>
      <w:r w:rsidRPr="007B5FD9">
        <w:rPr>
          <w:rFonts w:ascii="Times New Roman" w:hAnsi="Times New Roman" w:cs="Times New Roman"/>
          <w:b/>
          <w:bCs/>
          <w:kern w:val="1"/>
          <w:sz w:val="28"/>
          <w:szCs w:val="28"/>
          <w:u w:color="6DB33F"/>
        </w:rPr>
        <w:t xml:space="preserve"> и версии, концептуальная модель, </w:t>
      </w:r>
      <w:r w:rsidRPr="00677841">
        <w:rPr>
          <w:rFonts w:ascii="Times New Roman" w:hAnsi="Times New Roman" w:cs="Times New Roman"/>
          <w:b/>
          <w:bCs/>
          <w:kern w:val="1"/>
          <w:sz w:val="28"/>
          <w:szCs w:val="28"/>
          <w:highlight w:val="green"/>
          <w:u w:color="6DB33F"/>
        </w:rPr>
        <w:t>пространства имен</w:t>
      </w:r>
      <w:r w:rsidRPr="007B5FD9">
        <w:rPr>
          <w:rFonts w:ascii="Times New Roman" w:hAnsi="Times New Roman" w:cs="Times New Roman"/>
          <w:b/>
          <w:bCs/>
          <w:kern w:val="1"/>
          <w:sz w:val="28"/>
          <w:szCs w:val="28"/>
          <w:u w:color="6DB33F"/>
        </w:rPr>
        <w:t xml:space="preserve">, </w:t>
      </w:r>
      <w:r w:rsidRPr="008B5954">
        <w:rPr>
          <w:rFonts w:ascii="Times New Roman" w:hAnsi="Times New Roman" w:cs="Times New Roman"/>
          <w:b/>
          <w:bCs/>
          <w:kern w:val="1"/>
          <w:sz w:val="28"/>
          <w:szCs w:val="28"/>
          <w:highlight w:val="green"/>
          <w:u w:color="6DB33F"/>
        </w:rPr>
        <w:t>структура WSDL-документа</w:t>
      </w:r>
      <w:r w:rsidRPr="007B5FD9">
        <w:rPr>
          <w:rFonts w:ascii="Times New Roman" w:hAnsi="Times New Roman" w:cs="Times New Roman"/>
          <w:b/>
          <w:bCs/>
          <w:kern w:val="1"/>
          <w:sz w:val="28"/>
          <w:szCs w:val="28"/>
          <w:u w:color="6DB33F"/>
        </w:rPr>
        <w:t>.</w:t>
      </w:r>
    </w:p>
    <w:p w14:paraId="3C97A57C" w14:textId="77777777" w:rsidR="005773DE" w:rsidRPr="007B5FD9" w:rsidRDefault="005773DE" w:rsidP="005773DE">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 xml:space="preserve">WSDL ( Web Services </w:t>
      </w:r>
      <w:proofErr w:type="spellStart"/>
      <w:r w:rsidRPr="007B5FD9">
        <w:rPr>
          <w:rFonts w:ascii="Times New Roman" w:hAnsi="Times New Roman" w:cs="Times New Roman"/>
          <w:sz w:val="28"/>
          <w:szCs w:val="28"/>
          <w:u w:color="6DB33F"/>
        </w:rPr>
        <w:t>Description</w:t>
      </w:r>
      <w:proofErr w:type="spellEnd"/>
      <w:r w:rsidRPr="007B5FD9">
        <w:rPr>
          <w:rFonts w:ascii="Times New Roman" w:hAnsi="Times New Roman" w:cs="Times New Roman"/>
          <w:sz w:val="28"/>
          <w:szCs w:val="28"/>
          <w:u w:color="6DB33F"/>
        </w:rPr>
        <w:t xml:space="preserve"> Language) — язык описания </w:t>
      </w:r>
      <w:hyperlink r:id="rId24" w:history="1">
        <w:r w:rsidRPr="007B5FD9">
          <w:rPr>
            <w:rFonts w:ascii="Times New Roman" w:hAnsi="Times New Roman" w:cs="Times New Roman"/>
            <w:sz w:val="28"/>
            <w:szCs w:val="28"/>
            <w:u w:color="6DB33F"/>
          </w:rPr>
          <w:t>веб-сервисов</w:t>
        </w:r>
      </w:hyperlink>
      <w:r w:rsidRPr="007B5FD9">
        <w:rPr>
          <w:rFonts w:ascii="Times New Roman" w:hAnsi="Times New Roman" w:cs="Times New Roman"/>
          <w:sz w:val="28"/>
          <w:szCs w:val="28"/>
          <w:u w:color="6DB33F"/>
        </w:rPr>
        <w:t xml:space="preserve"> и доступа к ним, основанный на языке </w:t>
      </w:r>
      <w:hyperlink r:id="rId25" w:history="1">
        <w:r w:rsidRPr="007B5FD9">
          <w:rPr>
            <w:rFonts w:ascii="Times New Roman" w:hAnsi="Times New Roman" w:cs="Times New Roman"/>
            <w:sz w:val="28"/>
            <w:szCs w:val="28"/>
            <w:u w:color="6DB33F"/>
          </w:rPr>
          <w:t>XML</w:t>
        </w:r>
      </w:hyperlink>
      <w:r w:rsidRPr="007B5FD9">
        <w:rPr>
          <w:rFonts w:ascii="Times New Roman" w:hAnsi="Times New Roman" w:cs="Times New Roman"/>
          <w:sz w:val="28"/>
          <w:szCs w:val="28"/>
          <w:u w:color="6DB33F"/>
        </w:rPr>
        <w:t>. Последняя официальная спецификация на момент написания статьи версия 2.0, которая имеет ста</w:t>
      </w:r>
      <w:r w:rsidR="00424B92" w:rsidRPr="007B5FD9">
        <w:rPr>
          <w:rFonts w:ascii="Times New Roman" w:hAnsi="Times New Roman" w:cs="Times New Roman"/>
          <w:sz w:val="28"/>
          <w:szCs w:val="28"/>
          <w:u w:color="6DB33F"/>
        </w:rPr>
        <w:t>тус рекомендации, и версия 1.1</w:t>
      </w:r>
      <w:r w:rsidRPr="007B5FD9">
        <w:rPr>
          <w:rFonts w:ascii="Times New Roman" w:hAnsi="Times New Roman" w:cs="Times New Roman"/>
          <w:sz w:val="28"/>
          <w:szCs w:val="28"/>
          <w:u w:color="6DB33F"/>
        </w:rPr>
        <w:t>, которая имеет статус заметки (</w:t>
      </w:r>
      <w:proofErr w:type="spellStart"/>
      <w:r w:rsidRPr="007B5FD9">
        <w:rPr>
          <w:rFonts w:ascii="Times New Roman" w:hAnsi="Times New Roman" w:cs="Times New Roman"/>
          <w:sz w:val="28"/>
          <w:szCs w:val="28"/>
          <w:u w:color="6DB33F"/>
        </w:rPr>
        <w:t>note</w:t>
      </w:r>
      <w:proofErr w:type="spellEnd"/>
      <w:r w:rsidRPr="007B5FD9">
        <w:rPr>
          <w:rFonts w:ascii="Times New Roman" w:hAnsi="Times New Roman" w:cs="Times New Roman"/>
          <w:sz w:val="28"/>
          <w:szCs w:val="28"/>
          <w:u w:color="6DB33F"/>
        </w:rPr>
        <w:t>).</w:t>
      </w:r>
    </w:p>
    <w:p w14:paraId="20B46B0D" w14:textId="77777777" w:rsidR="005773DE" w:rsidRPr="007B5FD9" w:rsidRDefault="005773DE" w:rsidP="005773DE">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Каждый документ WSDL 1.1 можно разбить на следующие логические части:</w:t>
      </w:r>
    </w:p>
    <w:p w14:paraId="447BA5DE" w14:textId="77777777" w:rsidR="005773DE" w:rsidRPr="007B5FD9" w:rsidRDefault="005773DE" w:rsidP="004C3030">
      <w:pPr>
        <w:widowControl w:val="0"/>
        <w:numPr>
          <w:ilvl w:val="0"/>
          <w:numId w:val="17"/>
        </w:numPr>
        <w:tabs>
          <w:tab w:val="left" w:pos="220"/>
          <w:tab w:val="left" w:pos="720"/>
          <w:tab w:val="left" w:pos="993"/>
        </w:tabs>
        <w:autoSpaceDE w:val="0"/>
        <w:autoSpaceDN w:val="0"/>
        <w:adjustRightInd w:val="0"/>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определение типов данных (</w:t>
      </w:r>
      <w:proofErr w:type="spellStart"/>
      <w:r w:rsidRPr="007B5FD9">
        <w:rPr>
          <w:rFonts w:ascii="Times New Roman" w:hAnsi="Times New Roman" w:cs="Times New Roman"/>
          <w:sz w:val="28"/>
          <w:szCs w:val="28"/>
          <w:u w:color="6DB33F"/>
        </w:rPr>
        <w:t>types</w:t>
      </w:r>
      <w:proofErr w:type="spellEnd"/>
      <w:r w:rsidRPr="007B5FD9">
        <w:rPr>
          <w:rFonts w:ascii="Times New Roman" w:hAnsi="Times New Roman" w:cs="Times New Roman"/>
          <w:sz w:val="28"/>
          <w:szCs w:val="28"/>
          <w:u w:color="6DB33F"/>
        </w:rPr>
        <w:t>) — определение вида отправляемых и получаемых сервисом XML-сообщений</w:t>
      </w:r>
    </w:p>
    <w:p w14:paraId="56970ED0" w14:textId="77777777" w:rsidR="005773DE" w:rsidRPr="007B5FD9" w:rsidRDefault="005773DE" w:rsidP="004C3030">
      <w:pPr>
        <w:widowControl w:val="0"/>
        <w:numPr>
          <w:ilvl w:val="0"/>
          <w:numId w:val="17"/>
        </w:numPr>
        <w:tabs>
          <w:tab w:val="left" w:pos="220"/>
          <w:tab w:val="left" w:pos="720"/>
          <w:tab w:val="left" w:pos="993"/>
        </w:tabs>
        <w:autoSpaceDE w:val="0"/>
        <w:autoSpaceDN w:val="0"/>
        <w:adjustRightInd w:val="0"/>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элементы данных (</w:t>
      </w:r>
      <w:proofErr w:type="spellStart"/>
      <w:r w:rsidRPr="007B5FD9">
        <w:rPr>
          <w:rFonts w:ascii="Times New Roman" w:hAnsi="Times New Roman" w:cs="Times New Roman"/>
          <w:sz w:val="28"/>
          <w:szCs w:val="28"/>
          <w:u w:color="6DB33F"/>
        </w:rPr>
        <w:t>message</w:t>
      </w:r>
      <w:proofErr w:type="spellEnd"/>
      <w:r w:rsidRPr="007B5FD9">
        <w:rPr>
          <w:rFonts w:ascii="Times New Roman" w:hAnsi="Times New Roman" w:cs="Times New Roman"/>
          <w:sz w:val="28"/>
          <w:szCs w:val="28"/>
          <w:u w:color="6DB33F"/>
        </w:rPr>
        <w:t xml:space="preserve">) — сообщения, используемые </w:t>
      </w:r>
      <w:proofErr w:type="spellStart"/>
      <w:r w:rsidRPr="007B5FD9">
        <w:rPr>
          <w:rFonts w:ascii="Times New Roman" w:hAnsi="Times New Roman" w:cs="Times New Roman"/>
          <w:sz w:val="28"/>
          <w:szCs w:val="28"/>
          <w:u w:color="6DB33F"/>
        </w:rPr>
        <w:t>web</w:t>
      </w:r>
      <w:proofErr w:type="spellEnd"/>
      <w:r w:rsidRPr="007B5FD9">
        <w:rPr>
          <w:rFonts w:ascii="Times New Roman" w:hAnsi="Times New Roman" w:cs="Times New Roman"/>
          <w:sz w:val="28"/>
          <w:szCs w:val="28"/>
          <w:u w:color="6DB33F"/>
        </w:rPr>
        <w:t>-сервисом</w:t>
      </w:r>
    </w:p>
    <w:p w14:paraId="7C20213E" w14:textId="77777777" w:rsidR="005773DE" w:rsidRPr="007B5FD9" w:rsidRDefault="005773DE" w:rsidP="004C3030">
      <w:pPr>
        <w:widowControl w:val="0"/>
        <w:numPr>
          <w:ilvl w:val="0"/>
          <w:numId w:val="17"/>
        </w:numPr>
        <w:tabs>
          <w:tab w:val="left" w:pos="220"/>
          <w:tab w:val="left" w:pos="720"/>
          <w:tab w:val="left" w:pos="993"/>
        </w:tabs>
        <w:autoSpaceDE w:val="0"/>
        <w:autoSpaceDN w:val="0"/>
        <w:adjustRightInd w:val="0"/>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абстрактные операции (</w:t>
      </w:r>
      <w:proofErr w:type="spellStart"/>
      <w:r w:rsidRPr="007B5FD9">
        <w:rPr>
          <w:rFonts w:ascii="Times New Roman" w:hAnsi="Times New Roman" w:cs="Times New Roman"/>
          <w:sz w:val="28"/>
          <w:szCs w:val="28"/>
          <w:u w:color="6DB33F"/>
        </w:rPr>
        <w:t>portType</w:t>
      </w:r>
      <w:proofErr w:type="spellEnd"/>
      <w:r w:rsidRPr="007B5FD9">
        <w:rPr>
          <w:rFonts w:ascii="Times New Roman" w:hAnsi="Times New Roman" w:cs="Times New Roman"/>
          <w:sz w:val="28"/>
          <w:szCs w:val="28"/>
          <w:u w:color="6DB33F"/>
        </w:rPr>
        <w:t>) — список операций, которые могут быть выполнены с сообщениями</w:t>
      </w:r>
    </w:p>
    <w:p w14:paraId="77A84600" w14:textId="77777777" w:rsidR="005773DE" w:rsidRPr="007B5FD9" w:rsidRDefault="005773DE" w:rsidP="004C3030">
      <w:pPr>
        <w:widowControl w:val="0"/>
        <w:numPr>
          <w:ilvl w:val="0"/>
          <w:numId w:val="17"/>
        </w:numPr>
        <w:tabs>
          <w:tab w:val="left" w:pos="220"/>
          <w:tab w:val="left" w:pos="720"/>
          <w:tab w:val="left" w:pos="993"/>
        </w:tabs>
        <w:autoSpaceDE w:val="0"/>
        <w:autoSpaceDN w:val="0"/>
        <w:adjustRightInd w:val="0"/>
        <w:ind w:left="0" w:firstLine="709"/>
        <w:jc w:val="both"/>
        <w:rPr>
          <w:rFonts w:ascii="Times New Roman" w:hAnsi="Times New Roman" w:cs="Times New Roman"/>
          <w:kern w:val="1"/>
          <w:sz w:val="28"/>
          <w:szCs w:val="28"/>
          <w:u w:color="6DB33F"/>
        </w:rPr>
      </w:pPr>
      <w:r w:rsidRPr="007B5FD9">
        <w:rPr>
          <w:rFonts w:ascii="Times New Roman" w:hAnsi="Times New Roman" w:cs="Times New Roman"/>
          <w:sz w:val="28"/>
          <w:szCs w:val="28"/>
          <w:u w:color="6DB33F"/>
        </w:rPr>
        <w:t>связывание сервисов (</w:t>
      </w:r>
      <w:proofErr w:type="spellStart"/>
      <w:r w:rsidRPr="007B5FD9">
        <w:rPr>
          <w:rFonts w:ascii="Times New Roman" w:hAnsi="Times New Roman" w:cs="Times New Roman"/>
          <w:sz w:val="28"/>
          <w:szCs w:val="28"/>
          <w:u w:color="6DB33F"/>
        </w:rPr>
        <w:t>binding</w:t>
      </w:r>
      <w:proofErr w:type="spellEnd"/>
      <w:r w:rsidRPr="007B5FD9">
        <w:rPr>
          <w:rFonts w:ascii="Times New Roman" w:hAnsi="Times New Roman" w:cs="Times New Roman"/>
          <w:sz w:val="28"/>
          <w:szCs w:val="28"/>
          <w:u w:color="6DB33F"/>
        </w:rPr>
        <w:t>) — способ, которым сообщение будет доставлено</w:t>
      </w:r>
    </w:p>
    <w:p w14:paraId="0D925F38" w14:textId="77777777" w:rsidR="00424B92" w:rsidRPr="007B5FD9" w:rsidRDefault="00424B92" w:rsidP="00424B92">
      <w:pPr>
        <w:widowControl w:val="0"/>
        <w:autoSpaceDE w:val="0"/>
        <w:autoSpaceDN w:val="0"/>
        <w:adjustRightInd w:val="0"/>
        <w:ind w:firstLine="709"/>
        <w:jc w:val="center"/>
        <w:rPr>
          <w:rFonts w:ascii="Times New Roman" w:hAnsi="Times New Roman" w:cs="Times New Roman"/>
          <w:sz w:val="28"/>
          <w:szCs w:val="28"/>
          <w:u w:color="6DB33F"/>
        </w:rPr>
      </w:pPr>
      <w:r w:rsidRPr="007B5FD9">
        <w:rPr>
          <w:rFonts w:ascii="Times New Roman" w:hAnsi="Times New Roman" w:cs="Times New Roman"/>
          <w:sz w:val="28"/>
          <w:szCs w:val="28"/>
          <w:u w:color="6DB33F"/>
        </w:rPr>
        <w:t>WSDL 1.1</w:t>
      </w:r>
    </w:p>
    <w:p w14:paraId="435BAC81" w14:textId="77777777" w:rsidR="00424B92" w:rsidRPr="007B5FD9" w:rsidRDefault="00424B92" w:rsidP="00424B92">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Компоненты описания. В документах WSDL 1.1 используется фиксированный корневой элемент с удобным названием &lt;</w:t>
      </w:r>
      <w:proofErr w:type="spellStart"/>
      <w:proofErr w:type="gramStart"/>
      <w:r w:rsidRPr="007B5FD9">
        <w:rPr>
          <w:rFonts w:ascii="Times New Roman" w:hAnsi="Times New Roman" w:cs="Times New Roman"/>
          <w:sz w:val="28"/>
          <w:szCs w:val="28"/>
          <w:u w:color="6DB33F"/>
        </w:rPr>
        <w:t>wsdl:definitions</w:t>
      </w:r>
      <w:proofErr w:type="spellEnd"/>
      <w:proofErr w:type="gramEnd"/>
      <w:r w:rsidRPr="007B5FD9">
        <w:rPr>
          <w:rFonts w:ascii="Times New Roman" w:hAnsi="Times New Roman" w:cs="Times New Roman"/>
          <w:sz w:val="28"/>
          <w:szCs w:val="28"/>
          <w:u w:color="6DB33F"/>
        </w:rPr>
        <w:t>&gt;. В пределах этого корневого элемента в пространстве имен WSDL 1.1 определены один «пассивный» дочерний элемент (просто ссылка на отдельные документы WSDL 1.1) и пять «активных» дочерних элементов (</w:t>
      </w:r>
      <w:proofErr w:type="gramStart"/>
      <w:r w:rsidRPr="007B5FD9">
        <w:rPr>
          <w:rFonts w:ascii="Times New Roman" w:hAnsi="Times New Roman" w:cs="Times New Roman"/>
          <w:sz w:val="28"/>
          <w:szCs w:val="28"/>
          <w:u w:color="6DB33F"/>
        </w:rPr>
        <w:t>которые собственно</w:t>
      </w:r>
      <w:proofErr w:type="gramEnd"/>
      <w:r w:rsidRPr="007B5FD9">
        <w:rPr>
          <w:rFonts w:ascii="Times New Roman" w:hAnsi="Times New Roman" w:cs="Times New Roman"/>
          <w:sz w:val="28"/>
          <w:szCs w:val="28"/>
          <w:u w:color="6DB33F"/>
        </w:rPr>
        <w:t xml:space="preserve"> и составляют описание сервиса):</w:t>
      </w:r>
    </w:p>
    <w:p w14:paraId="2EF59D71" w14:textId="77777777" w:rsidR="00424B92" w:rsidRPr="007B5FD9" w:rsidRDefault="00424B92" w:rsidP="004C3030">
      <w:pPr>
        <w:pStyle w:val="a3"/>
        <w:widowControl w:val="0"/>
        <w:numPr>
          <w:ilvl w:val="0"/>
          <w:numId w:val="18"/>
        </w:numPr>
        <w:tabs>
          <w:tab w:val="left" w:pos="220"/>
          <w:tab w:val="left" w:pos="720"/>
        </w:tabs>
        <w:autoSpaceDE w:val="0"/>
        <w:autoSpaceDN w:val="0"/>
        <w:adjustRightInd w:val="0"/>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&lt;</w:t>
      </w:r>
      <w:proofErr w:type="spellStart"/>
      <w:proofErr w:type="gramStart"/>
      <w:r w:rsidRPr="007B5FD9">
        <w:rPr>
          <w:rFonts w:ascii="Times New Roman" w:hAnsi="Times New Roman" w:cs="Times New Roman"/>
          <w:sz w:val="28"/>
          <w:szCs w:val="28"/>
          <w:u w:color="6DB33F"/>
        </w:rPr>
        <w:t>wsdl:import</w:t>
      </w:r>
      <w:proofErr w:type="spellEnd"/>
      <w:proofErr w:type="gramEnd"/>
      <w:r w:rsidRPr="007B5FD9">
        <w:rPr>
          <w:rFonts w:ascii="Times New Roman" w:hAnsi="Times New Roman" w:cs="Times New Roman"/>
          <w:sz w:val="28"/>
          <w:szCs w:val="28"/>
          <w:u w:color="6DB33F"/>
        </w:rPr>
        <w:t>&gt; ссылается на отдельный документ WSDL 1.1 с описаниями, подлежащими включению в этот документ;</w:t>
      </w:r>
    </w:p>
    <w:p w14:paraId="1FA5C3F5" w14:textId="77777777" w:rsidR="00424B92" w:rsidRPr="007B5FD9" w:rsidRDefault="00424B92" w:rsidP="004C3030">
      <w:pPr>
        <w:widowControl w:val="0"/>
        <w:numPr>
          <w:ilvl w:val="0"/>
          <w:numId w:val="18"/>
        </w:numPr>
        <w:tabs>
          <w:tab w:val="left" w:pos="220"/>
          <w:tab w:val="left" w:pos="720"/>
        </w:tabs>
        <w:autoSpaceDE w:val="0"/>
        <w:autoSpaceDN w:val="0"/>
        <w:adjustRightInd w:val="0"/>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&lt;</w:t>
      </w:r>
      <w:proofErr w:type="spellStart"/>
      <w:proofErr w:type="gramStart"/>
      <w:r w:rsidRPr="007B5FD9">
        <w:rPr>
          <w:rFonts w:ascii="Times New Roman" w:hAnsi="Times New Roman" w:cs="Times New Roman"/>
          <w:sz w:val="28"/>
          <w:szCs w:val="28"/>
          <w:u w:color="6DB33F"/>
        </w:rPr>
        <w:t>wsdl:types</w:t>
      </w:r>
      <w:proofErr w:type="spellEnd"/>
      <w:proofErr w:type="gramEnd"/>
      <w:r w:rsidRPr="007B5FD9">
        <w:rPr>
          <w:rFonts w:ascii="Times New Roman" w:hAnsi="Times New Roman" w:cs="Times New Roman"/>
          <w:sz w:val="28"/>
          <w:szCs w:val="28"/>
          <w:u w:color="6DB33F"/>
        </w:rPr>
        <w:t>&gt; определяет типы XML или элементы, используемые для обмена сообщениями;</w:t>
      </w:r>
    </w:p>
    <w:p w14:paraId="355B418E" w14:textId="77777777" w:rsidR="00424B92" w:rsidRPr="007B5FD9" w:rsidRDefault="00424B92" w:rsidP="004C3030">
      <w:pPr>
        <w:widowControl w:val="0"/>
        <w:numPr>
          <w:ilvl w:val="0"/>
          <w:numId w:val="18"/>
        </w:numPr>
        <w:tabs>
          <w:tab w:val="left" w:pos="220"/>
          <w:tab w:val="left" w:pos="720"/>
        </w:tabs>
        <w:autoSpaceDE w:val="0"/>
        <w:autoSpaceDN w:val="0"/>
        <w:adjustRightInd w:val="0"/>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&lt;</w:t>
      </w:r>
      <w:proofErr w:type="spellStart"/>
      <w:proofErr w:type="gramStart"/>
      <w:r w:rsidRPr="007B5FD9">
        <w:rPr>
          <w:rFonts w:ascii="Times New Roman" w:hAnsi="Times New Roman" w:cs="Times New Roman"/>
          <w:sz w:val="28"/>
          <w:szCs w:val="28"/>
          <w:u w:color="6DB33F"/>
        </w:rPr>
        <w:t>wsdl:message</w:t>
      </w:r>
      <w:proofErr w:type="spellEnd"/>
      <w:proofErr w:type="gramEnd"/>
      <w:r w:rsidRPr="007B5FD9">
        <w:rPr>
          <w:rFonts w:ascii="Times New Roman" w:hAnsi="Times New Roman" w:cs="Times New Roman"/>
          <w:sz w:val="28"/>
          <w:szCs w:val="28"/>
          <w:u w:color="6DB33F"/>
        </w:rPr>
        <w:t>&gt; определяет фактическое сообщение с точки зрения типов или элементов XML;</w:t>
      </w:r>
    </w:p>
    <w:p w14:paraId="08EEBD3B" w14:textId="77777777" w:rsidR="00424B92" w:rsidRPr="007B5FD9" w:rsidRDefault="00424B92" w:rsidP="004C3030">
      <w:pPr>
        <w:widowControl w:val="0"/>
        <w:numPr>
          <w:ilvl w:val="0"/>
          <w:numId w:val="18"/>
        </w:numPr>
        <w:tabs>
          <w:tab w:val="left" w:pos="220"/>
          <w:tab w:val="left" w:pos="720"/>
        </w:tabs>
        <w:autoSpaceDE w:val="0"/>
        <w:autoSpaceDN w:val="0"/>
        <w:adjustRightInd w:val="0"/>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&lt;</w:t>
      </w:r>
      <w:proofErr w:type="spellStart"/>
      <w:proofErr w:type="gramStart"/>
      <w:r w:rsidRPr="007B5FD9">
        <w:rPr>
          <w:rFonts w:ascii="Times New Roman" w:hAnsi="Times New Roman" w:cs="Times New Roman"/>
          <w:sz w:val="28"/>
          <w:szCs w:val="28"/>
          <w:u w:color="6DB33F"/>
        </w:rPr>
        <w:t>wsdl:portType</w:t>
      </w:r>
      <w:proofErr w:type="spellEnd"/>
      <w:proofErr w:type="gramEnd"/>
      <w:r w:rsidRPr="007B5FD9">
        <w:rPr>
          <w:rFonts w:ascii="Times New Roman" w:hAnsi="Times New Roman" w:cs="Times New Roman"/>
          <w:sz w:val="28"/>
          <w:szCs w:val="28"/>
          <w:u w:color="6DB33F"/>
        </w:rPr>
        <w:t>&gt; определяет абстрактный набор операций, осуществленных сервисом;</w:t>
      </w:r>
    </w:p>
    <w:p w14:paraId="49DE2F57" w14:textId="77777777" w:rsidR="00424B92" w:rsidRPr="007B5FD9" w:rsidRDefault="00424B92" w:rsidP="004C3030">
      <w:pPr>
        <w:widowControl w:val="0"/>
        <w:numPr>
          <w:ilvl w:val="0"/>
          <w:numId w:val="18"/>
        </w:numPr>
        <w:tabs>
          <w:tab w:val="left" w:pos="220"/>
          <w:tab w:val="left" w:pos="720"/>
        </w:tabs>
        <w:autoSpaceDE w:val="0"/>
        <w:autoSpaceDN w:val="0"/>
        <w:adjustRightInd w:val="0"/>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&lt;</w:t>
      </w:r>
      <w:proofErr w:type="spellStart"/>
      <w:proofErr w:type="gramStart"/>
      <w:r w:rsidRPr="007B5FD9">
        <w:rPr>
          <w:rFonts w:ascii="Times New Roman" w:hAnsi="Times New Roman" w:cs="Times New Roman"/>
          <w:sz w:val="28"/>
          <w:szCs w:val="28"/>
          <w:u w:color="6DB33F"/>
        </w:rPr>
        <w:t>wsdl:binding</w:t>
      </w:r>
      <w:proofErr w:type="spellEnd"/>
      <w:proofErr w:type="gramEnd"/>
      <w:r w:rsidRPr="007B5FD9">
        <w:rPr>
          <w:rFonts w:ascii="Times New Roman" w:hAnsi="Times New Roman" w:cs="Times New Roman"/>
          <w:sz w:val="28"/>
          <w:szCs w:val="28"/>
          <w:u w:color="6DB33F"/>
        </w:rPr>
        <w:t>&gt; определяет фактическую реализацию &lt;</w:t>
      </w:r>
      <w:proofErr w:type="spellStart"/>
      <w:r w:rsidRPr="007B5FD9">
        <w:rPr>
          <w:rFonts w:ascii="Times New Roman" w:hAnsi="Times New Roman" w:cs="Times New Roman"/>
          <w:sz w:val="28"/>
          <w:szCs w:val="28"/>
          <w:u w:color="6DB33F"/>
        </w:rPr>
        <w:t>wsdl:portType</w:t>
      </w:r>
      <w:proofErr w:type="spellEnd"/>
      <w:r w:rsidRPr="007B5FD9">
        <w:rPr>
          <w:rFonts w:ascii="Times New Roman" w:hAnsi="Times New Roman" w:cs="Times New Roman"/>
          <w:sz w:val="28"/>
          <w:szCs w:val="28"/>
          <w:u w:color="6DB33F"/>
        </w:rPr>
        <w:t>&gt; с помощью конкретных протоколов и форматов;</w:t>
      </w:r>
    </w:p>
    <w:p w14:paraId="6BCAEB34" w14:textId="77777777" w:rsidR="00424B92" w:rsidRPr="007B5FD9" w:rsidRDefault="00424B92" w:rsidP="004C3030">
      <w:pPr>
        <w:widowControl w:val="0"/>
        <w:numPr>
          <w:ilvl w:val="0"/>
          <w:numId w:val="18"/>
        </w:numPr>
        <w:tabs>
          <w:tab w:val="left" w:pos="220"/>
          <w:tab w:val="left" w:pos="720"/>
        </w:tabs>
        <w:autoSpaceDE w:val="0"/>
        <w:autoSpaceDN w:val="0"/>
        <w:adjustRightInd w:val="0"/>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&lt;</w:t>
      </w:r>
      <w:proofErr w:type="spellStart"/>
      <w:proofErr w:type="gramStart"/>
      <w:r w:rsidRPr="007B5FD9">
        <w:rPr>
          <w:rFonts w:ascii="Times New Roman" w:hAnsi="Times New Roman" w:cs="Times New Roman"/>
          <w:sz w:val="28"/>
          <w:szCs w:val="28"/>
          <w:u w:color="6DB33F"/>
        </w:rPr>
        <w:t>wsdl:service</w:t>
      </w:r>
      <w:proofErr w:type="spellEnd"/>
      <w:proofErr w:type="gramEnd"/>
      <w:r w:rsidRPr="007B5FD9">
        <w:rPr>
          <w:rFonts w:ascii="Times New Roman" w:hAnsi="Times New Roman" w:cs="Times New Roman"/>
          <w:sz w:val="28"/>
          <w:szCs w:val="28"/>
          <w:u w:color="6DB33F"/>
        </w:rPr>
        <w:t>&gt; определяет сервис в целом, как правило, включая один или несколько элементов &lt;</w:t>
      </w:r>
      <w:proofErr w:type="spellStart"/>
      <w:r w:rsidRPr="007B5FD9">
        <w:rPr>
          <w:rFonts w:ascii="Times New Roman" w:hAnsi="Times New Roman" w:cs="Times New Roman"/>
          <w:sz w:val="28"/>
          <w:szCs w:val="28"/>
          <w:u w:color="6DB33F"/>
        </w:rPr>
        <w:t>wsdl:port</w:t>
      </w:r>
      <w:proofErr w:type="spellEnd"/>
      <w:r w:rsidRPr="007B5FD9">
        <w:rPr>
          <w:rFonts w:ascii="Times New Roman" w:hAnsi="Times New Roman" w:cs="Times New Roman"/>
          <w:sz w:val="28"/>
          <w:szCs w:val="28"/>
          <w:u w:color="6DB33F"/>
        </w:rPr>
        <w:t>&gt; с информацией доступа для элементов &lt;</w:t>
      </w:r>
      <w:proofErr w:type="spellStart"/>
      <w:r w:rsidRPr="007B5FD9">
        <w:rPr>
          <w:rFonts w:ascii="Times New Roman" w:hAnsi="Times New Roman" w:cs="Times New Roman"/>
          <w:sz w:val="28"/>
          <w:szCs w:val="28"/>
          <w:u w:color="6DB33F"/>
        </w:rPr>
        <w:t>wsdl:binding</w:t>
      </w:r>
      <w:proofErr w:type="spellEnd"/>
      <w:r w:rsidRPr="007B5FD9">
        <w:rPr>
          <w:rFonts w:ascii="Times New Roman" w:hAnsi="Times New Roman" w:cs="Times New Roman"/>
          <w:sz w:val="28"/>
          <w:szCs w:val="28"/>
          <w:u w:color="6DB33F"/>
        </w:rPr>
        <w:t>&gt;.</w:t>
      </w:r>
    </w:p>
    <w:p w14:paraId="62AE187C" w14:textId="77777777" w:rsidR="00424B92" w:rsidRPr="007B5FD9" w:rsidRDefault="005773DE" w:rsidP="00424B92">
      <w:pPr>
        <w:widowControl w:val="0"/>
        <w:autoSpaceDE w:val="0"/>
        <w:autoSpaceDN w:val="0"/>
        <w:adjustRightInd w:val="0"/>
        <w:ind w:firstLine="360"/>
        <w:jc w:val="both"/>
        <w:rPr>
          <w:rFonts w:ascii="Times New Roman" w:hAnsi="Times New Roman" w:cs="Times New Roman"/>
          <w:sz w:val="28"/>
          <w:szCs w:val="28"/>
          <w:u w:color="6DB33F"/>
          <w:lang w:val="en-US"/>
        </w:rPr>
      </w:pPr>
      <w:r w:rsidRPr="007B5FD9">
        <w:rPr>
          <w:rFonts w:ascii="Times New Roman" w:hAnsi="Times New Roman" w:cs="Times New Roman"/>
          <w:sz w:val="28"/>
          <w:szCs w:val="28"/>
          <w:u w:color="6DB33F"/>
        </w:rPr>
        <w:t>При</w:t>
      </w:r>
      <w:r w:rsidRPr="007B5FD9">
        <w:rPr>
          <w:rFonts w:ascii="Times New Roman" w:hAnsi="Times New Roman" w:cs="Times New Roman"/>
          <w:sz w:val="28"/>
          <w:szCs w:val="28"/>
          <w:u w:color="6DB33F"/>
          <w:lang w:val="en-US"/>
        </w:rPr>
        <w:t xml:space="preserve"> </w:t>
      </w:r>
      <w:r w:rsidRPr="007B5FD9">
        <w:rPr>
          <w:rFonts w:ascii="Times New Roman" w:hAnsi="Times New Roman" w:cs="Times New Roman"/>
          <w:sz w:val="28"/>
          <w:szCs w:val="28"/>
          <w:u w:color="6DB33F"/>
        </w:rPr>
        <w:t>разработке</w:t>
      </w:r>
      <w:r w:rsidRPr="007B5FD9">
        <w:rPr>
          <w:rFonts w:ascii="Times New Roman" w:hAnsi="Times New Roman" w:cs="Times New Roman"/>
          <w:sz w:val="28"/>
          <w:szCs w:val="28"/>
          <w:u w:color="6DB33F"/>
          <w:lang w:val="en-US"/>
        </w:rPr>
        <w:t xml:space="preserve"> </w:t>
      </w:r>
      <w:r w:rsidRPr="007B5FD9">
        <w:rPr>
          <w:rFonts w:ascii="Times New Roman" w:hAnsi="Times New Roman" w:cs="Times New Roman"/>
          <w:sz w:val="28"/>
          <w:szCs w:val="28"/>
          <w:u w:color="6DB33F"/>
        </w:rPr>
        <w:t>веб</w:t>
      </w:r>
      <w:r w:rsidRPr="007B5FD9">
        <w:rPr>
          <w:rFonts w:ascii="Times New Roman" w:hAnsi="Times New Roman" w:cs="Times New Roman"/>
          <w:sz w:val="28"/>
          <w:szCs w:val="28"/>
          <w:u w:color="6DB33F"/>
          <w:lang w:val="en-US"/>
        </w:rPr>
        <w:t>-</w:t>
      </w:r>
      <w:r w:rsidRPr="007B5FD9">
        <w:rPr>
          <w:rFonts w:ascii="Times New Roman" w:hAnsi="Times New Roman" w:cs="Times New Roman"/>
          <w:sz w:val="28"/>
          <w:szCs w:val="28"/>
          <w:u w:color="6DB33F"/>
        </w:rPr>
        <w:t>служб</w:t>
      </w:r>
      <w:r w:rsidRPr="007B5FD9">
        <w:rPr>
          <w:rFonts w:ascii="Times New Roman" w:hAnsi="Times New Roman" w:cs="Times New Roman"/>
          <w:sz w:val="28"/>
          <w:szCs w:val="28"/>
          <w:u w:color="6DB33F"/>
          <w:lang w:val="en-US"/>
        </w:rPr>
        <w:t xml:space="preserve"> </w:t>
      </w:r>
      <w:r w:rsidRPr="007B5FD9">
        <w:rPr>
          <w:rFonts w:ascii="Times New Roman" w:hAnsi="Times New Roman" w:cs="Times New Roman"/>
          <w:sz w:val="28"/>
          <w:szCs w:val="28"/>
          <w:u w:color="6DB33F"/>
        </w:rPr>
        <w:t>наиболее</w:t>
      </w:r>
      <w:r w:rsidRPr="007B5FD9">
        <w:rPr>
          <w:rFonts w:ascii="Times New Roman" w:hAnsi="Times New Roman" w:cs="Times New Roman"/>
          <w:sz w:val="28"/>
          <w:szCs w:val="28"/>
          <w:u w:color="6DB33F"/>
          <w:lang w:val="en-US"/>
        </w:rPr>
        <w:t xml:space="preserve"> </w:t>
      </w:r>
      <w:r w:rsidRPr="007B5FD9">
        <w:rPr>
          <w:rFonts w:ascii="Times New Roman" w:hAnsi="Times New Roman" w:cs="Times New Roman"/>
          <w:sz w:val="28"/>
          <w:szCs w:val="28"/>
          <w:u w:color="6DB33F"/>
        </w:rPr>
        <w:t>активно</w:t>
      </w:r>
      <w:r w:rsidRPr="007B5FD9">
        <w:rPr>
          <w:rFonts w:ascii="Times New Roman" w:hAnsi="Times New Roman" w:cs="Times New Roman"/>
          <w:sz w:val="28"/>
          <w:szCs w:val="28"/>
          <w:u w:color="6DB33F"/>
          <w:lang w:val="en-US"/>
        </w:rPr>
        <w:t xml:space="preserve"> </w:t>
      </w:r>
      <w:r w:rsidRPr="007B5FD9">
        <w:rPr>
          <w:rFonts w:ascii="Times New Roman" w:hAnsi="Times New Roman" w:cs="Times New Roman"/>
          <w:sz w:val="28"/>
          <w:szCs w:val="28"/>
          <w:u w:color="6DB33F"/>
        </w:rPr>
        <w:t>используются</w:t>
      </w:r>
      <w:r w:rsidRPr="007B5FD9">
        <w:rPr>
          <w:rFonts w:ascii="Times New Roman" w:hAnsi="Times New Roman" w:cs="Times New Roman"/>
          <w:sz w:val="28"/>
          <w:szCs w:val="28"/>
          <w:u w:color="6DB33F"/>
          <w:lang w:val="en-US"/>
        </w:rPr>
        <w:t xml:space="preserve"> </w:t>
      </w:r>
      <w:r w:rsidRPr="008B5954">
        <w:rPr>
          <w:rFonts w:ascii="Times New Roman" w:hAnsi="Times New Roman" w:cs="Times New Roman"/>
          <w:b/>
          <w:bCs/>
          <w:sz w:val="28"/>
          <w:szCs w:val="28"/>
          <w:u w:color="6DB33F"/>
        </w:rPr>
        <w:t>следующие</w:t>
      </w:r>
      <w:r w:rsidRPr="008B5954">
        <w:rPr>
          <w:rFonts w:ascii="Times New Roman" w:hAnsi="Times New Roman" w:cs="Times New Roman"/>
          <w:b/>
          <w:bCs/>
          <w:sz w:val="28"/>
          <w:szCs w:val="28"/>
          <w:u w:color="6DB33F"/>
          <w:lang w:val="en-US"/>
        </w:rPr>
        <w:t xml:space="preserve"> </w:t>
      </w:r>
      <w:r w:rsidRPr="008B5954">
        <w:rPr>
          <w:rFonts w:ascii="Times New Roman" w:hAnsi="Times New Roman" w:cs="Times New Roman"/>
          <w:b/>
          <w:bCs/>
          <w:sz w:val="28"/>
          <w:szCs w:val="28"/>
          <w:u w:color="6DB33F"/>
        </w:rPr>
        <w:t>стандарты</w:t>
      </w:r>
      <w:r w:rsidRPr="007B5FD9">
        <w:rPr>
          <w:rFonts w:ascii="Times New Roman" w:hAnsi="Times New Roman" w:cs="Times New Roman"/>
          <w:sz w:val="28"/>
          <w:szCs w:val="28"/>
          <w:u w:color="6DB33F"/>
          <w:lang w:val="en-US"/>
        </w:rPr>
        <w:t xml:space="preserve">: UDDI (Universal Description, Discovery and Integration), WSDL (Web Services Description Language), WSIL (Web Services Inspection Language) </w:t>
      </w:r>
      <w:r w:rsidRPr="007B5FD9">
        <w:rPr>
          <w:rFonts w:ascii="Times New Roman" w:hAnsi="Times New Roman" w:cs="Times New Roman"/>
          <w:sz w:val="28"/>
          <w:szCs w:val="28"/>
          <w:u w:color="6DB33F"/>
        </w:rPr>
        <w:t>и</w:t>
      </w:r>
      <w:r w:rsidRPr="007B5FD9">
        <w:rPr>
          <w:rFonts w:ascii="Times New Roman" w:hAnsi="Times New Roman" w:cs="Times New Roman"/>
          <w:sz w:val="28"/>
          <w:szCs w:val="28"/>
          <w:u w:color="6DB33F"/>
          <w:lang w:val="en-US"/>
        </w:rPr>
        <w:t xml:space="preserve"> WS-I (Web Services Interoperability). </w:t>
      </w:r>
    </w:p>
    <w:p w14:paraId="4BEE2AC8" w14:textId="77777777" w:rsidR="00424B92" w:rsidRPr="007B5FD9" w:rsidRDefault="005773DE" w:rsidP="005773DE">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 xml:space="preserve">UDDI </w:t>
      </w:r>
      <w:proofErr w:type="gramStart"/>
      <w:r w:rsidRPr="007B5FD9">
        <w:rPr>
          <w:rFonts w:ascii="Times New Roman" w:hAnsi="Times New Roman" w:cs="Times New Roman"/>
          <w:sz w:val="28"/>
          <w:szCs w:val="28"/>
          <w:u w:color="6DB33F"/>
        </w:rPr>
        <w:t>- это</w:t>
      </w:r>
      <w:proofErr w:type="gramEnd"/>
      <w:r w:rsidRPr="007B5FD9">
        <w:rPr>
          <w:rFonts w:ascii="Times New Roman" w:hAnsi="Times New Roman" w:cs="Times New Roman"/>
          <w:sz w:val="28"/>
          <w:szCs w:val="28"/>
          <w:u w:color="6DB33F"/>
        </w:rPr>
        <w:t xml:space="preserve"> открытый и независимый от платформ стандарт публикации описаний веб-служб в глобальных реестрах, поиска веб-служб в этих реестрах и определения способов взаимодействия между службами в сети Internet. </w:t>
      </w:r>
    </w:p>
    <w:p w14:paraId="0AEC1D6A" w14:textId="77777777" w:rsidR="00424B92" w:rsidRPr="007B5FD9" w:rsidRDefault="005773DE" w:rsidP="005773DE">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 xml:space="preserve">Стандарт WSIL построен на основе XML. Он представляет собой модель распределенного поиска информации о службах в точках предложения поставщиков служб. Для организации такого поиска поставщики служб документируют способ поиска предоставляемых ими служб. В документах WSIL хранится информация о том, в каких областях сайта следует искать описания веб-служб. Поскольку в стандарте WSIL применяется механизм распределенного поиска, этот стандарт расширяет возможности UDDI, позволяя находить на сайтах информацию о службах, которых нет </w:t>
      </w:r>
      <w:r w:rsidRPr="007B5FD9">
        <w:rPr>
          <w:rFonts w:ascii="Times New Roman" w:hAnsi="Times New Roman" w:cs="Times New Roman"/>
          <w:sz w:val="28"/>
          <w:szCs w:val="28"/>
          <w:u w:color="6DB33F"/>
        </w:rPr>
        <w:lastRenderedPageBreak/>
        <w:t xml:space="preserve">в реестре UDDI. </w:t>
      </w:r>
    </w:p>
    <w:p w14:paraId="1F312E6C" w14:textId="77777777" w:rsidR="00424B92" w:rsidRPr="007B5FD9" w:rsidRDefault="005773DE" w:rsidP="005773DE">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 xml:space="preserve">Язык WSDL применяется для описания интерфейсов и экземпляров веб-служб на основе XML. Это расширяемый язык, позволяющий описывать службы как конечные точки обработки сообщений. Эти конечные точки не зависят от конкретных форматов сообщений и сетевых протоколов, применяемых для передачи данных. Документы WSDL позволяют разработчикам публиковать информацию о своих службах по протоколам UDDI и WSIL, а также путем массовой адресов служб в документы WSDL по электронной почте или через Internet. </w:t>
      </w:r>
    </w:p>
    <w:p w14:paraId="3CCEA094" w14:textId="77777777" w:rsidR="00424B92" w:rsidRPr="007B5FD9" w:rsidRDefault="005773DE" w:rsidP="005773DE">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 xml:space="preserve">Протокол SOAP позволяет организовать привязку обнаруженных веб-служб и работу с ними путем определения путей для маршрутизации сообщений. Протокол SOAP может применяться для передачи запросов UDDI при поиске веб-служб. </w:t>
      </w:r>
    </w:p>
    <w:p w14:paraId="5DF32235" w14:textId="77777777" w:rsidR="005773DE" w:rsidRPr="007B5FD9" w:rsidRDefault="005773DE" w:rsidP="005773DE">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Службы хранятся в поставщике служб, который обеспечивает доступ к ним по протоколам SOAP/HTTP и SOAP/JMS. Документы WSDL с описанием веб-служб хранятся на сервере поставщика служб или в специальном реестре. Ссылки на документы WSDL могут храниться как в реестре UDDI, так и в документах WSIL. Эти ссылки указывают на файлы WSDL с описаниями веб-служб.</w:t>
      </w:r>
    </w:p>
    <w:p w14:paraId="5374404B" w14:textId="77777777" w:rsidR="005773DE" w:rsidRPr="007B5FD9" w:rsidRDefault="005773DE" w:rsidP="00424B92">
      <w:pPr>
        <w:widowControl w:val="0"/>
        <w:autoSpaceDE w:val="0"/>
        <w:autoSpaceDN w:val="0"/>
        <w:adjustRightInd w:val="0"/>
        <w:ind w:firstLine="709"/>
        <w:jc w:val="center"/>
        <w:rPr>
          <w:rFonts w:ascii="Times New Roman" w:hAnsi="Times New Roman" w:cs="Times New Roman"/>
          <w:b/>
          <w:bCs/>
          <w:sz w:val="28"/>
          <w:szCs w:val="28"/>
          <w:u w:color="6DB33F"/>
        </w:rPr>
      </w:pPr>
      <w:r w:rsidRPr="007B5FD9">
        <w:rPr>
          <w:rFonts w:ascii="Times New Roman" w:hAnsi="Times New Roman" w:cs="Times New Roman"/>
          <w:b/>
          <w:bCs/>
          <w:sz w:val="28"/>
          <w:szCs w:val="28"/>
          <w:u w:color="6DB33F"/>
        </w:rPr>
        <w:t>Концептуальная модель WSDL 2.0</w:t>
      </w:r>
    </w:p>
    <w:p w14:paraId="2DD34C72" w14:textId="77777777" w:rsidR="005773DE" w:rsidRPr="007B5FD9" w:rsidRDefault="00424B92" w:rsidP="005773DE">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noProof/>
          <w:kern w:val="1"/>
          <w:sz w:val="28"/>
          <w:szCs w:val="28"/>
          <w:u w:color="6DB33F"/>
          <w:lang w:eastAsia="ru-RU"/>
        </w:rPr>
        <w:drawing>
          <wp:anchor distT="0" distB="0" distL="114300" distR="114300" simplePos="0" relativeHeight="251658240" behindDoc="1" locked="0" layoutInCell="1" allowOverlap="1" wp14:anchorId="4AFAEED7" wp14:editId="17A99C54">
            <wp:simplePos x="0" y="0"/>
            <wp:positionH relativeFrom="column">
              <wp:posOffset>11430</wp:posOffset>
            </wp:positionH>
            <wp:positionV relativeFrom="paragraph">
              <wp:posOffset>115570</wp:posOffset>
            </wp:positionV>
            <wp:extent cx="3859530" cy="2818765"/>
            <wp:effectExtent l="0" t="0" r="7620" b="635"/>
            <wp:wrapThrough wrapText="bothSides">
              <wp:wrapPolygon edited="0">
                <wp:start x="0" y="0"/>
                <wp:lineTo x="0" y="21459"/>
                <wp:lineTo x="21536" y="21459"/>
                <wp:lineTo x="21536" y="0"/>
                <wp:lineTo x="0" y="0"/>
              </wp:wrapPolygon>
            </wp:wrapThrough>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9530" cy="2818765"/>
                    </a:xfrm>
                    <a:prstGeom prst="rect">
                      <a:avLst/>
                    </a:prstGeom>
                    <a:noFill/>
                    <a:ln>
                      <a:noFill/>
                    </a:ln>
                  </pic:spPr>
                </pic:pic>
              </a:graphicData>
            </a:graphic>
            <wp14:sizeRelH relativeFrom="page">
              <wp14:pctWidth>0</wp14:pctWidth>
            </wp14:sizeRelH>
            <wp14:sizeRelV relativeFrom="page">
              <wp14:pctHeight>0</wp14:pctHeight>
            </wp14:sizeRelV>
          </wp:anchor>
        </w:drawing>
      </w:r>
      <w:r w:rsidR="005773DE" w:rsidRPr="007B5FD9">
        <w:rPr>
          <w:rFonts w:ascii="Times New Roman" w:hAnsi="Times New Roman" w:cs="Times New Roman"/>
          <w:sz w:val="28"/>
          <w:szCs w:val="28"/>
          <w:u w:color="6DB33F"/>
        </w:rPr>
        <w:t xml:space="preserve">Описание Web-сервиса можно разделить на две части. В абстрактной части описания Web-сервис описывается в языке WSDL с помощью системы типов, обычно W3C XML-схемы, в терминах сообщений, которые этот сервис отправляет и получает. Шаблоны обмена сообщениями определяют последовательность и количество сообщений. Элемент </w:t>
      </w:r>
      <w:proofErr w:type="spellStart"/>
      <w:r w:rsidR="005773DE" w:rsidRPr="007B5FD9">
        <w:rPr>
          <w:rFonts w:ascii="Times New Roman" w:hAnsi="Times New Roman" w:cs="Times New Roman"/>
          <w:b/>
          <w:bCs/>
          <w:sz w:val="28"/>
          <w:szCs w:val="28"/>
          <w:u w:color="6DB33F"/>
        </w:rPr>
        <w:t>operation</w:t>
      </w:r>
      <w:proofErr w:type="spellEnd"/>
      <w:r w:rsidR="005773DE" w:rsidRPr="007B5FD9">
        <w:rPr>
          <w:rFonts w:ascii="Times New Roman" w:hAnsi="Times New Roman" w:cs="Times New Roman"/>
          <w:sz w:val="28"/>
          <w:szCs w:val="28"/>
          <w:u w:color="6DB33F"/>
        </w:rPr>
        <w:t xml:space="preserve"> связывает шаблоны обмена сообщениями с одним или несколькими сообщениями. Элемент </w:t>
      </w:r>
      <w:proofErr w:type="spellStart"/>
      <w:r w:rsidR="005773DE" w:rsidRPr="007B5FD9">
        <w:rPr>
          <w:rFonts w:ascii="Times New Roman" w:hAnsi="Times New Roman" w:cs="Times New Roman"/>
          <w:b/>
          <w:bCs/>
          <w:sz w:val="28"/>
          <w:szCs w:val="28"/>
          <w:u w:color="6DB33F"/>
        </w:rPr>
        <w:t>interface</w:t>
      </w:r>
      <w:proofErr w:type="spellEnd"/>
      <w:r w:rsidR="005773DE" w:rsidRPr="007B5FD9">
        <w:rPr>
          <w:rFonts w:ascii="Times New Roman" w:hAnsi="Times New Roman" w:cs="Times New Roman"/>
          <w:sz w:val="28"/>
          <w:szCs w:val="28"/>
          <w:u w:color="6DB33F"/>
        </w:rPr>
        <w:t xml:space="preserve"> группирует операции (элементы </w:t>
      </w:r>
      <w:proofErr w:type="spellStart"/>
      <w:r w:rsidR="005773DE" w:rsidRPr="007B5FD9">
        <w:rPr>
          <w:rFonts w:ascii="Times New Roman" w:hAnsi="Times New Roman" w:cs="Times New Roman"/>
          <w:b/>
          <w:bCs/>
          <w:sz w:val="28"/>
          <w:szCs w:val="28"/>
          <w:u w:color="6DB33F"/>
        </w:rPr>
        <w:t>operation</w:t>
      </w:r>
      <w:proofErr w:type="spellEnd"/>
      <w:r w:rsidR="005773DE" w:rsidRPr="007B5FD9">
        <w:rPr>
          <w:rFonts w:ascii="Times New Roman" w:hAnsi="Times New Roman" w:cs="Times New Roman"/>
          <w:sz w:val="28"/>
          <w:szCs w:val="28"/>
          <w:u w:color="6DB33F"/>
        </w:rPr>
        <w:t>) независимо от транспорта и способа доставки.</w:t>
      </w:r>
    </w:p>
    <w:p w14:paraId="1E288B08" w14:textId="117D8968" w:rsidR="005773DE" w:rsidRDefault="005773DE" w:rsidP="005773DE">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 xml:space="preserve">В конкретной части описания элементы </w:t>
      </w:r>
      <w:proofErr w:type="spellStart"/>
      <w:r w:rsidRPr="007B5FD9">
        <w:rPr>
          <w:rFonts w:ascii="Times New Roman" w:hAnsi="Times New Roman" w:cs="Times New Roman"/>
          <w:b/>
          <w:bCs/>
          <w:sz w:val="28"/>
          <w:szCs w:val="28"/>
          <w:u w:color="6DB33F"/>
        </w:rPr>
        <w:t>binding</w:t>
      </w:r>
      <w:proofErr w:type="spellEnd"/>
      <w:r w:rsidRPr="007B5FD9">
        <w:rPr>
          <w:rFonts w:ascii="Times New Roman" w:hAnsi="Times New Roman" w:cs="Times New Roman"/>
          <w:sz w:val="28"/>
          <w:szCs w:val="28"/>
          <w:u w:color="6DB33F"/>
        </w:rPr>
        <w:t xml:space="preserve"> задают транспорт и формат доставки для интерфейсов (элементов </w:t>
      </w:r>
      <w:proofErr w:type="spellStart"/>
      <w:r w:rsidRPr="007B5FD9">
        <w:rPr>
          <w:rFonts w:ascii="Times New Roman" w:hAnsi="Times New Roman" w:cs="Times New Roman"/>
          <w:b/>
          <w:bCs/>
          <w:sz w:val="28"/>
          <w:szCs w:val="28"/>
          <w:u w:color="6DB33F"/>
        </w:rPr>
        <w:t>interface</w:t>
      </w:r>
      <w:proofErr w:type="spellEnd"/>
      <w:r w:rsidRPr="007B5FD9">
        <w:rPr>
          <w:rFonts w:ascii="Times New Roman" w:hAnsi="Times New Roman" w:cs="Times New Roman"/>
          <w:sz w:val="28"/>
          <w:szCs w:val="28"/>
          <w:u w:color="6DB33F"/>
        </w:rPr>
        <w:t xml:space="preserve">). Элемент сервиса (элемента </w:t>
      </w:r>
      <w:proofErr w:type="spellStart"/>
      <w:r w:rsidRPr="007B5FD9">
        <w:rPr>
          <w:rFonts w:ascii="Times New Roman" w:hAnsi="Times New Roman" w:cs="Times New Roman"/>
          <w:b/>
          <w:bCs/>
          <w:sz w:val="28"/>
          <w:szCs w:val="28"/>
          <w:u w:color="6DB33F"/>
        </w:rPr>
        <w:t>service</w:t>
      </w:r>
      <w:proofErr w:type="spellEnd"/>
      <w:r w:rsidRPr="007B5FD9">
        <w:rPr>
          <w:rFonts w:ascii="Times New Roman" w:hAnsi="Times New Roman" w:cs="Times New Roman"/>
          <w:sz w:val="28"/>
          <w:szCs w:val="28"/>
          <w:u w:color="6DB33F"/>
        </w:rPr>
        <w:t xml:space="preserve">) </w:t>
      </w:r>
      <w:proofErr w:type="spellStart"/>
      <w:r w:rsidRPr="007B5FD9">
        <w:rPr>
          <w:rFonts w:ascii="Times New Roman" w:hAnsi="Times New Roman" w:cs="Times New Roman"/>
          <w:b/>
          <w:bCs/>
          <w:sz w:val="28"/>
          <w:szCs w:val="28"/>
          <w:u w:color="6DB33F"/>
        </w:rPr>
        <w:t>endpoint</w:t>
      </w:r>
      <w:proofErr w:type="spellEnd"/>
      <w:r w:rsidRPr="007B5FD9">
        <w:rPr>
          <w:rFonts w:ascii="Times New Roman" w:hAnsi="Times New Roman" w:cs="Times New Roman"/>
          <w:sz w:val="28"/>
          <w:szCs w:val="28"/>
          <w:u w:color="6DB33F"/>
        </w:rPr>
        <w:t xml:space="preserve"> связывает сетевой адрес в соответствие со связыванием (элементом </w:t>
      </w:r>
      <w:proofErr w:type="spellStart"/>
      <w:r w:rsidRPr="007B5FD9">
        <w:rPr>
          <w:rFonts w:ascii="Times New Roman" w:hAnsi="Times New Roman" w:cs="Times New Roman"/>
          <w:b/>
          <w:bCs/>
          <w:sz w:val="28"/>
          <w:szCs w:val="28"/>
          <w:u w:color="6DB33F"/>
        </w:rPr>
        <w:t>binding</w:t>
      </w:r>
      <w:proofErr w:type="spellEnd"/>
      <w:r w:rsidRPr="007B5FD9">
        <w:rPr>
          <w:rFonts w:ascii="Times New Roman" w:hAnsi="Times New Roman" w:cs="Times New Roman"/>
          <w:sz w:val="28"/>
          <w:szCs w:val="28"/>
          <w:u w:color="6DB33F"/>
        </w:rPr>
        <w:t xml:space="preserve">). Наконец, элемент </w:t>
      </w:r>
      <w:proofErr w:type="spellStart"/>
      <w:r w:rsidRPr="007B5FD9">
        <w:rPr>
          <w:rFonts w:ascii="Times New Roman" w:hAnsi="Times New Roman" w:cs="Times New Roman"/>
          <w:b/>
          <w:bCs/>
          <w:sz w:val="28"/>
          <w:szCs w:val="28"/>
          <w:u w:color="6DB33F"/>
        </w:rPr>
        <w:t>service</w:t>
      </w:r>
      <w:proofErr w:type="spellEnd"/>
      <w:r w:rsidRPr="007B5FD9">
        <w:rPr>
          <w:rFonts w:ascii="Times New Roman" w:hAnsi="Times New Roman" w:cs="Times New Roman"/>
          <w:sz w:val="28"/>
          <w:szCs w:val="28"/>
          <w:u w:color="6DB33F"/>
        </w:rPr>
        <w:t xml:space="preserve"> группирует конечные точки (элементы </w:t>
      </w:r>
      <w:proofErr w:type="spellStart"/>
      <w:r w:rsidRPr="007B5FD9">
        <w:rPr>
          <w:rFonts w:ascii="Times New Roman" w:hAnsi="Times New Roman" w:cs="Times New Roman"/>
          <w:b/>
          <w:bCs/>
          <w:sz w:val="28"/>
          <w:szCs w:val="28"/>
          <w:u w:color="6DB33F"/>
        </w:rPr>
        <w:t>endpoint</w:t>
      </w:r>
      <w:proofErr w:type="spellEnd"/>
      <w:r w:rsidRPr="007B5FD9">
        <w:rPr>
          <w:rFonts w:ascii="Times New Roman" w:hAnsi="Times New Roman" w:cs="Times New Roman"/>
          <w:sz w:val="28"/>
          <w:szCs w:val="28"/>
          <w:u w:color="6DB33F"/>
        </w:rPr>
        <w:t xml:space="preserve">), которые реализуют общий интерфейс (элемент </w:t>
      </w:r>
      <w:proofErr w:type="spellStart"/>
      <w:r w:rsidRPr="007B5FD9">
        <w:rPr>
          <w:rFonts w:ascii="Times New Roman" w:hAnsi="Times New Roman" w:cs="Times New Roman"/>
          <w:b/>
          <w:bCs/>
          <w:sz w:val="28"/>
          <w:szCs w:val="28"/>
          <w:u w:color="6DB33F"/>
        </w:rPr>
        <w:t>interface</w:t>
      </w:r>
      <w:proofErr w:type="spellEnd"/>
      <w:r w:rsidRPr="007B5FD9">
        <w:rPr>
          <w:rFonts w:ascii="Times New Roman" w:hAnsi="Times New Roman" w:cs="Times New Roman"/>
          <w:sz w:val="28"/>
          <w:szCs w:val="28"/>
          <w:u w:color="6DB33F"/>
        </w:rPr>
        <w:t>). На рисунке 1 изображена концептуальная модель компонентов WSDL.</w:t>
      </w:r>
    </w:p>
    <w:p w14:paraId="5224A23C" w14:textId="425359FC" w:rsidR="00424B92" w:rsidRPr="00951C96" w:rsidRDefault="00951C96" w:rsidP="00951C96">
      <w:pPr>
        <w:widowControl w:val="0"/>
        <w:autoSpaceDE w:val="0"/>
        <w:autoSpaceDN w:val="0"/>
        <w:adjustRightInd w:val="0"/>
        <w:ind w:firstLine="709"/>
        <w:jc w:val="both"/>
        <w:rPr>
          <w:rFonts w:ascii="Times New Roman" w:hAnsi="Times New Roman" w:cs="Times New Roman"/>
          <w:sz w:val="28"/>
          <w:szCs w:val="28"/>
          <w:u w:color="6DB33F"/>
        </w:rPr>
      </w:pPr>
      <w:r w:rsidRPr="00B536B9">
        <w:rPr>
          <w:rFonts w:ascii="Courier New" w:hAnsi="Courier New" w:cs="Courier New"/>
          <w:b/>
          <w:noProof/>
          <w:lang w:eastAsia="ru-RU"/>
        </w:rPr>
        <w:drawing>
          <wp:inline distT="0" distB="0" distL="0" distR="0" wp14:anchorId="5A54D497" wp14:editId="05949C6D">
            <wp:extent cx="5838006" cy="1592580"/>
            <wp:effectExtent l="76200" t="76200" r="67945" b="838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7814" cy="1595256"/>
                    </a:xfrm>
                    <a:prstGeom prst="rect">
                      <a:avLst/>
                    </a:prstGeom>
                    <a:ln w="76200">
                      <a:solidFill>
                        <a:srgbClr val="FF0000"/>
                      </a:solidFill>
                    </a:ln>
                  </pic:spPr>
                </pic:pic>
              </a:graphicData>
            </a:graphic>
          </wp:inline>
        </w:drawing>
      </w:r>
    </w:p>
    <w:p w14:paraId="6270CB42" w14:textId="77777777" w:rsidR="00424B92" w:rsidRPr="007B5FD9" w:rsidRDefault="00424B92" w:rsidP="004C3030">
      <w:pPr>
        <w:pStyle w:val="a3"/>
        <w:widowControl w:val="0"/>
        <w:numPr>
          <w:ilvl w:val="0"/>
          <w:numId w:val="1"/>
        </w:numPr>
        <w:autoSpaceDE w:val="0"/>
        <w:autoSpaceDN w:val="0"/>
        <w:adjustRightInd w:val="0"/>
        <w:jc w:val="center"/>
        <w:rPr>
          <w:rFonts w:ascii="Times New Roman" w:hAnsi="Times New Roman" w:cs="Times New Roman"/>
          <w:b/>
          <w:bCs/>
          <w:kern w:val="1"/>
          <w:sz w:val="28"/>
          <w:szCs w:val="28"/>
          <w:u w:color="6DB33F"/>
        </w:rPr>
      </w:pPr>
      <w:proofErr w:type="gramStart"/>
      <w:r w:rsidRPr="007B5FD9">
        <w:rPr>
          <w:rFonts w:ascii="Times New Roman" w:hAnsi="Times New Roman" w:cs="Times New Roman"/>
          <w:b/>
          <w:bCs/>
          <w:kern w:val="1"/>
          <w:sz w:val="28"/>
          <w:szCs w:val="28"/>
          <w:u w:color="6DB33F"/>
        </w:rPr>
        <w:lastRenderedPageBreak/>
        <w:t>ASMX:  определение</w:t>
      </w:r>
      <w:proofErr w:type="gramEnd"/>
      <w:r w:rsidRPr="007B5FD9">
        <w:rPr>
          <w:rFonts w:ascii="Times New Roman" w:hAnsi="Times New Roman" w:cs="Times New Roman"/>
          <w:b/>
          <w:bCs/>
          <w:kern w:val="1"/>
          <w:sz w:val="28"/>
          <w:szCs w:val="28"/>
          <w:u w:color="6DB33F"/>
        </w:rPr>
        <w:t xml:space="preserve"> ASMX-сервиса, порядок разработки, </w:t>
      </w:r>
      <w:r w:rsidRPr="0070412D">
        <w:rPr>
          <w:rFonts w:ascii="Times New Roman" w:hAnsi="Times New Roman" w:cs="Times New Roman"/>
          <w:b/>
          <w:bCs/>
          <w:kern w:val="1"/>
          <w:sz w:val="28"/>
          <w:szCs w:val="28"/>
          <w:highlight w:val="red"/>
          <w:u w:color="6DB33F"/>
        </w:rPr>
        <w:t>принципы применения,</w:t>
      </w:r>
      <w:r w:rsidRPr="007B5FD9">
        <w:rPr>
          <w:rFonts w:ascii="Times New Roman" w:hAnsi="Times New Roman" w:cs="Times New Roman"/>
          <w:b/>
          <w:bCs/>
          <w:kern w:val="1"/>
          <w:sz w:val="28"/>
          <w:szCs w:val="28"/>
          <w:u w:color="6DB33F"/>
        </w:rPr>
        <w:t xml:space="preserve"> утилита WSDL.EXE.</w:t>
      </w:r>
    </w:p>
    <w:p w14:paraId="20394944" w14:textId="13C6191C" w:rsidR="00FD539B" w:rsidRDefault="006463C1" w:rsidP="00FD539B">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 xml:space="preserve">Active Server </w:t>
      </w:r>
      <w:proofErr w:type="spellStart"/>
      <w:r w:rsidRPr="007B5FD9">
        <w:rPr>
          <w:rFonts w:ascii="Times New Roman" w:hAnsi="Times New Roman" w:cs="Times New Roman"/>
          <w:sz w:val="28"/>
          <w:szCs w:val="28"/>
          <w:u w:color="6DB33F"/>
        </w:rPr>
        <w:t>Method</w:t>
      </w:r>
      <w:proofErr w:type="spellEnd"/>
      <w:r w:rsidRPr="007B5FD9">
        <w:rPr>
          <w:rFonts w:ascii="Times New Roman" w:hAnsi="Times New Roman" w:cs="Times New Roman"/>
          <w:sz w:val="28"/>
          <w:szCs w:val="28"/>
          <w:u w:color="6DB33F"/>
        </w:rPr>
        <w:t xml:space="preserve"> </w:t>
      </w:r>
      <w:proofErr w:type="spellStart"/>
      <w:r w:rsidRPr="007B5FD9">
        <w:rPr>
          <w:rFonts w:ascii="Times New Roman" w:hAnsi="Times New Roman" w:cs="Times New Roman"/>
          <w:sz w:val="28"/>
          <w:szCs w:val="28"/>
          <w:u w:color="6DB33F"/>
        </w:rPr>
        <w:t>Extended</w:t>
      </w:r>
      <w:proofErr w:type="spellEnd"/>
      <w:r w:rsidRPr="007B5FD9">
        <w:rPr>
          <w:rFonts w:ascii="Times New Roman" w:hAnsi="Times New Roman" w:cs="Times New Roman"/>
          <w:sz w:val="28"/>
          <w:szCs w:val="28"/>
          <w:u w:color="6DB33F"/>
        </w:rPr>
        <w:t xml:space="preserve">; технология Microsoft для </w:t>
      </w:r>
      <w:proofErr w:type="gramStart"/>
      <w:r w:rsidRPr="007B5FD9">
        <w:rPr>
          <w:rFonts w:ascii="Times New Roman" w:hAnsi="Times New Roman" w:cs="Times New Roman"/>
          <w:sz w:val="28"/>
          <w:szCs w:val="28"/>
          <w:u w:color="6DB33F"/>
        </w:rPr>
        <w:t xml:space="preserve">разработки  </w:t>
      </w:r>
      <w:proofErr w:type="spellStart"/>
      <w:r w:rsidRPr="007B5FD9">
        <w:rPr>
          <w:rFonts w:ascii="Times New Roman" w:hAnsi="Times New Roman" w:cs="Times New Roman"/>
          <w:sz w:val="28"/>
          <w:szCs w:val="28"/>
          <w:u w:color="6DB33F"/>
        </w:rPr>
        <w:t>web</w:t>
      </w:r>
      <w:proofErr w:type="spellEnd"/>
      <w:proofErr w:type="gramEnd"/>
      <w:r w:rsidRPr="007B5FD9">
        <w:rPr>
          <w:rFonts w:ascii="Times New Roman" w:hAnsi="Times New Roman" w:cs="Times New Roman"/>
          <w:sz w:val="28"/>
          <w:szCs w:val="28"/>
          <w:u w:color="6DB33F"/>
        </w:rPr>
        <w:t>-сервисов(2002, 2007), основанная на XML, WSDL, SOAP; официальное название в MSDN «XML Web Services»; легкая технология: для работы с ней не обязательно знать XML, SOAP и WSDL.</w:t>
      </w:r>
    </w:p>
    <w:p w14:paraId="31BDFD45" w14:textId="5680CD1A" w:rsidR="00FD539B" w:rsidRPr="00FD539B" w:rsidRDefault="00FD539B" w:rsidP="00FD539B">
      <w:pPr>
        <w:widowControl w:val="0"/>
        <w:autoSpaceDE w:val="0"/>
        <w:autoSpaceDN w:val="0"/>
        <w:adjustRightInd w:val="0"/>
        <w:ind w:firstLine="709"/>
        <w:jc w:val="both"/>
        <w:rPr>
          <w:rFonts w:ascii="Times New Roman" w:hAnsi="Times New Roman" w:cs="Times New Roman"/>
          <w:sz w:val="28"/>
          <w:szCs w:val="28"/>
          <w:u w:color="6DB33F"/>
        </w:rPr>
      </w:pPr>
      <w:proofErr w:type="spellStart"/>
      <w:r>
        <w:rPr>
          <w:rFonts w:ascii="Times New Roman" w:hAnsi="Times New Roman" w:cs="Times New Roman"/>
          <w:sz w:val="28"/>
          <w:szCs w:val="28"/>
          <w:u w:color="6DB33F"/>
        </w:rPr>
        <w:t>Це</w:t>
      </w:r>
      <w:proofErr w:type="spellEnd"/>
      <w:r>
        <w:rPr>
          <w:rFonts w:ascii="Times New Roman" w:hAnsi="Times New Roman" w:cs="Times New Roman"/>
          <w:sz w:val="28"/>
          <w:szCs w:val="28"/>
          <w:u w:color="6DB33F"/>
        </w:rPr>
        <w:t xml:space="preserve"> </w:t>
      </w:r>
      <w:r>
        <w:rPr>
          <w:rFonts w:ascii="Times New Roman" w:hAnsi="Times New Roman" w:cs="Times New Roman"/>
          <w:sz w:val="28"/>
          <w:szCs w:val="28"/>
          <w:u w:color="6DB33F"/>
          <w:lang w:val="en-US"/>
        </w:rPr>
        <w:t>RPC</w:t>
      </w:r>
      <w:r w:rsidRPr="00FD539B">
        <w:rPr>
          <w:rFonts w:ascii="Times New Roman" w:hAnsi="Times New Roman" w:cs="Times New Roman"/>
          <w:sz w:val="28"/>
          <w:szCs w:val="28"/>
          <w:u w:color="6DB33F"/>
        </w:rPr>
        <w:t>-</w:t>
      </w:r>
      <w:r>
        <w:rPr>
          <w:rFonts w:ascii="Times New Roman" w:hAnsi="Times New Roman" w:cs="Times New Roman"/>
          <w:sz w:val="28"/>
          <w:szCs w:val="28"/>
          <w:u w:color="6DB33F"/>
        </w:rPr>
        <w:t>сервис, веб-сервис</w:t>
      </w:r>
    </w:p>
    <w:p w14:paraId="5D23D376" w14:textId="49F9B66F" w:rsidR="006463C1" w:rsidRDefault="006463C1" w:rsidP="00424B92">
      <w:pPr>
        <w:widowControl w:val="0"/>
        <w:autoSpaceDE w:val="0"/>
        <w:autoSpaceDN w:val="0"/>
        <w:adjustRightInd w:val="0"/>
        <w:ind w:firstLine="709"/>
        <w:jc w:val="both"/>
        <w:rPr>
          <w:rFonts w:ascii="Times New Roman" w:hAnsi="Times New Roman" w:cs="Times New Roman"/>
          <w:sz w:val="28"/>
          <w:szCs w:val="28"/>
          <w:u w:color="6DB33F"/>
        </w:rPr>
      </w:pPr>
      <w:proofErr w:type="gramStart"/>
      <w:r w:rsidRPr="007B5FD9">
        <w:rPr>
          <w:rFonts w:ascii="Times New Roman" w:hAnsi="Times New Roman" w:cs="Times New Roman"/>
          <w:sz w:val="28"/>
          <w:szCs w:val="28"/>
          <w:u w:color="6DB33F"/>
        </w:rPr>
        <w:t>WSE(</w:t>
      </w:r>
      <w:proofErr w:type="gramEnd"/>
      <w:r w:rsidRPr="007B5FD9">
        <w:rPr>
          <w:rFonts w:ascii="Times New Roman" w:hAnsi="Times New Roman" w:cs="Times New Roman"/>
          <w:sz w:val="28"/>
          <w:szCs w:val="28"/>
          <w:u w:color="6DB33F"/>
        </w:rPr>
        <w:t xml:space="preserve">Web Services </w:t>
      </w:r>
      <w:proofErr w:type="spellStart"/>
      <w:r w:rsidRPr="007B5FD9">
        <w:rPr>
          <w:rFonts w:ascii="Times New Roman" w:hAnsi="Times New Roman" w:cs="Times New Roman"/>
          <w:sz w:val="28"/>
          <w:szCs w:val="28"/>
          <w:u w:color="6DB33F"/>
        </w:rPr>
        <w:t>Enhancements</w:t>
      </w:r>
      <w:proofErr w:type="spellEnd"/>
      <w:r w:rsidRPr="007B5FD9">
        <w:rPr>
          <w:rFonts w:ascii="Times New Roman" w:hAnsi="Times New Roman" w:cs="Times New Roman"/>
          <w:sz w:val="28"/>
          <w:szCs w:val="28"/>
          <w:u w:color="6DB33F"/>
        </w:rPr>
        <w:t xml:space="preserve"> – улучшение)- дополнение к ASMX основанное на спецификациях WS-*.</w:t>
      </w:r>
    </w:p>
    <w:p w14:paraId="0F1DB4C1" w14:textId="77777777" w:rsidR="00284E0F" w:rsidRPr="001E6CD1" w:rsidRDefault="00284E0F" w:rsidP="00284E0F">
      <w:pPr>
        <w:pStyle w:val="a3"/>
        <w:numPr>
          <w:ilvl w:val="0"/>
          <w:numId w:val="42"/>
        </w:numPr>
        <w:jc w:val="both"/>
        <w:rPr>
          <w:rFonts w:ascii="Courier New" w:hAnsi="Courier New" w:cs="Courier New"/>
          <w:bCs/>
          <w:sz w:val="28"/>
          <w:szCs w:val="28"/>
        </w:rPr>
      </w:pPr>
      <w:r w:rsidRPr="001E6CD1">
        <w:rPr>
          <w:rFonts w:ascii="Courier New" w:hAnsi="Courier New" w:cs="Courier New"/>
          <w:bCs/>
          <w:sz w:val="28"/>
          <w:szCs w:val="28"/>
        </w:rPr>
        <w:t>В качестве хоста только IIS</w:t>
      </w:r>
    </w:p>
    <w:p w14:paraId="01ABFCC6" w14:textId="77777777" w:rsidR="00284E0F" w:rsidRPr="001E6CD1" w:rsidRDefault="00284E0F" w:rsidP="00284E0F">
      <w:pPr>
        <w:pStyle w:val="a3"/>
        <w:numPr>
          <w:ilvl w:val="0"/>
          <w:numId w:val="42"/>
        </w:numPr>
        <w:jc w:val="both"/>
        <w:rPr>
          <w:rFonts w:ascii="Courier New" w:hAnsi="Courier New" w:cs="Courier New"/>
          <w:bCs/>
          <w:sz w:val="28"/>
          <w:szCs w:val="28"/>
        </w:rPr>
      </w:pPr>
      <w:r w:rsidRPr="001E6CD1">
        <w:rPr>
          <w:rFonts w:ascii="Courier New" w:hAnsi="Courier New" w:cs="Courier New"/>
          <w:bCs/>
          <w:sz w:val="28"/>
          <w:szCs w:val="28"/>
        </w:rPr>
        <w:t>Модель взаимодействия только полудуплекс</w:t>
      </w:r>
    </w:p>
    <w:p w14:paraId="3E0CF54C" w14:textId="77777777" w:rsidR="00284E0F" w:rsidRPr="001E6CD1" w:rsidRDefault="00284E0F" w:rsidP="00284E0F">
      <w:pPr>
        <w:pStyle w:val="a3"/>
        <w:numPr>
          <w:ilvl w:val="0"/>
          <w:numId w:val="42"/>
        </w:numPr>
        <w:jc w:val="both"/>
        <w:rPr>
          <w:rFonts w:ascii="Courier New" w:hAnsi="Courier New" w:cs="Courier New"/>
          <w:bCs/>
          <w:sz w:val="28"/>
          <w:szCs w:val="28"/>
        </w:rPr>
      </w:pPr>
      <w:r w:rsidRPr="001E6CD1">
        <w:rPr>
          <w:rFonts w:ascii="Courier New" w:hAnsi="Courier New" w:cs="Courier New"/>
          <w:bCs/>
          <w:sz w:val="28"/>
          <w:szCs w:val="28"/>
        </w:rPr>
        <w:t>Имеет только 1 конечную точку</w:t>
      </w:r>
    </w:p>
    <w:p w14:paraId="122B3563" w14:textId="77777777" w:rsidR="00284E0F" w:rsidRPr="001E6CD1" w:rsidRDefault="00284E0F" w:rsidP="00284E0F">
      <w:pPr>
        <w:pStyle w:val="a3"/>
        <w:numPr>
          <w:ilvl w:val="0"/>
          <w:numId w:val="42"/>
        </w:numPr>
        <w:jc w:val="both"/>
        <w:rPr>
          <w:rFonts w:ascii="Courier New" w:hAnsi="Courier New" w:cs="Courier New"/>
          <w:bCs/>
          <w:sz w:val="28"/>
          <w:szCs w:val="28"/>
        </w:rPr>
      </w:pPr>
      <w:r w:rsidRPr="001E6CD1">
        <w:rPr>
          <w:rFonts w:ascii="Courier New" w:hAnsi="Courier New" w:cs="Courier New"/>
          <w:bCs/>
          <w:sz w:val="28"/>
          <w:szCs w:val="28"/>
        </w:rPr>
        <w:t>Транспорт только HTTP</w:t>
      </w:r>
    </w:p>
    <w:p w14:paraId="0BD896CC" w14:textId="77777777" w:rsidR="00284E0F" w:rsidRPr="007B5FD9" w:rsidRDefault="00284E0F" w:rsidP="00424B92">
      <w:pPr>
        <w:widowControl w:val="0"/>
        <w:autoSpaceDE w:val="0"/>
        <w:autoSpaceDN w:val="0"/>
        <w:adjustRightInd w:val="0"/>
        <w:ind w:firstLine="709"/>
        <w:jc w:val="both"/>
        <w:rPr>
          <w:rFonts w:ascii="Times New Roman" w:hAnsi="Times New Roman" w:cs="Times New Roman"/>
          <w:sz w:val="28"/>
          <w:szCs w:val="28"/>
          <w:u w:color="6DB33F"/>
        </w:rPr>
      </w:pPr>
    </w:p>
    <w:p w14:paraId="42743121" w14:textId="77777777" w:rsidR="00424B92" w:rsidRPr="007B5FD9" w:rsidRDefault="00424B92" w:rsidP="00424B92">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b/>
          <w:bCs/>
          <w:sz w:val="28"/>
          <w:szCs w:val="28"/>
          <w:u w:color="6DB33F"/>
        </w:rPr>
        <w:t>Плюсы ASMX:</w:t>
      </w:r>
    </w:p>
    <w:p w14:paraId="7E8DA1F7" w14:textId="77777777" w:rsidR="00424B92" w:rsidRPr="007B5FD9" w:rsidRDefault="00424B92" w:rsidP="004C3030">
      <w:pPr>
        <w:widowControl w:val="0"/>
        <w:numPr>
          <w:ilvl w:val="0"/>
          <w:numId w:val="19"/>
        </w:numPr>
        <w:tabs>
          <w:tab w:val="left" w:pos="220"/>
          <w:tab w:val="left" w:pos="720"/>
        </w:tabs>
        <w:autoSpaceDE w:val="0"/>
        <w:autoSpaceDN w:val="0"/>
        <w:adjustRightInd w:val="0"/>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Легкость в разработке</w:t>
      </w:r>
    </w:p>
    <w:p w14:paraId="1A8B7EEA" w14:textId="77777777" w:rsidR="00424B92" w:rsidRPr="007B5FD9" w:rsidRDefault="00424B92" w:rsidP="004C3030">
      <w:pPr>
        <w:widowControl w:val="0"/>
        <w:numPr>
          <w:ilvl w:val="0"/>
          <w:numId w:val="19"/>
        </w:numPr>
        <w:tabs>
          <w:tab w:val="left" w:pos="220"/>
          <w:tab w:val="left" w:pos="720"/>
        </w:tabs>
        <w:autoSpaceDE w:val="0"/>
        <w:autoSpaceDN w:val="0"/>
        <w:adjustRightInd w:val="0"/>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Легкость в изучении</w:t>
      </w:r>
    </w:p>
    <w:p w14:paraId="749085FC" w14:textId="77777777" w:rsidR="00424B92" w:rsidRPr="007B5FD9" w:rsidRDefault="00424B92" w:rsidP="004C3030">
      <w:pPr>
        <w:widowControl w:val="0"/>
        <w:numPr>
          <w:ilvl w:val="0"/>
          <w:numId w:val="19"/>
        </w:numPr>
        <w:tabs>
          <w:tab w:val="left" w:pos="220"/>
          <w:tab w:val="left" w:pos="720"/>
        </w:tabs>
        <w:autoSpaceDE w:val="0"/>
        <w:autoSpaceDN w:val="0"/>
        <w:adjustRightInd w:val="0"/>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Нет «ада» конфигурирования</w:t>
      </w:r>
    </w:p>
    <w:p w14:paraId="6771107A" w14:textId="77777777" w:rsidR="00424B92" w:rsidRPr="007B5FD9" w:rsidRDefault="00424B92" w:rsidP="00424B92">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b/>
          <w:bCs/>
          <w:sz w:val="28"/>
          <w:szCs w:val="28"/>
          <w:u w:color="6DB33F"/>
        </w:rPr>
        <w:t>Плюсы WCF:</w:t>
      </w:r>
    </w:p>
    <w:p w14:paraId="779202F1" w14:textId="77777777" w:rsidR="00424B92" w:rsidRPr="007B5FD9" w:rsidRDefault="00424B92" w:rsidP="004C3030">
      <w:pPr>
        <w:widowControl w:val="0"/>
        <w:numPr>
          <w:ilvl w:val="0"/>
          <w:numId w:val="20"/>
        </w:numPr>
        <w:tabs>
          <w:tab w:val="left" w:pos="220"/>
          <w:tab w:val="left" w:pos="720"/>
        </w:tabs>
        <w:autoSpaceDE w:val="0"/>
        <w:autoSpaceDN w:val="0"/>
        <w:adjustRightInd w:val="0"/>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Очень разнообразные и гибкие возможности транспорта</w:t>
      </w:r>
    </w:p>
    <w:p w14:paraId="3787C399" w14:textId="77777777" w:rsidR="00424B92" w:rsidRPr="007B5FD9" w:rsidRDefault="00424B92" w:rsidP="004C3030">
      <w:pPr>
        <w:widowControl w:val="0"/>
        <w:numPr>
          <w:ilvl w:val="0"/>
          <w:numId w:val="20"/>
        </w:numPr>
        <w:tabs>
          <w:tab w:val="left" w:pos="220"/>
          <w:tab w:val="left" w:pos="720"/>
        </w:tabs>
        <w:autoSpaceDE w:val="0"/>
        <w:autoSpaceDN w:val="0"/>
        <w:adjustRightInd w:val="0"/>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Актуальная и развивающаяся технология</w:t>
      </w:r>
    </w:p>
    <w:p w14:paraId="6E679BB9" w14:textId="77777777" w:rsidR="00424B92" w:rsidRPr="007B5FD9" w:rsidRDefault="00424B92" w:rsidP="004C3030">
      <w:pPr>
        <w:widowControl w:val="0"/>
        <w:numPr>
          <w:ilvl w:val="0"/>
          <w:numId w:val="20"/>
        </w:numPr>
        <w:tabs>
          <w:tab w:val="left" w:pos="220"/>
          <w:tab w:val="left" w:pos="720"/>
        </w:tabs>
        <w:autoSpaceDE w:val="0"/>
        <w:autoSpaceDN w:val="0"/>
        <w:adjustRightInd w:val="0"/>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Различные варианты хостинга</w:t>
      </w:r>
    </w:p>
    <w:p w14:paraId="17CDEB91" w14:textId="77777777" w:rsidR="00424B92" w:rsidRPr="007B5FD9" w:rsidRDefault="00424B92" w:rsidP="004C3030">
      <w:pPr>
        <w:widowControl w:val="0"/>
        <w:numPr>
          <w:ilvl w:val="0"/>
          <w:numId w:val="20"/>
        </w:numPr>
        <w:tabs>
          <w:tab w:val="left" w:pos="220"/>
          <w:tab w:val="left" w:pos="720"/>
        </w:tabs>
        <w:autoSpaceDE w:val="0"/>
        <w:autoSpaceDN w:val="0"/>
        <w:adjustRightInd w:val="0"/>
        <w:ind w:left="0"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Возможность реализации большого множества стандартов WS-*</w:t>
      </w:r>
    </w:p>
    <w:p w14:paraId="51D2C7C2" w14:textId="41EE00DD" w:rsidR="00424B92" w:rsidRDefault="00424B92" w:rsidP="00424B92">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 xml:space="preserve">Веб-сервис представлен одним обычным классом с одной лишь обязательной особенностью – некоторые его методы помечены специальным атрибутом </w:t>
      </w:r>
      <w:r w:rsidRPr="007B5FD9">
        <w:rPr>
          <w:rFonts w:ascii="Times New Roman" w:hAnsi="Times New Roman" w:cs="Times New Roman"/>
          <w:b/>
          <w:bCs/>
          <w:sz w:val="28"/>
          <w:szCs w:val="28"/>
          <w:u w:color="6DB33F"/>
        </w:rPr>
        <w:t>[</w:t>
      </w:r>
      <w:proofErr w:type="spellStart"/>
      <w:r w:rsidRPr="007B5FD9">
        <w:rPr>
          <w:rFonts w:ascii="Times New Roman" w:hAnsi="Times New Roman" w:cs="Times New Roman"/>
          <w:b/>
          <w:bCs/>
          <w:sz w:val="28"/>
          <w:szCs w:val="28"/>
          <w:u w:color="6DB33F"/>
        </w:rPr>
        <w:t>WebMethod</w:t>
      </w:r>
      <w:proofErr w:type="spellEnd"/>
      <w:r w:rsidRPr="007B5FD9">
        <w:rPr>
          <w:rFonts w:ascii="Times New Roman" w:hAnsi="Times New Roman" w:cs="Times New Roman"/>
          <w:b/>
          <w:bCs/>
          <w:sz w:val="28"/>
          <w:szCs w:val="28"/>
          <w:u w:color="6DB33F"/>
        </w:rPr>
        <w:t>]</w:t>
      </w:r>
      <w:r w:rsidRPr="007B5FD9">
        <w:rPr>
          <w:rFonts w:ascii="Times New Roman" w:hAnsi="Times New Roman" w:cs="Times New Roman"/>
          <w:sz w:val="28"/>
          <w:szCs w:val="28"/>
          <w:u w:color="6DB33F"/>
        </w:rPr>
        <w:t xml:space="preserve">. Такие методы класса становятся веб-методами веб-сервиса с соответствующей сигнатурой вызова. Этот класс должен обладать конструктором по умолчанию. При каждом новом запросе IIS его </w:t>
      </w:r>
      <w:proofErr w:type="spellStart"/>
      <w:r w:rsidRPr="007B5FD9">
        <w:rPr>
          <w:rFonts w:ascii="Times New Roman" w:hAnsi="Times New Roman" w:cs="Times New Roman"/>
          <w:sz w:val="28"/>
          <w:szCs w:val="28"/>
          <w:u w:color="6DB33F"/>
        </w:rPr>
        <w:t>инстанциирует</w:t>
      </w:r>
      <w:proofErr w:type="spellEnd"/>
      <w:r w:rsidRPr="007B5FD9">
        <w:rPr>
          <w:rFonts w:ascii="Times New Roman" w:hAnsi="Times New Roman" w:cs="Times New Roman"/>
          <w:sz w:val="28"/>
          <w:szCs w:val="28"/>
          <w:u w:color="6DB33F"/>
        </w:rPr>
        <w:t xml:space="preserve"> дефолтным конструктором и вызывает соответствующий метод.</w:t>
      </w:r>
    </w:p>
    <w:p w14:paraId="62A3F26E" w14:textId="381097EA" w:rsidR="00925FD8" w:rsidRPr="007B5FD9" w:rsidRDefault="00925FD8" w:rsidP="00424B92">
      <w:pPr>
        <w:widowControl w:val="0"/>
        <w:autoSpaceDE w:val="0"/>
        <w:autoSpaceDN w:val="0"/>
        <w:adjustRightInd w:val="0"/>
        <w:ind w:firstLine="709"/>
        <w:jc w:val="both"/>
        <w:rPr>
          <w:rFonts w:ascii="Times New Roman" w:hAnsi="Times New Roman" w:cs="Times New Roman"/>
          <w:sz w:val="28"/>
          <w:szCs w:val="28"/>
          <w:u w:color="6DB33F"/>
        </w:rPr>
      </w:pPr>
      <w:r>
        <w:rPr>
          <w:rFonts w:ascii="Arial" w:hAnsi="Arial" w:cs="Arial"/>
          <w:b/>
          <w:bCs/>
          <w:color w:val="333333"/>
          <w:shd w:val="clear" w:color="auto" w:fill="FFFFFF"/>
        </w:rPr>
        <w:t>Веб</w:t>
      </w:r>
      <w:r>
        <w:rPr>
          <w:rFonts w:ascii="Arial" w:hAnsi="Arial" w:cs="Arial"/>
          <w:color w:val="333333"/>
          <w:shd w:val="clear" w:color="auto" w:fill="FFFFFF"/>
        </w:rPr>
        <w:t>-</w:t>
      </w:r>
      <w:r>
        <w:rPr>
          <w:rFonts w:ascii="Arial" w:hAnsi="Arial" w:cs="Arial"/>
          <w:b/>
          <w:bCs/>
          <w:color w:val="333333"/>
          <w:shd w:val="clear" w:color="auto" w:fill="FFFFFF"/>
        </w:rPr>
        <w:t>сервис</w:t>
      </w:r>
      <w:r>
        <w:rPr>
          <w:rFonts w:ascii="Arial" w:hAnsi="Arial" w:cs="Arial"/>
          <w:color w:val="333333"/>
          <w:shd w:val="clear" w:color="auto" w:fill="FFFFFF"/>
        </w:rPr>
        <w:t> </w:t>
      </w:r>
      <w:proofErr w:type="gramStart"/>
      <w:r>
        <w:rPr>
          <w:rFonts w:ascii="Arial" w:hAnsi="Arial" w:cs="Arial"/>
          <w:color w:val="333333"/>
          <w:shd w:val="clear" w:color="auto" w:fill="FFFFFF"/>
        </w:rPr>
        <w:t>- это</w:t>
      </w:r>
      <w:proofErr w:type="gramEnd"/>
      <w:r>
        <w:rPr>
          <w:rFonts w:ascii="Arial" w:hAnsi="Arial" w:cs="Arial"/>
          <w:color w:val="333333"/>
          <w:shd w:val="clear" w:color="auto" w:fill="FFFFFF"/>
        </w:rPr>
        <w:t xml:space="preserve"> открытая конечная точка, которая </w:t>
      </w:r>
      <w:r>
        <w:rPr>
          <w:rFonts w:ascii="Arial" w:hAnsi="Arial" w:cs="Arial"/>
          <w:b/>
          <w:bCs/>
          <w:color w:val="333333"/>
          <w:shd w:val="clear" w:color="auto" w:fill="FFFFFF"/>
        </w:rPr>
        <w:t>обычно</w:t>
      </w:r>
      <w:r>
        <w:rPr>
          <w:rFonts w:ascii="Arial" w:hAnsi="Arial" w:cs="Arial"/>
          <w:color w:val="333333"/>
          <w:shd w:val="clear" w:color="auto" w:fill="FFFFFF"/>
        </w:rPr>
        <w:t> используется как API, или, другими словами, ее конечный пользователь </w:t>
      </w:r>
      <w:r>
        <w:rPr>
          <w:rFonts w:ascii="Arial" w:hAnsi="Arial" w:cs="Arial"/>
          <w:b/>
          <w:bCs/>
          <w:color w:val="333333"/>
          <w:shd w:val="clear" w:color="auto" w:fill="FFFFFF"/>
        </w:rPr>
        <w:t>обычно</w:t>
      </w:r>
      <w:r>
        <w:rPr>
          <w:rFonts w:ascii="Arial" w:hAnsi="Arial" w:cs="Arial"/>
          <w:color w:val="333333"/>
          <w:shd w:val="clear" w:color="auto" w:fill="FFFFFF"/>
        </w:rPr>
        <w:t> является другим приложением, а не пользовательским интерфейсом. </w:t>
      </w:r>
      <w:r>
        <w:rPr>
          <w:rFonts w:ascii="Arial" w:hAnsi="Arial" w:cs="Arial"/>
          <w:b/>
          <w:bCs/>
          <w:color w:val="333333"/>
          <w:shd w:val="clear" w:color="auto" w:fill="FFFFFF"/>
        </w:rPr>
        <w:t>Веб</w:t>
      </w:r>
      <w:r>
        <w:rPr>
          <w:rFonts w:ascii="Arial" w:hAnsi="Arial" w:cs="Arial"/>
          <w:color w:val="333333"/>
          <w:shd w:val="clear" w:color="auto" w:fill="FFFFFF"/>
        </w:rPr>
        <w:t>-</w:t>
      </w:r>
      <w:r>
        <w:rPr>
          <w:rFonts w:ascii="Arial" w:hAnsi="Arial" w:cs="Arial"/>
          <w:b/>
          <w:bCs/>
          <w:color w:val="333333"/>
          <w:shd w:val="clear" w:color="auto" w:fill="FFFFFF"/>
        </w:rPr>
        <w:t>метод</w:t>
      </w:r>
      <w:r>
        <w:rPr>
          <w:rFonts w:ascii="Arial" w:hAnsi="Arial" w:cs="Arial"/>
          <w:color w:val="333333"/>
          <w:shd w:val="clear" w:color="auto" w:fill="FFFFFF"/>
        </w:rPr>
        <w:t> </w:t>
      </w:r>
      <w:proofErr w:type="gramStart"/>
      <w:r>
        <w:rPr>
          <w:rFonts w:ascii="Arial" w:hAnsi="Arial" w:cs="Arial"/>
          <w:color w:val="333333"/>
          <w:shd w:val="clear" w:color="auto" w:fill="FFFFFF"/>
        </w:rPr>
        <w:t>- это</w:t>
      </w:r>
      <w:proofErr w:type="gramEnd"/>
      <w:r>
        <w:rPr>
          <w:rFonts w:ascii="Arial" w:hAnsi="Arial" w:cs="Arial"/>
          <w:color w:val="333333"/>
          <w:shd w:val="clear" w:color="auto" w:fill="FFFFFF"/>
        </w:rPr>
        <w:t xml:space="preserve"> особый метод, который отображается через веб-службу.</w:t>
      </w:r>
    </w:p>
    <w:p w14:paraId="1E462C27" w14:textId="77777777" w:rsidR="00424B92" w:rsidRPr="007B5FD9" w:rsidRDefault="00424B92" w:rsidP="00424B92">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 xml:space="preserve">Вторая обязательная часть минимальной конструкции – это файл с расширением </w:t>
      </w:r>
      <w:proofErr w:type="spellStart"/>
      <w:r w:rsidRPr="007B5FD9">
        <w:rPr>
          <w:rFonts w:ascii="Times New Roman" w:hAnsi="Times New Roman" w:cs="Times New Roman"/>
          <w:sz w:val="28"/>
          <w:szCs w:val="28"/>
          <w:u w:color="6DB33F"/>
        </w:rPr>
        <w:t>asmx</w:t>
      </w:r>
      <w:proofErr w:type="spellEnd"/>
      <w:r w:rsidRPr="007B5FD9">
        <w:rPr>
          <w:rFonts w:ascii="Times New Roman" w:hAnsi="Times New Roman" w:cs="Times New Roman"/>
          <w:sz w:val="28"/>
          <w:szCs w:val="28"/>
          <w:u w:color="6DB33F"/>
        </w:rPr>
        <w:t>, внутри которого необходимо указать этот класс.</w:t>
      </w:r>
    </w:p>
    <w:p w14:paraId="0518A35F" w14:textId="77777777" w:rsidR="00424B92" w:rsidRPr="007B5FD9" w:rsidRDefault="00424B92" w:rsidP="00424B92">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b/>
          <w:bCs/>
          <w:sz w:val="28"/>
          <w:szCs w:val="28"/>
          <w:u w:color="6DB33F"/>
        </w:rPr>
        <w:t>Прокси-класс с помощью wsdl.exe</w:t>
      </w:r>
    </w:p>
    <w:p w14:paraId="1D4026C4" w14:textId="77777777" w:rsidR="00424B92" w:rsidRPr="007B5FD9" w:rsidRDefault="00424B92" w:rsidP="00424B92">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 xml:space="preserve">Утилита wsdl.exe является соответствующей для </w:t>
      </w:r>
      <w:proofErr w:type="spellStart"/>
      <w:r w:rsidRPr="007B5FD9">
        <w:rPr>
          <w:rFonts w:ascii="Times New Roman" w:hAnsi="Times New Roman" w:cs="Times New Roman"/>
          <w:sz w:val="28"/>
          <w:szCs w:val="28"/>
          <w:u w:color="6DB33F"/>
        </w:rPr>
        <w:t>asmx</w:t>
      </w:r>
      <w:proofErr w:type="spellEnd"/>
      <w:r w:rsidRPr="007B5FD9">
        <w:rPr>
          <w:rFonts w:ascii="Times New Roman" w:hAnsi="Times New Roman" w:cs="Times New Roman"/>
          <w:sz w:val="28"/>
          <w:szCs w:val="28"/>
          <w:u w:color="6DB33F"/>
        </w:rPr>
        <w:t xml:space="preserve"> техникой потребления SOAP веб-сервисов. По </w:t>
      </w:r>
      <w:proofErr w:type="spellStart"/>
      <w:r w:rsidRPr="007B5FD9">
        <w:rPr>
          <w:rFonts w:ascii="Times New Roman" w:hAnsi="Times New Roman" w:cs="Times New Roman"/>
          <w:sz w:val="28"/>
          <w:szCs w:val="28"/>
          <w:u w:color="6DB33F"/>
        </w:rPr>
        <w:t>wsdl</w:t>
      </w:r>
      <w:proofErr w:type="spellEnd"/>
      <w:r w:rsidRPr="007B5FD9">
        <w:rPr>
          <w:rFonts w:ascii="Times New Roman" w:hAnsi="Times New Roman" w:cs="Times New Roman"/>
          <w:sz w:val="28"/>
          <w:szCs w:val="28"/>
          <w:u w:color="6DB33F"/>
        </w:rPr>
        <w:t xml:space="preserve"> файлу или ссылке она генерирует прокси-класс – специальной класс, максимально упрощающий обращение к данному веб-сервису. Разумеется, не важно на какой технологии реализован сам веб-сервис, это может быть что угодно — ASMX, WCF, JAX-WS или </w:t>
      </w:r>
      <w:proofErr w:type="spellStart"/>
      <w:r w:rsidRPr="007B5FD9">
        <w:rPr>
          <w:rFonts w:ascii="Times New Roman" w:hAnsi="Times New Roman" w:cs="Times New Roman"/>
          <w:sz w:val="28"/>
          <w:szCs w:val="28"/>
          <w:u w:color="6DB33F"/>
        </w:rPr>
        <w:t>NuSOAP</w:t>
      </w:r>
      <w:proofErr w:type="spellEnd"/>
      <w:r w:rsidRPr="007B5FD9">
        <w:rPr>
          <w:rFonts w:ascii="Times New Roman" w:hAnsi="Times New Roman" w:cs="Times New Roman"/>
          <w:sz w:val="28"/>
          <w:szCs w:val="28"/>
          <w:u w:color="6DB33F"/>
        </w:rPr>
        <w:t>. Кстати, у WCF аналогичная утилита называется SvcUtil.exe.</w:t>
      </w:r>
    </w:p>
    <w:p w14:paraId="411BE9F8" w14:textId="77777777" w:rsidR="00424B92" w:rsidRPr="007B5FD9" w:rsidRDefault="00424B92" w:rsidP="00424B92">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Утилита расположена в папке C:\Program Files (x</w:t>
      </w:r>
      <w:proofErr w:type="gramStart"/>
      <w:r w:rsidRPr="007B5FD9">
        <w:rPr>
          <w:rFonts w:ascii="Times New Roman" w:hAnsi="Times New Roman" w:cs="Times New Roman"/>
          <w:sz w:val="28"/>
          <w:szCs w:val="28"/>
          <w:u w:color="6DB33F"/>
        </w:rPr>
        <w:t>86)\</w:t>
      </w:r>
      <w:proofErr w:type="gramEnd"/>
      <w:r w:rsidRPr="007B5FD9">
        <w:rPr>
          <w:rFonts w:ascii="Times New Roman" w:hAnsi="Times New Roman" w:cs="Times New Roman"/>
          <w:sz w:val="28"/>
          <w:szCs w:val="28"/>
          <w:u w:color="6DB33F"/>
        </w:rPr>
        <w:t xml:space="preserve">Microsoft </w:t>
      </w:r>
      <w:proofErr w:type="spellStart"/>
      <w:r w:rsidRPr="007B5FD9">
        <w:rPr>
          <w:rFonts w:ascii="Times New Roman" w:hAnsi="Times New Roman" w:cs="Times New Roman"/>
          <w:sz w:val="28"/>
          <w:szCs w:val="28"/>
          <w:u w:color="6DB33F"/>
        </w:rPr>
        <w:t>SDKs</w:t>
      </w:r>
      <w:proofErr w:type="spellEnd"/>
      <w:r w:rsidRPr="007B5FD9">
        <w:rPr>
          <w:rFonts w:ascii="Times New Roman" w:hAnsi="Times New Roman" w:cs="Times New Roman"/>
          <w:sz w:val="28"/>
          <w:szCs w:val="28"/>
          <w:u w:color="6DB33F"/>
        </w:rPr>
        <w:t>\Windows, более того, она там представлена в разных версиях, в зависимости от версии .</w:t>
      </w:r>
      <w:proofErr w:type="spellStart"/>
      <w:r w:rsidRPr="007B5FD9">
        <w:rPr>
          <w:rFonts w:ascii="Times New Roman" w:hAnsi="Times New Roman" w:cs="Times New Roman"/>
          <w:sz w:val="28"/>
          <w:szCs w:val="28"/>
          <w:u w:color="6DB33F"/>
        </w:rPr>
        <w:t>net</w:t>
      </w:r>
      <w:proofErr w:type="spellEnd"/>
      <w:r w:rsidRPr="007B5FD9">
        <w:rPr>
          <w:rFonts w:ascii="Times New Roman" w:hAnsi="Times New Roman" w:cs="Times New Roman"/>
          <w:sz w:val="28"/>
          <w:szCs w:val="28"/>
          <w:u w:color="6DB33F"/>
        </w:rPr>
        <w:t xml:space="preserve">, разрядности, версии </w:t>
      </w:r>
      <w:proofErr w:type="spellStart"/>
      <w:r w:rsidRPr="007B5FD9">
        <w:rPr>
          <w:rFonts w:ascii="Times New Roman" w:hAnsi="Times New Roman" w:cs="Times New Roman"/>
          <w:sz w:val="28"/>
          <w:szCs w:val="28"/>
          <w:u w:color="6DB33F"/>
        </w:rPr>
        <w:t>windows</w:t>
      </w:r>
      <w:proofErr w:type="spellEnd"/>
      <w:r w:rsidRPr="007B5FD9">
        <w:rPr>
          <w:rFonts w:ascii="Times New Roman" w:hAnsi="Times New Roman" w:cs="Times New Roman"/>
          <w:sz w:val="28"/>
          <w:szCs w:val="28"/>
          <w:u w:color="6DB33F"/>
        </w:rPr>
        <w:t xml:space="preserve"> и </w:t>
      </w:r>
      <w:proofErr w:type="spellStart"/>
      <w:r w:rsidRPr="007B5FD9">
        <w:rPr>
          <w:rFonts w:ascii="Times New Roman" w:hAnsi="Times New Roman" w:cs="Times New Roman"/>
          <w:sz w:val="28"/>
          <w:szCs w:val="28"/>
          <w:u w:color="6DB33F"/>
        </w:rPr>
        <w:t>visual</w:t>
      </w:r>
      <w:proofErr w:type="spellEnd"/>
      <w:r w:rsidRPr="007B5FD9">
        <w:rPr>
          <w:rFonts w:ascii="Times New Roman" w:hAnsi="Times New Roman" w:cs="Times New Roman"/>
          <w:sz w:val="28"/>
          <w:szCs w:val="28"/>
          <w:u w:color="6DB33F"/>
        </w:rPr>
        <w:t xml:space="preserve"> </w:t>
      </w:r>
      <w:proofErr w:type="spellStart"/>
      <w:r w:rsidRPr="007B5FD9">
        <w:rPr>
          <w:rFonts w:ascii="Times New Roman" w:hAnsi="Times New Roman" w:cs="Times New Roman"/>
          <w:sz w:val="28"/>
          <w:szCs w:val="28"/>
          <w:u w:color="6DB33F"/>
        </w:rPr>
        <w:t>studio</w:t>
      </w:r>
      <w:proofErr w:type="spellEnd"/>
      <w:r w:rsidRPr="007B5FD9">
        <w:rPr>
          <w:rFonts w:ascii="Times New Roman" w:hAnsi="Times New Roman" w:cs="Times New Roman"/>
          <w:sz w:val="28"/>
          <w:szCs w:val="28"/>
          <w:u w:color="6DB33F"/>
        </w:rPr>
        <w:t>.</w:t>
      </w:r>
    </w:p>
    <w:p w14:paraId="66EBB4D8" w14:textId="12343F4A" w:rsidR="00424B92" w:rsidRDefault="00424B92" w:rsidP="00424B92">
      <w:pPr>
        <w:widowControl w:val="0"/>
        <w:autoSpaceDE w:val="0"/>
        <w:autoSpaceDN w:val="0"/>
        <w:adjustRightInd w:val="0"/>
        <w:ind w:firstLine="709"/>
        <w:jc w:val="both"/>
        <w:rPr>
          <w:rFonts w:ascii="Times New Roman" w:hAnsi="Times New Roman" w:cs="Times New Roman"/>
          <w:sz w:val="28"/>
          <w:szCs w:val="28"/>
          <w:u w:color="6DB33F"/>
        </w:rPr>
      </w:pPr>
      <w:r w:rsidRPr="007B5FD9">
        <w:rPr>
          <w:rFonts w:ascii="Times New Roman" w:hAnsi="Times New Roman" w:cs="Times New Roman"/>
          <w:sz w:val="28"/>
          <w:szCs w:val="28"/>
          <w:u w:color="6DB33F"/>
        </w:rPr>
        <w:t xml:space="preserve">Как известно, </w:t>
      </w:r>
      <w:proofErr w:type="spellStart"/>
      <w:r w:rsidRPr="007B5FD9">
        <w:rPr>
          <w:rFonts w:ascii="Times New Roman" w:hAnsi="Times New Roman" w:cs="Times New Roman"/>
          <w:sz w:val="28"/>
          <w:szCs w:val="28"/>
          <w:u w:color="6DB33F"/>
        </w:rPr>
        <w:t>wsdl</w:t>
      </w:r>
      <w:proofErr w:type="spellEnd"/>
      <w:r w:rsidRPr="007B5FD9">
        <w:rPr>
          <w:rFonts w:ascii="Times New Roman" w:hAnsi="Times New Roman" w:cs="Times New Roman"/>
          <w:sz w:val="28"/>
          <w:szCs w:val="28"/>
          <w:u w:color="6DB33F"/>
        </w:rPr>
        <w:t xml:space="preserve"> описание веб-сервиса в технологии ASMX генерируется автоматически. Однако иногда возникает обратная задача: по данному </w:t>
      </w:r>
      <w:proofErr w:type="spellStart"/>
      <w:r w:rsidRPr="007B5FD9">
        <w:rPr>
          <w:rFonts w:ascii="Times New Roman" w:hAnsi="Times New Roman" w:cs="Times New Roman"/>
          <w:sz w:val="28"/>
          <w:szCs w:val="28"/>
          <w:u w:color="6DB33F"/>
        </w:rPr>
        <w:t>wsdl</w:t>
      </w:r>
      <w:proofErr w:type="spellEnd"/>
      <w:r w:rsidRPr="007B5FD9">
        <w:rPr>
          <w:rFonts w:ascii="Times New Roman" w:hAnsi="Times New Roman" w:cs="Times New Roman"/>
          <w:sz w:val="28"/>
          <w:szCs w:val="28"/>
          <w:u w:color="6DB33F"/>
        </w:rPr>
        <w:t xml:space="preserve"> файлу </w:t>
      </w:r>
      <w:r w:rsidRPr="007B5FD9">
        <w:rPr>
          <w:rFonts w:ascii="Times New Roman" w:hAnsi="Times New Roman" w:cs="Times New Roman"/>
          <w:sz w:val="28"/>
          <w:szCs w:val="28"/>
          <w:u w:color="6DB33F"/>
        </w:rPr>
        <w:lastRenderedPageBreak/>
        <w:t>разработать соответствующий ему веб-сервис. Решается она с помощью той же утилиты wsdl.exe. Она может создать необходимый скелет из классов и вам останется только реализовать программную логику веб-методов.</w:t>
      </w:r>
    </w:p>
    <w:p w14:paraId="796CB778" w14:textId="02866465" w:rsidR="005B73BA" w:rsidRDefault="005B73BA" w:rsidP="00424B92">
      <w:pPr>
        <w:widowControl w:val="0"/>
        <w:autoSpaceDE w:val="0"/>
        <w:autoSpaceDN w:val="0"/>
        <w:adjustRightInd w:val="0"/>
        <w:ind w:firstLine="709"/>
        <w:jc w:val="both"/>
        <w:rPr>
          <w:rFonts w:ascii="Times New Roman" w:hAnsi="Times New Roman" w:cs="Times New Roman"/>
          <w:sz w:val="28"/>
          <w:szCs w:val="28"/>
          <w:u w:color="6DB33F"/>
        </w:rPr>
      </w:pPr>
      <w:r>
        <w:rPr>
          <w:rFonts w:ascii="Times New Roman" w:hAnsi="Times New Roman" w:cs="Times New Roman"/>
          <w:sz w:val="28"/>
          <w:szCs w:val="28"/>
          <w:u w:color="6DB33F"/>
        </w:rPr>
        <w:t>Нахуя нужен прокси</w:t>
      </w:r>
    </w:p>
    <w:p w14:paraId="01D63CBF" w14:textId="317BEFF3" w:rsidR="005B73BA" w:rsidRPr="007B5FD9" w:rsidRDefault="005B73BA" w:rsidP="00424B92">
      <w:pPr>
        <w:widowControl w:val="0"/>
        <w:autoSpaceDE w:val="0"/>
        <w:autoSpaceDN w:val="0"/>
        <w:adjustRightInd w:val="0"/>
        <w:ind w:firstLine="709"/>
        <w:jc w:val="both"/>
        <w:rPr>
          <w:rFonts w:ascii="Times New Roman" w:hAnsi="Times New Roman" w:cs="Times New Roman"/>
          <w:sz w:val="28"/>
          <w:szCs w:val="28"/>
          <w:u w:color="6DB33F"/>
        </w:rPr>
      </w:pPr>
      <w:r>
        <w:rPr>
          <w:noProof/>
        </w:rPr>
        <w:drawing>
          <wp:inline distT="0" distB="0" distL="0" distR="0" wp14:anchorId="7AB110F8" wp14:editId="2E7323E1">
            <wp:extent cx="6645910" cy="6071870"/>
            <wp:effectExtent l="0" t="0" r="254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6071870"/>
                    </a:xfrm>
                    <a:prstGeom prst="rect">
                      <a:avLst/>
                    </a:prstGeom>
                  </pic:spPr>
                </pic:pic>
              </a:graphicData>
            </a:graphic>
          </wp:inline>
        </w:drawing>
      </w:r>
    </w:p>
    <w:p w14:paraId="11EAC063" w14:textId="77777777" w:rsidR="00A96EB8" w:rsidRPr="00A96EB8" w:rsidRDefault="00A96EB8" w:rsidP="00A96EB8">
      <w:pPr>
        <w:pStyle w:val="a7"/>
        <w:shd w:val="clear" w:color="auto" w:fill="FFFFFF"/>
        <w:rPr>
          <w:rFonts w:ascii="Segoe UI" w:hAnsi="Segoe UI" w:cs="Segoe UI"/>
          <w:color w:val="171717"/>
          <w:lang w:val="en-US"/>
        </w:rPr>
      </w:pPr>
      <w:r w:rsidRPr="00A96EB8">
        <w:rPr>
          <w:rFonts w:ascii="Segoe UI" w:hAnsi="Segoe UI" w:cs="Segoe UI"/>
          <w:color w:val="171717"/>
          <w:lang w:val="en-US"/>
        </w:rPr>
        <w:t>By definition, Web services can be communicated with over a network using industry standard protocols, including SOAP. That is, a client and a Web service communicate using SOAP messages, which encapsulate the in and out parameters as XML. Fortunately, for Web service clients, the proxy class handles the work of mapping parameters to XML elements and then sending the SOAP message over the network.</w:t>
      </w:r>
    </w:p>
    <w:p w14:paraId="75E35DAB" w14:textId="77777777" w:rsidR="00A96EB8" w:rsidRPr="00A96EB8" w:rsidRDefault="00A96EB8" w:rsidP="00A96EB8">
      <w:pPr>
        <w:pStyle w:val="a7"/>
        <w:shd w:val="clear" w:color="auto" w:fill="FFFFFF"/>
        <w:rPr>
          <w:rFonts w:ascii="Segoe UI" w:hAnsi="Segoe UI" w:cs="Segoe UI"/>
          <w:color w:val="171717"/>
          <w:lang w:val="en-US"/>
        </w:rPr>
      </w:pPr>
      <w:r w:rsidRPr="00A96EB8">
        <w:rPr>
          <w:rFonts w:ascii="Segoe UI" w:hAnsi="Segoe UI" w:cs="Segoe UI"/>
          <w:color w:val="171717"/>
          <w:lang w:val="en-US"/>
        </w:rPr>
        <w:t xml:space="preserve">As long as a service description exists, a proxy class can be generated if the service description conforms to the Web Services Description Language (WSDL). A service description defines how to communicate with a Web service. With a service description, a proxy class can be created with the Wsdl.exe tool. In turn, a Web service client can then invoke methods of the proxy class, which communicate with a Web service over the network by processing the SOAP messages sent to and from the Web service. Because the proxy class communicates with the Web service across the </w:t>
      </w:r>
      <w:r w:rsidRPr="00A96EB8">
        <w:rPr>
          <w:rFonts w:ascii="Segoe UI" w:hAnsi="Segoe UI" w:cs="Segoe UI"/>
          <w:color w:val="171717"/>
          <w:lang w:val="en-US"/>
        </w:rPr>
        <w:lastRenderedPageBreak/>
        <w:t>Internet, it is a good idea to verify that the </w:t>
      </w:r>
      <w:proofErr w:type="spellStart"/>
      <w:r>
        <w:rPr>
          <w:rFonts w:ascii="Segoe UI" w:hAnsi="Segoe UI" w:cs="Segoe UI"/>
          <w:color w:val="171717"/>
        </w:rPr>
        <w:fldChar w:fldCharType="begin"/>
      </w:r>
      <w:r w:rsidRPr="00A96EB8">
        <w:rPr>
          <w:rFonts w:ascii="Segoe UI" w:hAnsi="Segoe UI" w:cs="Segoe UI"/>
          <w:color w:val="171717"/>
          <w:lang w:val="en-US"/>
        </w:rPr>
        <w:instrText xml:space="preserve"> HYPERLINK "https://msdn.microsoft.com/en-us/library/w2dk0twy(v=vs.100)" </w:instrText>
      </w:r>
      <w:r>
        <w:rPr>
          <w:rFonts w:ascii="Segoe UI" w:hAnsi="Segoe UI" w:cs="Segoe UI"/>
          <w:color w:val="171717"/>
        </w:rPr>
        <w:fldChar w:fldCharType="separate"/>
      </w:r>
      <w:r w:rsidRPr="00A96EB8">
        <w:rPr>
          <w:rStyle w:val="a6"/>
          <w:rFonts w:ascii="Segoe UI" w:hAnsi="Segoe UI" w:cs="Segoe UI"/>
          <w:lang w:val="en-US"/>
        </w:rPr>
        <w:t>Url</w:t>
      </w:r>
      <w:proofErr w:type="spellEnd"/>
      <w:r>
        <w:rPr>
          <w:rFonts w:ascii="Segoe UI" w:hAnsi="Segoe UI" w:cs="Segoe UI"/>
          <w:color w:val="171717"/>
        </w:rPr>
        <w:fldChar w:fldCharType="end"/>
      </w:r>
      <w:r w:rsidRPr="00A96EB8">
        <w:rPr>
          <w:rFonts w:ascii="Segoe UI" w:hAnsi="Segoe UI" w:cs="Segoe UI"/>
          <w:color w:val="171717"/>
          <w:lang w:val="en-US"/>
        </w:rPr>
        <w:t> property of the proxy class references a trusted destination.</w:t>
      </w:r>
    </w:p>
    <w:p w14:paraId="2E8D62CE" w14:textId="77777777" w:rsidR="00A96EB8" w:rsidRPr="00617652" w:rsidRDefault="00A96EB8" w:rsidP="00A96EB8">
      <w:pPr>
        <w:pStyle w:val="a7"/>
        <w:shd w:val="clear" w:color="auto" w:fill="FFFFFF"/>
        <w:rPr>
          <w:rFonts w:ascii="Segoe UI" w:hAnsi="Segoe UI" w:cs="Segoe UI"/>
          <w:color w:val="171717"/>
          <w:lang w:val="en-US"/>
        </w:rPr>
      </w:pPr>
      <w:r w:rsidRPr="00A96EB8">
        <w:rPr>
          <w:rFonts w:ascii="Segoe UI" w:hAnsi="Segoe UI" w:cs="Segoe UI"/>
          <w:color w:val="171717"/>
          <w:lang w:val="en-US"/>
        </w:rPr>
        <w:t xml:space="preserve">By default, the proxy class uses SOAP over HTTP to communicate with the Web service. However, Wsdl.exe can generate proxy classes to communicate with a Web service, using either the HTTP-GET protocol or HTTP-POST protocol. </w:t>
      </w:r>
      <w:r w:rsidRPr="00617652">
        <w:rPr>
          <w:rFonts w:ascii="Segoe UI" w:hAnsi="Segoe UI" w:cs="Segoe UI"/>
          <w:color w:val="171717"/>
          <w:lang w:val="en-US"/>
        </w:rPr>
        <w:t>To specify that the proxy class should use HTTP-GET or HTTP-POST, provide the </w:t>
      </w:r>
      <w:r w:rsidRPr="00617652">
        <w:rPr>
          <w:rStyle w:val="ad"/>
          <w:rFonts w:ascii="Segoe UI" w:hAnsi="Segoe UI" w:cs="Segoe UI"/>
          <w:color w:val="171717"/>
          <w:lang w:val="en-US"/>
        </w:rPr>
        <w:t>/protocol</w:t>
      </w:r>
      <w:r w:rsidRPr="00617652">
        <w:rPr>
          <w:rFonts w:ascii="Segoe UI" w:hAnsi="Segoe UI" w:cs="Segoe UI"/>
          <w:color w:val="171717"/>
          <w:lang w:val="en-US"/>
        </w:rPr>
        <w:t> switch to the Wsdl.exe tool, as described in the following table.</w:t>
      </w:r>
    </w:p>
    <w:p w14:paraId="343FDB78" w14:textId="77777777" w:rsidR="00A96EB8" w:rsidRPr="00617652" w:rsidRDefault="00A96EB8" w:rsidP="00424B92">
      <w:pPr>
        <w:widowControl w:val="0"/>
        <w:autoSpaceDE w:val="0"/>
        <w:autoSpaceDN w:val="0"/>
        <w:adjustRightInd w:val="0"/>
        <w:ind w:firstLine="709"/>
        <w:jc w:val="both"/>
        <w:rPr>
          <w:rFonts w:ascii="Times New Roman" w:hAnsi="Times New Roman" w:cs="Times New Roman"/>
          <w:b/>
          <w:sz w:val="28"/>
          <w:szCs w:val="28"/>
          <w:u w:color="4D4D4D"/>
          <w:lang w:val="en-US"/>
        </w:rPr>
      </w:pPr>
    </w:p>
    <w:p w14:paraId="7B85B5EE" w14:textId="7FF34F8D" w:rsidR="00424B92" w:rsidRPr="007B5FD9" w:rsidRDefault="00424B92" w:rsidP="00424B92">
      <w:pPr>
        <w:widowControl w:val="0"/>
        <w:autoSpaceDE w:val="0"/>
        <w:autoSpaceDN w:val="0"/>
        <w:adjustRightInd w:val="0"/>
        <w:ind w:firstLine="709"/>
        <w:jc w:val="both"/>
        <w:rPr>
          <w:rFonts w:ascii="Times New Roman" w:hAnsi="Times New Roman" w:cs="Times New Roman"/>
          <w:sz w:val="28"/>
          <w:szCs w:val="28"/>
          <w:u w:color="4D4D4D"/>
        </w:rPr>
      </w:pPr>
      <w:proofErr w:type="spellStart"/>
      <w:r w:rsidRPr="007B5FD9">
        <w:rPr>
          <w:rFonts w:ascii="Times New Roman" w:hAnsi="Times New Roman" w:cs="Times New Roman"/>
          <w:b/>
          <w:sz w:val="28"/>
          <w:szCs w:val="28"/>
          <w:u w:color="4D4D4D"/>
        </w:rPr>
        <w:t>SoapExtension</w:t>
      </w:r>
      <w:proofErr w:type="spellEnd"/>
      <w:r w:rsidRPr="007B5FD9">
        <w:rPr>
          <w:rFonts w:ascii="Times New Roman" w:hAnsi="Times New Roman" w:cs="Times New Roman"/>
          <w:sz w:val="28"/>
          <w:szCs w:val="28"/>
          <w:u w:color="4D4D4D"/>
        </w:rPr>
        <w:t xml:space="preserve"> – это мощная техника, которая позволяет вручную видоизменять запросы и ответы, причем как со стороны веб-сервиса, так и со стороны клиента. </w:t>
      </w:r>
    </w:p>
    <w:p w14:paraId="53A16824" w14:textId="77777777" w:rsidR="00424B92" w:rsidRPr="007B5FD9" w:rsidRDefault="00424B92" w:rsidP="00424B92">
      <w:pPr>
        <w:widowControl w:val="0"/>
        <w:autoSpaceDE w:val="0"/>
        <w:autoSpaceDN w:val="0"/>
        <w:adjustRightInd w:val="0"/>
        <w:ind w:firstLine="709"/>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 xml:space="preserve">Возможности </w:t>
      </w:r>
      <w:proofErr w:type="spellStart"/>
      <w:r w:rsidRPr="007B5FD9">
        <w:rPr>
          <w:rFonts w:ascii="Times New Roman" w:hAnsi="Times New Roman" w:cs="Times New Roman"/>
          <w:sz w:val="28"/>
          <w:szCs w:val="28"/>
          <w:u w:color="4D4D4D"/>
        </w:rPr>
        <w:t>SoapExtension</w:t>
      </w:r>
      <w:proofErr w:type="spellEnd"/>
      <w:r w:rsidRPr="007B5FD9">
        <w:rPr>
          <w:rFonts w:ascii="Times New Roman" w:hAnsi="Times New Roman" w:cs="Times New Roman"/>
          <w:sz w:val="28"/>
          <w:szCs w:val="28"/>
          <w:u w:color="4D4D4D"/>
        </w:rPr>
        <w:t>:</w:t>
      </w:r>
    </w:p>
    <w:p w14:paraId="72251081" w14:textId="77777777" w:rsidR="00424B92" w:rsidRPr="007B5FD9" w:rsidRDefault="00424B92" w:rsidP="004C3030">
      <w:pPr>
        <w:widowControl w:val="0"/>
        <w:numPr>
          <w:ilvl w:val="0"/>
          <w:numId w:val="21"/>
        </w:numPr>
        <w:tabs>
          <w:tab w:val="left" w:pos="220"/>
          <w:tab w:val="left" w:pos="720"/>
          <w:tab w:val="left" w:pos="993"/>
        </w:tabs>
        <w:autoSpaceDE w:val="0"/>
        <w:autoSpaceDN w:val="0"/>
        <w:adjustRightInd w:val="0"/>
        <w:ind w:left="0" w:firstLine="709"/>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 xml:space="preserve">Чтение контента запроса или ответа (просмотр </w:t>
      </w:r>
      <w:proofErr w:type="spellStart"/>
      <w:r w:rsidRPr="007B5FD9">
        <w:rPr>
          <w:rFonts w:ascii="Times New Roman" w:hAnsi="Times New Roman" w:cs="Times New Roman"/>
          <w:sz w:val="28"/>
          <w:szCs w:val="28"/>
          <w:u w:color="4D4D4D"/>
        </w:rPr>
        <w:t>soap</w:t>
      </w:r>
      <w:proofErr w:type="spellEnd"/>
      <w:r w:rsidRPr="007B5FD9">
        <w:rPr>
          <w:rFonts w:ascii="Times New Roman" w:hAnsi="Times New Roman" w:cs="Times New Roman"/>
          <w:sz w:val="28"/>
          <w:szCs w:val="28"/>
          <w:u w:color="4D4D4D"/>
        </w:rPr>
        <w:t xml:space="preserve"> конвертов в виде </w:t>
      </w:r>
      <w:proofErr w:type="spellStart"/>
      <w:r w:rsidRPr="007B5FD9">
        <w:rPr>
          <w:rFonts w:ascii="Times New Roman" w:hAnsi="Times New Roman" w:cs="Times New Roman"/>
          <w:sz w:val="28"/>
          <w:szCs w:val="28"/>
          <w:u w:color="4D4D4D"/>
        </w:rPr>
        <w:t>MemoryStream</w:t>
      </w:r>
      <w:proofErr w:type="spellEnd"/>
      <w:r w:rsidRPr="007B5FD9">
        <w:rPr>
          <w:rFonts w:ascii="Times New Roman" w:hAnsi="Times New Roman" w:cs="Times New Roman"/>
          <w:sz w:val="28"/>
          <w:szCs w:val="28"/>
          <w:u w:color="4D4D4D"/>
        </w:rPr>
        <w:t>)</w:t>
      </w:r>
    </w:p>
    <w:p w14:paraId="12F7267E" w14:textId="77777777" w:rsidR="00424B92" w:rsidRPr="007B5FD9" w:rsidRDefault="00424B92" w:rsidP="004C3030">
      <w:pPr>
        <w:widowControl w:val="0"/>
        <w:numPr>
          <w:ilvl w:val="0"/>
          <w:numId w:val="21"/>
        </w:numPr>
        <w:tabs>
          <w:tab w:val="left" w:pos="220"/>
          <w:tab w:val="left" w:pos="720"/>
          <w:tab w:val="left" w:pos="993"/>
        </w:tabs>
        <w:autoSpaceDE w:val="0"/>
        <w:autoSpaceDN w:val="0"/>
        <w:adjustRightInd w:val="0"/>
        <w:ind w:left="0" w:firstLine="709"/>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Модификация контента запроса или ответа</w:t>
      </w:r>
    </w:p>
    <w:p w14:paraId="2E8C6C8B" w14:textId="77777777" w:rsidR="00424B92" w:rsidRPr="007B5FD9" w:rsidRDefault="00424B92" w:rsidP="004C3030">
      <w:pPr>
        <w:widowControl w:val="0"/>
        <w:numPr>
          <w:ilvl w:val="0"/>
          <w:numId w:val="21"/>
        </w:numPr>
        <w:tabs>
          <w:tab w:val="left" w:pos="220"/>
          <w:tab w:val="left" w:pos="720"/>
          <w:tab w:val="left" w:pos="993"/>
        </w:tabs>
        <w:autoSpaceDE w:val="0"/>
        <w:autoSpaceDN w:val="0"/>
        <w:adjustRightInd w:val="0"/>
        <w:ind w:left="0" w:firstLine="709"/>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Чтение и обработка заголовков (</w:t>
      </w:r>
      <w:proofErr w:type="spellStart"/>
      <w:r w:rsidRPr="007B5FD9">
        <w:rPr>
          <w:rFonts w:ascii="Times New Roman" w:hAnsi="Times New Roman" w:cs="Times New Roman"/>
          <w:sz w:val="28"/>
          <w:szCs w:val="28"/>
          <w:u w:color="4D4D4D"/>
        </w:rPr>
        <w:t>soap</w:t>
      </w:r>
      <w:proofErr w:type="spellEnd"/>
      <w:r w:rsidRPr="007B5FD9">
        <w:rPr>
          <w:rFonts w:ascii="Times New Roman" w:hAnsi="Times New Roman" w:cs="Times New Roman"/>
          <w:sz w:val="28"/>
          <w:szCs w:val="28"/>
          <w:u w:color="4D4D4D"/>
        </w:rPr>
        <w:t xml:space="preserve"> </w:t>
      </w:r>
      <w:proofErr w:type="spellStart"/>
      <w:r w:rsidRPr="007B5FD9">
        <w:rPr>
          <w:rFonts w:ascii="Times New Roman" w:hAnsi="Times New Roman" w:cs="Times New Roman"/>
          <w:sz w:val="28"/>
          <w:szCs w:val="28"/>
          <w:u w:color="4D4D4D"/>
        </w:rPr>
        <w:t>header</w:t>
      </w:r>
      <w:proofErr w:type="spellEnd"/>
      <w:r w:rsidRPr="007B5FD9">
        <w:rPr>
          <w:rFonts w:ascii="Times New Roman" w:hAnsi="Times New Roman" w:cs="Times New Roman"/>
          <w:sz w:val="28"/>
          <w:szCs w:val="28"/>
          <w:u w:color="4D4D4D"/>
        </w:rPr>
        <w:t>)</w:t>
      </w:r>
    </w:p>
    <w:p w14:paraId="5C2CCFE2" w14:textId="77777777" w:rsidR="00424B92" w:rsidRPr="007B5FD9" w:rsidRDefault="00424B92" w:rsidP="004C3030">
      <w:pPr>
        <w:widowControl w:val="0"/>
        <w:numPr>
          <w:ilvl w:val="0"/>
          <w:numId w:val="21"/>
        </w:numPr>
        <w:tabs>
          <w:tab w:val="left" w:pos="220"/>
          <w:tab w:val="left" w:pos="720"/>
          <w:tab w:val="left" w:pos="993"/>
        </w:tabs>
        <w:autoSpaceDE w:val="0"/>
        <w:autoSpaceDN w:val="0"/>
        <w:adjustRightInd w:val="0"/>
        <w:ind w:left="0" w:firstLine="709"/>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 xml:space="preserve">1 способ привязки: к веб-методу (веб-сервиса или клиента) через </w:t>
      </w:r>
      <w:proofErr w:type="spellStart"/>
      <w:r w:rsidRPr="007B5FD9">
        <w:rPr>
          <w:rFonts w:ascii="Times New Roman" w:hAnsi="Times New Roman" w:cs="Times New Roman"/>
          <w:sz w:val="28"/>
          <w:szCs w:val="28"/>
          <w:u w:color="4D4D4D"/>
        </w:rPr>
        <w:t>кастомный</w:t>
      </w:r>
      <w:proofErr w:type="spellEnd"/>
      <w:r w:rsidRPr="007B5FD9">
        <w:rPr>
          <w:rFonts w:ascii="Times New Roman" w:hAnsi="Times New Roman" w:cs="Times New Roman"/>
          <w:sz w:val="28"/>
          <w:szCs w:val="28"/>
          <w:u w:color="4D4D4D"/>
        </w:rPr>
        <w:t xml:space="preserve"> атрибут</w:t>
      </w:r>
    </w:p>
    <w:p w14:paraId="3E300491" w14:textId="77777777" w:rsidR="00424B92" w:rsidRPr="007B5FD9" w:rsidRDefault="00424B92" w:rsidP="004C3030">
      <w:pPr>
        <w:widowControl w:val="0"/>
        <w:numPr>
          <w:ilvl w:val="0"/>
          <w:numId w:val="21"/>
        </w:numPr>
        <w:tabs>
          <w:tab w:val="left" w:pos="220"/>
          <w:tab w:val="left" w:pos="720"/>
          <w:tab w:val="left" w:pos="993"/>
        </w:tabs>
        <w:autoSpaceDE w:val="0"/>
        <w:autoSpaceDN w:val="0"/>
        <w:adjustRightInd w:val="0"/>
        <w:ind w:left="0" w:firstLine="709"/>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 xml:space="preserve">2 способ привязки: к веб-сервису (или клиенту) с помощью </w:t>
      </w:r>
      <w:proofErr w:type="spellStart"/>
      <w:r w:rsidRPr="007B5FD9">
        <w:rPr>
          <w:rFonts w:ascii="Times New Roman" w:hAnsi="Times New Roman" w:cs="Times New Roman"/>
          <w:sz w:val="28"/>
          <w:szCs w:val="28"/>
          <w:u w:color="4D4D4D"/>
        </w:rPr>
        <w:t>web.config</w:t>
      </w:r>
      <w:proofErr w:type="spellEnd"/>
      <w:r w:rsidRPr="007B5FD9">
        <w:rPr>
          <w:rFonts w:ascii="Times New Roman" w:hAnsi="Times New Roman" w:cs="Times New Roman"/>
          <w:sz w:val="28"/>
          <w:szCs w:val="28"/>
          <w:u w:color="4D4D4D"/>
        </w:rPr>
        <w:t xml:space="preserve"> (</w:t>
      </w:r>
      <w:proofErr w:type="spellStart"/>
      <w:r w:rsidRPr="007B5FD9">
        <w:rPr>
          <w:rFonts w:ascii="Times New Roman" w:hAnsi="Times New Roman" w:cs="Times New Roman"/>
          <w:sz w:val="28"/>
          <w:szCs w:val="28"/>
          <w:u w:color="4D4D4D"/>
        </w:rPr>
        <w:t>app.config</w:t>
      </w:r>
      <w:proofErr w:type="spellEnd"/>
      <w:r w:rsidRPr="007B5FD9">
        <w:rPr>
          <w:rFonts w:ascii="Times New Roman" w:hAnsi="Times New Roman" w:cs="Times New Roman"/>
          <w:sz w:val="28"/>
          <w:szCs w:val="28"/>
          <w:u w:color="4D4D4D"/>
        </w:rPr>
        <w:t>) без перекомпиляции!</w:t>
      </w:r>
    </w:p>
    <w:p w14:paraId="532C04FE" w14:textId="77777777" w:rsidR="00424B92" w:rsidRPr="007B5FD9" w:rsidRDefault="00424B92" w:rsidP="004C3030">
      <w:pPr>
        <w:widowControl w:val="0"/>
        <w:numPr>
          <w:ilvl w:val="0"/>
          <w:numId w:val="21"/>
        </w:numPr>
        <w:tabs>
          <w:tab w:val="left" w:pos="220"/>
          <w:tab w:val="left" w:pos="720"/>
          <w:tab w:val="left" w:pos="993"/>
        </w:tabs>
        <w:autoSpaceDE w:val="0"/>
        <w:autoSpaceDN w:val="0"/>
        <w:adjustRightInd w:val="0"/>
        <w:ind w:left="0" w:firstLine="709"/>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Взаимодействие с самим классом веб-сервиса или прокси-классом</w:t>
      </w:r>
    </w:p>
    <w:p w14:paraId="5AC867B4" w14:textId="77777777" w:rsidR="00424B92" w:rsidRPr="007B5FD9" w:rsidRDefault="00424B92" w:rsidP="004C3030">
      <w:pPr>
        <w:widowControl w:val="0"/>
        <w:numPr>
          <w:ilvl w:val="0"/>
          <w:numId w:val="21"/>
        </w:numPr>
        <w:tabs>
          <w:tab w:val="left" w:pos="220"/>
          <w:tab w:val="left" w:pos="720"/>
          <w:tab w:val="left" w:pos="993"/>
        </w:tabs>
        <w:autoSpaceDE w:val="0"/>
        <w:autoSpaceDN w:val="0"/>
        <w:adjustRightInd w:val="0"/>
        <w:ind w:left="0" w:firstLine="709"/>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 xml:space="preserve">Создание цепочек из различных </w:t>
      </w:r>
      <w:proofErr w:type="spellStart"/>
      <w:r w:rsidRPr="007B5FD9">
        <w:rPr>
          <w:rFonts w:ascii="Times New Roman" w:hAnsi="Times New Roman" w:cs="Times New Roman"/>
          <w:sz w:val="28"/>
          <w:szCs w:val="28"/>
          <w:u w:color="4D4D4D"/>
        </w:rPr>
        <w:t>SoapExtension</w:t>
      </w:r>
      <w:proofErr w:type="spellEnd"/>
    </w:p>
    <w:p w14:paraId="553F3FA7" w14:textId="77777777" w:rsidR="00424B92" w:rsidRPr="007B5FD9" w:rsidRDefault="00424B92" w:rsidP="00424B92">
      <w:pPr>
        <w:widowControl w:val="0"/>
        <w:autoSpaceDE w:val="0"/>
        <w:autoSpaceDN w:val="0"/>
        <w:adjustRightInd w:val="0"/>
        <w:ind w:firstLine="709"/>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 xml:space="preserve">Что можно сделать с помощью </w:t>
      </w:r>
      <w:proofErr w:type="spellStart"/>
      <w:r w:rsidRPr="007B5FD9">
        <w:rPr>
          <w:rFonts w:ascii="Times New Roman" w:hAnsi="Times New Roman" w:cs="Times New Roman"/>
          <w:sz w:val="28"/>
          <w:szCs w:val="28"/>
          <w:u w:color="4D4D4D"/>
        </w:rPr>
        <w:t>SoapExtension</w:t>
      </w:r>
      <w:proofErr w:type="spellEnd"/>
    </w:p>
    <w:p w14:paraId="7679CCA5" w14:textId="77777777" w:rsidR="00424B92" w:rsidRPr="007B5FD9" w:rsidRDefault="00424B92" w:rsidP="004C3030">
      <w:pPr>
        <w:widowControl w:val="0"/>
        <w:numPr>
          <w:ilvl w:val="0"/>
          <w:numId w:val="22"/>
        </w:numPr>
        <w:tabs>
          <w:tab w:val="left" w:pos="220"/>
          <w:tab w:val="left" w:pos="720"/>
          <w:tab w:val="left" w:pos="993"/>
        </w:tabs>
        <w:autoSpaceDE w:val="0"/>
        <w:autoSpaceDN w:val="0"/>
        <w:adjustRightInd w:val="0"/>
        <w:ind w:left="0" w:firstLine="709"/>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полное низкоуровневое логирование</w:t>
      </w:r>
    </w:p>
    <w:p w14:paraId="39ACD41F" w14:textId="77777777" w:rsidR="00424B92" w:rsidRPr="007B5FD9" w:rsidRDefault="00424B92" w:rsidP="004C3030">
      <w:pPr>
        <w:widowControl w:val="0"/>
        <w:numPr>
          <w:ilvl w:val="0"/>
          <w:numId w:val="22"/>
        </w:numPr>
        <w:tabs>
          <w:tab w:val="left" w:pos="220"/>
          <w:tab w:val="left" w:pos="720"/>
          <w:tab w:val="left" w:pos="993"/>
        </w:tabs>
        <w:autoSpaceDE w:val="0"/>
        <w:autoSpaceDN w:val="0"/>
        <w:adjustRightInd w:val="0"/>
        <w:ind w:left="0" w:firstLine="709"/>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аутентификация</w:t>
      </w:r>
    </w:p>
    <w:p w14:paraId="36527E9B" w14:textId="77777777" w:rsidR="00424B92" w:rsidRPr="007B5FD9" w:rsidRDefault="00424B92" w:rsidP="004C3030">
      <w:pPr>
        <w:widowControl w:val="0"/>
        <w:numPr>
          <w:ilvl w:val="0"/>
          <w:numId w:val="22"/>
        </w:numPr>
        <w:tabs>
          <w:tab w:val="left" w:pos="220"/>
          <w:tab w:val="left" w:pos="720"/>
          <w:tab w:val="left" w:pos="993"/>
        </w:tabs>
        <w:autoSpaceDE w:val="0"/>
        <w:autoSpaceDN w:val="0"/>
        <w:adjustRightInd w:val="0"/>
        <w:ind w:left="0" w:firstLine="709"/>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наложение и проверка ЭЦП</w:t>
      </w:r>
    </w:p>
    <w:p w14:paraId="15CFD5E1" w14:textId="77777777" w:rsidR="00424B92" w:rsidRPr="007B5FD9" w:rsidRDefault="00424B92" w:rsidP="004C3030">
      <w:pPr>
        <w:widowControl w:val="0"/>
        <w:numPr>
          <w:ilvl w:val="0"/>
          <w:numId w:val="22"/>
        </w:numPr>
        <w:tabs>
          <w:tab w:val="left" w:pos="220"/>
          <w:tab w:val="left" w:pos="720"/>
          <w:tab w:val="left" w:pos="993"/>
        </w:tabs>
        <w:autoSpaceDE w:val="0"/>
        <w:autoSpaceDN w:val="0"/>
        <w:adjustRightInd w:val="0"/>
        <w:ind w:left="0" w:firstLine="709"/>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шифрование</w:t>
      </w:r>
    </w:p>
    <w:p w14:paraId="614CDCD9" w14:textId="77777777" w:rsidR="00424B92" w:rsidRPr="007B5FD9" w:rsidRDefault="00424B92" w:rsidP="004C3030">
      <w:pPr>
        <w:widowControl w:val="0"/>
        <w:numPr>
          <w:ilvl w:val="0"/>
          <w:numId w:val="22"/>
        </w:numPr>
        <w:tabs>
          <w:tab w:val="left" w:pos="220"/>
          <w:tab w:val="left" w:pos="720"/>
          <w:tab w:val="left" w:pos="993"/>
        </w:tabs>
        <w:autoSpaceDE w:val="0"/>
        <w:autoSpaceDN w:val="0"/>
        <w:adjustRightInd w:val="0"/>
        <w:ind w:left="0" w:firstLine="709"/>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сжатие</w:t>
      </w:r>
    </w:p>
    <w:p w14:paraId="5CC14EF1" w14:textId="77777777" w:rsidR="00424B92" w:rsidRPr="007B5FD9" w:rsidRDefault="00424B92" w:rsidP="004C3030">
      <w:pPr>
        <w:widowControl w:val="0"/>
        <w:numPr>
          <w:ilvl w:val="0"/>
          <w:numId w:val="22"/>
        </w:numPr>
        <w:tabs>
          <w:tab w:val="left" w:pos="220"/>
          <w:tab w:val="left" w:pos="720"/>
          <w:tab w:val="left" w:pos="993"/>
        </w:tabs>
        <w:autoSpaceDE w:val="0"/>
        <w:autoSpaceDN w:val="0"/>
        <w:adjustRightInd w:val="0"/>
        <w:ind w:left="0" w:firstLine="709"/>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 xml:space="preserve">обработка </w:t>
      </w:r>
      <w:proofErr w:type="spellStart"/>
      <w:r w:rsidRPr="007B5FD9">
        <w:rPr>
          <w:rFonts w:ascii="Times New Roman" w:hAnsi="Times New Roman" w:cs="Times New Roman"/>
          <w:sz w:val="28"/>
          <w:szCs w:val="28"/>
          <w:u w:color="4D4D4D"/>
        </w:rPr>
        <w:t>soap</w:t>
      </w:r>
      <w:proofErr w:type="spellEnd"/>
      <w:r w:rsidRPr="007B5FD9">
        <w:rPr>
          <w:rFonts w:ascii="Times New Roman" w:hAnsi="Times New Roman" w:cs="Times New Roman"/>
          <w:sz w:val="28"/>
          <w:szCs w:val="28"/>
          <w:u w:color="4D4D4D"/>
        </w:rPr>
        <w:t xml:space="preserve"> </w:t>
      </w:r>
      <w:proofErr w:type="spellStart"/>
      <w:r w:rsidRPr="007B5FD9">
        <w:rPr>
          <w:rFonts w:ascii="Times New Roman" w:hAnsi="Times New Roman" w:cs="Times New Roman"/>
          <w:sz w:val="28"/>
          <w:szCs w:val="28"/>
          <w:u w:color="4D4D4D"/>
        </w:rPr>
        <w:t>header</w:t>
      </w:r>
      <w:proofErr w:type="spellEnd"/>
    </w:p>
    <w:p w14:paraId="7EFE52C8" w14:textId="77777777" w:rsidR="00424B92" w:rsidRPr="007B5FD9" w:rsidRDefault="00424B92" w:rsidP="004C3030">
      <w:pPr>
        <w:widowControl w:val="0"/>
        <w:numPr>
          <w:ilvl w:val="0"/>
          <w:numId w:val="22"/>
        </w:numPr>
        <w:tabs>
          <w:tab w:val="left" w:pos="220"/>
          <w:tab w:val="left" w:pos="720"/>
          <w:tab w:val="left" w:pos="993"/>
        </w:tabs>
        <w:autoSpaceDE w:val="0"/>
        <w:autoSpaceDN w:val="0"/>
        <w:adjustRightInd w:val="0"/>
        <w:ind w:left="0" w:firstLine="709"/>
        <w:jc w:val="both"/>
        <w:rPr>
          <w:rFonts w:ascii="Times New Roman" w:hAnsi="Times New Roman" w:cs="Times New Roman"/>
          <w:kern w:val="1"/>
          <w:sz w:val="28"/>
          <w:szCs w:val="28"/>
          <w:u w:color="4D4D4D"/>
        </w:rPr>
      </w:pPr>
      <w:r w:rsidRPr="007B5FD9">
        <w:rPr>
          <w:rFonts w:ascii="Times New Roman" w:hAnsi="Times New Roman" w:cs="Times New Roman"/>
          <w:sz w:val="28"/>
          <w:szCs w:val="28"/>
          <w:u w:color="4D4D4D"/>
        </w:rPr>
        <w:t>любое преобразование контента</w:t>
      </w:r>
    </w:p>
    <w:p w14:paraId="7DBABDAF" w14:textId="77777777" w:rsidR="00424B92" w:rsidRPr="007B5FD9" w:rsidRDefault="00424B92" w:rsidP="006463C1">
      <w:pPr>
        <w:widowControl w:val="0"/>
        <w:autoSpaceDE w:val="0"/>
        <w:autoSpaceDN w:val="0"/>
        <w:adjustRightInd w:val="0"/>
        <w:ind w:firstLine="708"/>
        <w:jc w:val="both"/>
        <w:rPr>
          <w:rFonts w:ascii="Times New Roman" w:hAnsi="Times New Roman" w:cs="Times New Roman"/>
          <w:sz w:val="28"/>
          <w:szCs w:val="28"/>
          <w:u w:color="4D4D4D"/>
        </w:rPr>
      </w:pPr>
      <w:r w:rsidRPr="007B5FD9">
        <w:rPr>
          <w:rFonts w:ascii="Times New Roman" w:hAnsi="Times New Roman" w:cs="Times New Roman"/>
          <w:b/>
          <w:bCs/>
          <w:sz w:val="28"/>
          <w:szCs w:val="28"/>
          <w:u w:color="4D4D4D"/>
        </w:rPr>
        <w:t>Деплой (публикация)</w:t>
      </w:r>
    </w:p>
    <w:p w14:paraId="000BECAC" w14:textId="448E5714" w:rsidR="00424B92" w:rsidRDefault="00424B92" w:rsidP="00424B92">
      <w:pPr>
        <w:widowControl w:val="0"/>
        <w:autoSpaceDE w:val="0"/>
        <w:autoSpaceDN w:val="0"/>
        <w:adjustRightInd w:val="0"/>
        <w:ind w:firstLine="709"/>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 xml:space="preserve">С помощью команды </w:t>
      </w:r>
      <w:proofErr w:type="spellStart"/>
      <w:r w:rsidRPr="007B5FD9">
        <w:rPr>
          <w:rFonts w:ascii="Times New Roman" w:hAnsi="Times New Roman" w:cs="Times New Roman"/>
          <w:b/>
          <w:bCs/>
          <w:sz w:val="28"/>
          <w:szCs w:val="28"/>
          <w:u w:color="4D4D4D"/>
        </w:rPr>
        <w:t>Publish</w:t>
      </w:r>
      <w:proofErr w:type="spellEnd"/>
      <w:r w:rsidRPr="007B5FD9">
        <w:rPr>
          <w:rFonts w:ascii="Times New Roman" w:hAnsi="Times New Roman" w:cs="Times New Roman"/>
          <w:b/>
          <w:bCs/>
          <w:sz w:val="28"/>
          <w:szCs w:val="28"/>
          <w:u w:color="4D4D4D"/>
        </w:rPr>
        <w:t xml:space="preserve"> </w:t>
      </w:r>
      <w:r w:rsidRPr="007B5FD9">
        <w:rPr>
          <w:rFonts w:ascii="Times New Roman" w:hAnsi="Times New Roman" w:cs="Times New Roman"/>
          <w:sz w:val="28"/>
          <w:szCs w:val="28"/>
          <w:u w:color="4D4D4D"/>
        </w:rPr>
        <w:t>и метода File System Visual Studio создает в указанной папке набор файлов, который необходимо предоставить для IIS</w:t>
      </w:r>
    </w:p>
    <w:p w14:paraId="1ACFBAF6" w14:textId="77777777" w:rsidR="00AD6B5D" w:rsidRDefault="00AD6B5D" w:rsidP="00AD6B5D">
      <w:pPr>
        <w:spacing w:before="240" w:after="240"/>
        <w:jc w:val="both"/>
        <w:rPr>
          <w:rFonts w:ascii="Courier New" w:eastAsia="Courier New" w:hAnsi="Courier New" w:cs="Courier New"/>
        </w:rPr>
      </w:pPr>
      <w:r>
        <w:rPr>
          <w:rFonts w:ascii="Courier New" w:eastAsia="Courier New" w:hAnsi="Courier New" w:cs="Courier New"/>
        </w:rPr>
        <w:t>Порядок разработки:</w:t>
      </w:r>
    </w:p>
    <w:p w14:paraId="2E44289D" w14:textId="77777777" w:rsidR="00AD6B5D" w:rsidRDefault="00AD6B5D" w:rsidP="00941A73">
      <w:pPr>
        <w:numPr>
          <w:ilvl w:val="0"/>
          <w:numId w:val="48"/>
        </w:numPr>
        <w:spacing w:before="240" w:line="276" w:lineRule="auto"/>
        <w:jc w:val="both"/>
        <w:rPr>
          <w:rFonts w:ascii="Courier New" w:eastAsia="Courier New" w:hAnsi="Courier New" w:cs="Courier New"/>
        </w:rPr>
      </w:pPr>
      <w:r>
        <w:rPr>
          <w:rFonts w:ascii="Courier New" w:eastAsia="Courier New" w:hAnsi="Courier New" w:cs="Courier New"/>
        </w:rPr>
        <w:t>Создать веб-сервис:</w:t>
      </w:r>
    </w:p>
    <w:p w14:paraId="07D6E030" w14:textId="77777777" w:rsidR="00AD6B5D" w:rsidRDefault="00AD6B5D" w:rsidP="00941A73">
      <w:pPr>
        <w:numPr>
          <w:ilvl w:val="0"/>
          <w:numId w:val="49"/>
        </w:numPr>
        <w:spacing w:line="276" w:lineRule="auto"/>
        <w:jc w:val="both"/>
        <w:rPr>
          <w:rFonts w:ascii="Courier New" w:eastAsia="Courier New" w:hAnsi="Courier New" w:cs="Courier New"/>
        </w:rPr>
      </w:pPr>
      <w:r>
        <w:rPr>
          <w:rFonts w:ascii="Courier New" w:eastAsia="Courier New" w:hAnsi="Courier New" w:cs="Courier New"/>
        </w:rPr>
        <w:t>создаём приложение типа веб-служба ASP.Net</w:t>
      </w:r>
    </w:p>
    <w:p w14:paraId="59633A0C" w14:textId="77777777" w:rsidR="00AD6B5D" w:rsidRDefault="00AD6B5D" w:rsidP="00941A73">
      <w:pPr>
        <w:numPr>
          <w:ilvl w:val="0"/>
          <w:numId w:val="49"/>
        </w:numPr>
        <w:spacing w:after="240" w:line="276" w:lineRule="auto"/>
        <w:jc w:val="both"/>
        <w:rPr>
          <w:rFonts w:ascii="Courier New" w:eastAsia="Courier New" w:hAnsi="Courier New" w:cs="Courier New"/>
        </w:rPr>
      </w:pPr>
      <w:r>
        <w:rPr>
          <w:rFonts w:ascii="Courier New" w:eastAsia="Courier New" w:hAnsi="Courier New" w:cs="Courier New"/>
        </w:rPr>
        <w:t xml:space="preserve">прописываем методы сервиса и с помощью атрибута </w:t>
      </w:r>
      <w:proofErr w:type="spellStart"/>
      <w:r>
        <w:rPr>
          <w:rFonts w:ascii="Courier New" w:eastAsia="Courier New" w:hAnsi="Courier New" w:cs="Courier New"/>
        </w:rPr>
        <w:t>WebMethod</w:t>
      </w:r>
      <w:proofErr w:type="spellEnd"/>
      <w:r>
        <w:rPr>
          <w:rFonts w:ascii="Courier New" w:eastAsia="Courier New" w:hAnsi="Courier New" w:cs="Courier New"/>
        </w:rPr>
        <w:t>, помечаем, что это метод сервиса;</w:t>
      </w:r>
    </w:p>
    <w:p w14:paraId="4EB6C96E" w14:textId="77777777" w:rsidR="00AD6B5D" w:rsidRDefault="00AD6B5D" w:rsidP="00AD6B5D">
      <w:pPr>
        <w:spacing w:before="240" w:after="240"/>
        <w:ind w:left="2160"/>
        <w:jc w:val="both"/>
        <w:rPr>
          <w:rFonts w:ascii="Courier New" w:eastAsia="Courier New" w:hAnsi="Courier New" w:cs="Courier New"/>
        </w:rPr>
      </w:pPr>
      <w:r>
        <w:rPr>
          <w:rFonts w:ascii="Courier New" w:eastAsia="Courier New" w:hAnsi="Courier New" w:cs="Courier New"/>
          <w:noProof/>
        </w:rPr>
        <w:drawing>
          <wp:inline distT="114300" distB="114300" distL="114300" distR="114300" wp14:anchorId="4C3FBB3B" wp14:editId="43FEB434">
            <wp:extent cx="2671763" cy="707699"/>
            <wp:effectExtent l="0" t="0" r="0" b="0"/>
            <wp:docPr id="136"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29"/>
                    <a:srcRect/>
                    <a:stretch>
                      <a:fillRect/>
                    </a:stretch>
                  </pic:blipFill>
                  <pic:spPr>
                    <a:xfrm>
                      <a:off x="0" y="0"/>
                      <a:ext cx="2671763" cy="707699"/>
                    </a:xfrm>
                    <a:prstGeom prst="rect">
                      <a:avLst/>
                    </a:prstGeom>
                    <a:ln/>
                  </pic:spPr>
                </pic:pic>
              </a:graphicData>
            </a:graphic>
          </wp:inline>
        </w:drawing>
      </w:r>
    </w:p>
    <w:p w14:paraId="555A7074" w14:textId="77777777" w:rsidR="00AD6B5D" w:rsidRDefault="00AD6B5D" w:rsidP="00AD6B5D">
      <w:pPr>
        <w:spacing w:before="240" w:after="240"/>
        <w:jc w:val="both"/>
        <w:rPr>
          <w:rFonts w:ascii="Courier New" w:eastAsia="Courier New" w:hAnsi="Courier New" w:cs="Courier New"/>
        </w:rPr>
      </w:pPr>
      <w:r>
        <w:rPr>
          <w:rFonts w:ascii="Courier New" w:eastAsia="Courier New" w:hAnsi="Courier New" w:cs="Courier New"/>
        </w:rPr>
        <w:t xml:space="preserve">Атрибут </w:t>
      </w:r>
      <w:proofErr w:type="spellStart"/>
      <w:r>
        <w:rPr>
          <w:rFonts w:ascii="Courier New" w:eastAsia="Courier New" w:hAnsi="Courier New" w:cs="Courier New"/>
        </w:rPr>
        <w:t>WebMethod</w:t>
      </w:r>
      <w:proofErr w:type="spellEnd"/>
      <w:r>
        <w:rPr>
          <w:rFonts w:ascii="Courier New" w:eastAsia="Courier New" w:hAnsi="Courier New" w:cs="Courier New"/>
        </w:rPr>
        <w:t xml:space="preserve"> может иметь </w:t>
      </w:r>
      <w:proofErr w:type="gramStart"/>
      <w:r>
        <w:rPr>
          <w:rFonts w:ascii="Courier New" w:eastAsia="Courier New" w:hAnsi="Courier New" w:cs="Courier New"/>
        </w:rPr>
        <w:t xml:space="preserve">параметр  </w:t>
      </w:r>
      <w:proofErr w:type="spellStart"/>
      <w:r>
        <w:rPr>
          <w:rFonts w:ascii="Courier New" w:eastAsia="Courier New" w:hAnsi="Courier New" w:cs="Courier New"/>
        </w:rPr>
        <w:t>EnableSession</w:t>
      </w:r>
      <w:proofErr w:type="spellEnd"/>
      <w:proofErr w:type="gramEnd"/>
      <w:r>
        <w:rPr>
          <w:rFonts w:ascii="Courier New" w:eastAsia="Courier New" w:hAnsi="Courier New" w:cs="Courier New"/>
        </w:rPr>
        <w:t xml:space="preserve"> = </w:t>
      </w:r>
      <w:proofErr w:type="spellStart"/>
      <w:r>
        <w:rPr>
          <w:rFonts w:ascii="Courier New" w:eastAsia="Courier New" w:hAnsi="Courier New" w:cs="Courier New"/>
        </w:rPr>
        <w:t>true</w:t>
      </w:r>
      <w:proofErr w:type="spellEnd"/>
      <w:r>
        <w:rPr>
          <w:rFonts w:ascii="Courier New" w:eastAsia="Courier New" w:hAnsi="Courier New" w:cs="Courier New"/>
        </w:rPr>
        <w:t>, который устанавливается, если веб-методу нужен сеанс.</w:t>
      </w:r>
    </w:p>
    <w:p w14:paraId="0998F6C6" w14:textId="77777777" w:rsidR="00AD6B5D" w:rsidRDefault="00AD6B5D" w:rsidP="00941A73">
      <w:pPr>
        <w:numPr>
          <w:ilvl w:val="0"/>
          <w:numId w:val="49"/>
        </w:numPr>
        <w:spacing w:before="240" w:after="240" w:line="276" w:lineRule="auto"/>
        <w:jc w:val="both"/>
        <w:rPr>
          <w:rFonts w:ascii="Courier New" w:eastAsia="Courier New" w:hAnsi="Courier New" w:cs="Courier New"/>
        </w:rPr>
      </w:pPr>
      <w:r>
        <w:rPr>
          <w:rFonts w:ascii="Courier New" w:eastAsia="Courier New" w:hAnsi="Courier New" w:cs="Courier New"/>
        </w:rPr>
        <w:lastRenderedPageBreak/>
        <w:t xml:space="preserve">перед классом, где прописаны методы необходимо указать пространство имён, спецификацию собственности веб-служб и управление панелью элементов VS </w:t>
      </w:r>
      <w:proofErr w:type="spellStart"/>
      <w:r>
        <w:rPr>
          <w:rFonts w:ascii="Courier New" w:eastAsia="Courier New" w:hAnsi="Courier New" w:cs="Courier New"/>
        </w:rPr>
        <w:t>ToolBox</w:t>
      </w:r>
      <w:proofErr w:type="spellEnd"/>
    </w:p>
    <w:p w14:paraId="069F68A9" w14:textId="77777777" w:rsidR="00AD6B5D" w:rsidRDefault="00AD6B5D" w:rsidP="00AD6B5D">
      <w:pPr>
        <w:spacing w:before="240" w:after="240"/>
        <w:jc w:val="both"/>
        <w:rPr>
          <w:rFonts w:ascii="Courier New" w:eastAsia="Courier New" w:hAnsi="Courier New" w:cs="Courier New"/>
        </w:rPr>
      </w:pPr>
      <w:r>
        <w:rPr>
          <w:rFonts w:ascii="Courier New" w:eastAsia="Courier New" w:hAnsi="Courier New" w:cs="Courier New"/>
        </w:rPr>
        <w:t>Атрибут [</w:t>
      </w:r>
      <w:proofErr w:type="spellStart"/>
      <w:r>
        <w:rPr>
          <w:rFonts w:ascii="Courier New" w:eastAsia="Courier New" w:hAnsi="Courier New" w:cs="Courier New"/>
        </w:rPr>
        <w:t>WebService</w:t>
      </w:r>
      <w:proofErr w:type="spellEnd"/>
      <w:r>
        <w:rPr>
          <w:rFonts w:ascii="Courier New" w:eastAsia="Courier New" w:hAnsi="Courier New" w:cs="Courier New"/>
        </w:rPr>
        <w:t xml:space="preserve"> имеет всего три свойства:</w:t>
      </w:r>
    </w:p>
    <w:p w14:paraId="2C7ED8EA" w14:textId="77777777" w:rsidR="00AD6B5D" w:rsidRDefault="00AD6B5D" w:rsidP="00AD6B5D">
      <w:pPr>
        <w:spacing w:before="240" w:after="240"/>
        <w:jc w:val="both"/>
        <w:rPr>
          <w:rFonts w:ascii="Courier New" w:eastAsia="Courier New" w:hAnsi="Courier New" w:cs="Courier New"/>
        </w:rPr>
      </w:pPr>
      <w:proofErr w:type="spellStart"/>
      <w:r>
        <w:rPr>
          <w:rFonts w:ascii="Courier New" w:eastAsia="Courier New" w:hAnsi="Courier New" w:cs="Courier New"/>
        </w:rPr>
        <w:t>Namespace</w:t>
      </w:r>
      <w:proofErr w:type="spellEnd"/>
      <w:r>
        <w:rPr>
          <w:rFonts w:ascii="Courier New" w:eastAsia="Courier New" w:hAnsi="Courier New" w:cs="Courier New"/>
        </w:rPr>
        <w:t xml:space="preserve"> – дефолтный ХМЛ </w:t>
      </w:r>
      <w:proofErr w:type="spellStart"/>
      <w:r>
        <w:rPr>
          <w:rFonts w:ascii="Courier New" w:eastAsia="Courier New" w:hAnsi="Courier New" w:cs="Courier New"/>
        </w:rPr>
        <w:t>нэймспейс</w:t>
      </w:r>
      <w:proofErr w:type="spellEnd"/>
      <w:r>
        <w:rPr>
          <w:rFonts w:ascii="Courier New" w:eastAsia="Courier New" w:hAnsi="Courier New" w:cs="Courier New"/>
        </w:rPr>
        <w:t xml:space="preserve"> – указывать обязательно </w:t>
      </w:r>
      <w:proofErr w:type="spellStart"/>
      <w:r>
        <w:rPr>
          <w:rFonts w:ascii="Courier New" w:eastAsia="Courier New" w:hAnsi="Courier New" w:cs="Courier New"/>
        </w:rPr>
        <w:t>Description</w:t>
      </w:r>
      <w:proofErr w:type="spellEnd"/>
      <w:r>
        <w:rPr>
          <w:rFonts w:ascii="Courier New" w:eastAsia="Courier New" w:hAnsi="Courier New" w:cs="Courier New"/>
        </w:rPr>
        <w:t xml:space="preserve"> – описание веб-сервиса, отображаемое в браузере Name – имя веб-сервиса (по дефолту берется имя класса)</w:t>
      </w:r>
    </w:p>
    <w:p w14:paraId="1954415B" w14:textId="77777777" w:rsidR="00AD6B5D" w:rsidRDefault="00AD6B5D" w:rsidP="00AD6B5D">
      <w:pPr>
        <w:spacing w:before="240" w:after="240"/>
        <w:jc w:val="both"/>
        <w:rPr>
          <w:rFonts w:ascii="Courier New" w:eastAsia="Courier New" w:hAnsi="Courier New" w:cs="Courier New"/>
        </w:rPr>
      </w:pPr>
      <w:proofErr w:type="spellStart"/>
      <w:r>
        <w:rPr>
          <w:rFonts w:ascii="Courier New" w:eastAsia="Courier New" w:hAnsi="Courier New" w:cs="Courier New"/>
        </w:rPr>
        <w:t>Namespace</w:t>
      </w:r>
      <w:proofErr w:type="spellEnd"/>
      <w:r>
        <w:rPr>
          <w:rFonts w:ascii="Courier New" w:eastAsia="Courier New" w:hAnsi="Courier New" w:cs="Courier New"/>
        </w:rPr>
        <w:t xml:space="preserve"> = http://tempuri.org/ - отладочное </w:t>
      </w:r>
      <w:proofErr w:type="spellStart"/>
      <w:r>
        <w:rPr>
          <w:rFonts w:ascii="Courier New" w:eastAsia="Courier New" w:hAnsi="Courier New" w:cs="Courier New"/>
        </w:rPr>
        <w:t>пространтсво</w:t>
      </w:r>
      <w:proofErr w:type="spellEnd"/>
      <w:r>
        <w:rPr>
          <w:rFonts w:ascii="Courier New" w:eastAsia="Courier New" w:hAnsi="Courier New" w:cs="Courier New"/>
        </w:rPr>
        <w:t xml:space="preserve"> имен для службы. </w:t>
      </w:r>
      <w:proofErr w:type="gramStart"/>
      <w:r>
        <w:rPr>
          <w:rFonts w:ascii="Courier New" w:eastAsia="Courier New" w:hAnsi="Courier New" w:cs="Courier New"/>
        </w:rPr>
        <w:t>Имена,  используемые</w:t>
      </w:r>
      <w:proofErr w:type="gramEnd"/>
      <w:r>
        <w:rPr>
          <w:rFonts w:ascii="Courier New" w:eastAsia="Courier New" w:hAnsi="Courier New" w:cs="Courier New"/>
        </w:rPr>
        <w:t xml:space="preserve"> в файле WSDL службы используют это </w:t>
      </w:r>
      <w:proofErr w:type="spellStart"/>
      <w:r>
        <w:rPr>
          <w:rFonts w:ascii="Courier New" w:eastAsia="Courier New" w:hAnsi="Courier New" w:cs="Courier New"/>
        </w:rPr>
        <w:t>пространтство</w:t>
      </w:r>
      <w:proofErr w:type="spellEnd"/>
      <w:r>
        <w:rPr>
          <w:rFonts w:ascii="Courier New" w:eastAsia="Courier New" w:hAnsi="Courier New" w:cs="Courier New"/>
        </w:rPr>
        <w:t xml:space="preserve">. Разработчик сам должен </w:t>
      </w:r>
      <w:proofErr w:type="spellStart"/>
      <w:r>
        <w:rPr>
          <w:rFonts w:ascii="Courier New" w:eastAsia="Courier New" w:hAnsi="Courier New" w:cs="Courier New"/>
        </w:rPr>
        <w:t>опеределить</w:t>
      </w:r>
      <w:proofErr w:type="spellEnd"/>
      <w:r>
        <w:rPr>
          <w:rFonts w:ascii="Courier New" w:eastAsia="Courier New" w:hAnsi="Courier New" w:cs="Courier New"/>
        </w:rPr>
        <w:t xml:space="preserve"> пространство имен для своей службы.</w:t>
      </w:r>
    </w:p>
    <w:p w14:paraId="505C0A50" w14:textId="77777777" w:rsidR="00AD6B5D" w:rsidRDefault="00AD6B5D" w:rsidP="00941A73">
      <w:pPr>
        <w:numPr>
          <w:ilvl w:val="0"/>
          <w:numId w:val="48"/>
        </w:numPr>
        <w:spacing w:before="240" w:line="276" w:lineRule="auto"/>
        <w:jc w:val="both"/>
        <w:rPr>
          <w:rFonts w:ascii="Courier New" w:eastAsia="Courier New" w:hAnsi="Courier New" w:cs="Courier New"/>
        </w:rPr>
      </w:pPr>
      <w:r>
        <w:rPr>
          <w:rFonts w:ascii="Courier New" w:eastAsia="Courier New" w:hAnsi="Courier New" w:cs="Courier New"/>
        </w:rPr>
        <w:t>Создание клиента:</w:t>
      </w:r>
    </w:p>
    <w:p w14:paraId="76047920" w14:textId="77777777" w:rsidR="00AD6B5D" w:rsidRDefault="00AD6B5D" w:rsidP="00941A73">
      <w:pPr>
        <w:numPr>
          <w:ilvl w:val="0"/>
          <w:numId w:val="51"/>
        </w:numPr>
        <w:spacing w:line="276" w:lineRule="auto"/>
        <w:jc w:val="both"/>
        <w:rPr>
          <w:rFonts w:ascii="Courier New" w:eastAsia="Courier New" w:hAnsi="Courier New" w:cs="Courier New"/>
        </w:rPr>
      </w:pPr>
      <w:r>
        <w:rPr>
          <w:rFonts w:ascii="Courier New" w:eastAsia="Courier New" w:hAnsi="Courier New" w:cs="Courier New"/>
        </w:rPr>
        <w:t xml:space="preserve">создать приложение любого типа, например </w:t>
      </w:r>
      <w:proofErr w:type="spellStart"/>
      <w:r>
        <w:rPr>
          <w:rFonts w:ascii="Courier New" w:eastAsia="Courier New" w:hAnsi="Courier New" w:cs="Courier New"/>
        </w:rPr>
        <w:t>WinForms</w:t>
      </w:r>
      <w:proofErr w:type="spellEnd"/>
    </w:p>
    <w:p w14:paraId="24A7A734" w14:textId="77777777" w:rsidR="00AD6B5D" w:rsidRDefault="00AD6B5D" w:rsidP="00941A73">
      <w:pPr>
        <w:numPr>
          <w:ilvl w:val="0"/>
          <w:numId w:val="51"/>
        </w:numPr>
        <w:spacing w:line="276" w:lineRule="auto"/>
        <w:jc w:val="both"/>
        <w:rPr>
          <w:rFonts w:ascii="Courier New" w:eastAsia="Courier New" w:hAnsi="Courier New" w:cs="Courier New"/>
        </w:rPr>
      </w:pPr>
      <w:r>
        <w:rPr>
          <w:rFonts w:ascii="Courier New" w:eastAsia="Courier New" w:hAnsi="Courier New" w:cs="Courier New"/>
        </w:rPr>
        <w:t xml:space="preserve">добавить в созданное приложение ссылку на </w:t>
      </w:r>
      <w:proofErr w:type="gramStart"/>
      <w:r>
        <w:rPr>
          <w:rFonts w:ascii="Courier New" w:eastAsia="Courier New" w:hAnsi="Courier New" w:cs="Courier New"/>
        </w:rPr>
        <w:t>службу  с</w:t>
      </w:r>
      <w:proofErr w:type="gramEnd"/>
      <w:r>
        <w:rPr>
          <w:rFonts w:ascii="Courier New" w:eastAsia="Courier New" w:hAnsi="Courier New" w:cs="Courier New"/>
        </w:rPr>
        <w:t xml:space="preserve"> помощью ПКМ-&gt;Добавить ссылку на службу</w:t>
      </w:r>
    </w:p>
    <w:p w14:paraId="4EC642FE" w14:textId="77777777" w:rsidR="00AD6B5D" w:rsidRDefault="00AD6B5D" w:rsidP="00941A73">
      <w:pPr>
        <w:numPr>
          <w:ilvl w:val="0"/>
          <w:numId w:val="51"/>
        </w:numPr>
        <w:spacing w:after="240" w:line="276" w:lineRule="auto"/>
        <w:jc w:val="both"/>
        <w:rPr>
          <w:rFonts w:ascii="Courier New" w:eastAsia="Courier New" w:hAnsi="Courier New" w:cs="Courier New"/>
        </w:rPr>
      </w:pPr>
      <w:r>
        <w:rPr>
          <w:rFonts w:ascii="Courier New" w:eastAsia="Courier New" w:hAnsi="Courier New" w:cs="Courier New"/>
        </w:rPr>
        <w:t>создать объект клиента и через клиента вызывать методы</w:t>
      </w:r>
    </w:p>
    <w:p w14:paraId="2704E098" w14:textId="77777777" w:rsidR="00AD6B5D" w:rsidRDefault="00AD6B5D" w:rsidP="00AD6B5D">
      <w:pPr>
        <w:spacing w:before="240" w:after="240"/>
        <w:ind w:left="1440"/>
        <w:jc w:val="both"/>
        <w:rPr>
          <w:rFonts w:ascii="Courier New" w:eastAsia="Courier New" w:hAnsi="Courier New" w:cs="Courier New"/>
        </w:rPr>
      </w:pPr>
      <w:r>
        <w:rPr>
          <w:rFonts w:ascii="Courier New" w:eastAsia="Courier New" w:hAnsi="Courier New" w:cs="Courier New"/>
          <w:noProof/>
        </w:rPr>
        <w:drawing>
          <wp:inline distT="114300" distB="114300" distL="114300" distR="114300" wp14:anchorId="18CA9FC9" wp14:editId="30609EA4">
            <wp:extent cx="3371850" cy="323850"/>
            <wp:effectExtent l="0" t="0" r="0" b="0"/>
            <wp:docPr id="147"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0"/>
                    <a:srcRect/>
                    <a:stretch>
                      <a:fillRect/>
                    </a:stretch>
                  </pic:blipFill>
                  <pic:spPr>
                    <a:xfrm>
                      <a:off x="0" y="0"/>
                      <a:ext cx="3371850" cy="323850"/>
                    </a:xfrm>
                    <a:prstGeom prst="rect">
                      <a:avLst/>
                    </a:prstGeom>
                    <a:ln/>
                  </pic:spPr>
                </pic:pic>
              </a:graphicData>
            </a:graphic>
          </wp:inline>
        </w:drawing>
      </w:r>
    </w:p>
    <w:p w14:paraId="0128E44A" w14:textId="77777777" w:rsidR="00AD6B5D" w:rsidRDefault="00AD6B5D" w:rsidP="00941A73">
      <w:pPr>
        <w:numPr>
          <w:ilvl w:val="0"/>
          <w:numId w:val="50"/>
        </w:numPr>
        <w:spacing w:before="240" w:after="240" w:line="276" w:lineRule="auto"/>
        <w:jc w:val="both"/>
        <w:rPr>
          <w:rFonts w:ascii="Courier New" w:eastAsia="Courier New" w:hAnsi="Courier New" w:cs="Courier New"/>
        </w:rPr>
      </w:pPr>
      <w:r>
        <w:rPr>
          <w:rFonts w:ascii="Courier New" w:eastAsia="Courier New" w:hAnsi="Courier New" w:cs="Courier New"/>
        </w:rPr>
        <w:t xml:space="preserve">если использовался параметр </w:t>
      </w:r>
      <w:proofErr w:type="spellStart"/>
      <w:r>
        <w:rPr>
          <w:rFonts w:ascii="Courier New" w:eastAsia="Courier New" w:hAnsi="Courier New" w:cs="Courier New"/>
        </w:rPr>
        <w:t>EnableSession</w:t>
      </w:r>
      <w:proofErr w:type="spellEnd"/>
      <w:r>
        <w:rPr>
          <w:rFonts w:ascii="Courier New" w:eastAsia="Courier New" w:hAnsi="Courier New" w:cs="Courier New"/>
        </w:rPr>
        <w:t xml:space="preserve"> = </w:t>
      </w:r>
      <w:proofErr w:type="spellStart"/>
      <w:r>
        <w:rPr>
          <w:rFonts w:ascii="Courier New" w:eastAsia="Courier New" w:hAnsi="Courier New" w:cs="Courier New"/>
        </w:rPr>
        <w:t>true</w:t>
      </w:r>
      <w:proofErr w:type="spellEnd"/>
      <w:r>
        <w:rPr>
          <w:rFonts w:ascii="Courier New" w:eastAsia="Courier New" w:hAnsi="Courier New" w:cs="Courier New"/>
        </w:rPr>
        <w:t xml:space="preserve"> в </w:t>
      </w:r>
      <w:proofErr w:type="spellStart"/>
      <w:r>
        <w:rPr>
          <w:rFonts w:ascii="Courier New" w:eastAsia="Courier New" w:hAnsi="Courier New" w:cs="Courier New"/>
        </w:rPr>
        <w:t>вебметоде</w:t>
      </w:r>
      <w:proofErr w:type="spellEnd"/>
      <w:r>
        <w:rPr>
          <w:rFonts w:ascii="Courier New" w:eastAsia="Courier New" w:hAnsi="Courier New" w:cs="Courier New"/>
        </w:rPr>
        <w:t xml:space="preserve">, то на клиенте должен быть установлен параметр </w:t>
      </w:r>
      <w:proofErr w:type="spellStart"/>
      <w:r>
        <w:rPr>
          <w:rFonts w:ascii="Courier New" w:eastAsia="Courier New" w:hAnsi="Courier New" w:cs="Courier New"/>
        </w:rPr>
        <w:t>allowCookies</w:t>
      </w:r>
      <w:proofErr w:type="spellEnd"/>
      <w:proofErr w:type="gramStart"/>
      <w:r>
        <w:rPr>
          <w:rFonts w:ascii="Courier New" w:eastAsia="Courier New" w:hAnsi="Courier New" w:cs="Courier New"/>
        </w:rPr>
        <w:t>=”</w:t>
      </w:r>
      <w:proofErr w:type="spellStart"/>
      <w:r>
        <w:rPr>
          <w:rFonts w:ascii="Courier New" w:eastAsia="Courier New" w:hAnsi="Courier New" w:cs="Courier New"/>
        </w:rPr>
        <w:t>true</w:t>
      </w:r>
      <w:proofErr w:type="spellEnd"/>
      <w:proofErr w:type="gramEnd"/>
      <w:r>
        <w:rPr>
          <w:rFonts w:ascii="Courier New" w:eastAsia="Courier New" w:hAnsi="Courier New" w:cs="Courier New"/>
        </w:rPr>
        <w:t>” в теге &lt;</w:t>
      </w:r>
      <w:proofErr w:type="spellStart"/>
      <w:r>
        <w:rPr>
          <w:rFonts w:ascii="Courier New" w:eastAsia="Courier New" w:hAnsi="Courier New" w:cs="Courier New"/>
        </w:rPr>
        <w:t>binding</w:t>
      </w:r>
      <w:proofErr w:type="spellEnd"/>
      <w:r>
        <w:rPr>
          <w:rFonts w:ascii="Courier New" w:eastAsia="Courier New" w:hAnsi="Courier New" w:cs="Courier New"/>
        </w:rPr>
        <w:t>&gt;</w:t>
      </w:r>
    </w:p>
    <w:p w14:paraId="23AF6559" w14:textId="698CCF8D" w:rsidR="00AD6B5D" w:rsidRPr="007B5FD9" w:rsidRDefault="009C6A0D" w:rsidP="00424B92">
      <w:pPr>
        <w:widowControl w:val="0"/>
        <w:autoSpaceDE w:val="0"/>
        <w:autoSpaceDN w:val="0"/>
        <w:adjustRightInd w:val="0"/>
        <w:ind w:firstLine="709"/>
        <w:jc w:val="both"/>
        <w:rPr>
          <w:rFonts w:ascii="Times New Roman" w:hAnsi="Times New Roman" w:cs="Times New Roman"/>
          <w:sz w:val="28"/>
          <w:szCs w:val="28"/>
          <w:u w:color="4D4D4D"/>
        </w:rPr>
      </w:pPr>
      <w:r>
        <w:rPr>
          <w:rFonts w:ascii="Courier New" w:eastAsia="Courier New" w:hAnsi="Courier New" w:cs="Courier New"/>
          <w:noProof/>
        </w:rPr>
        <w:drawing>
          <wp:inline distT="114300" distB="114300" distL="114300" distR="114300" wp14:anchorId="5A0342F7" wp14:editId="4A2CE967">
            <wp:extent cx="5731200" cy="2514600"/>
            <wp:effectExtent l="0" t="0" r="0" b="0"/>
            <wp:docPr id="124"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31"/>
                    <a:srcRect/>
                    <a:stretch>
                      <a:fillRect/>
                    </a:stretch>
                  </pic:blipFill>
                  <pic:spPr>
                    <a:xfrm>
                      <a:off x="0" y="0"/>
                      <a:ext cx="5731200" cy="2514600"/>
                    </a:xfrm>
                    <a:prstGeom prst="rect">
                      <a:avLst/>
                    </a:prstGeom>
                    <a:ln/>
                  </pic:spPr>
                </pic:pic>
              </a:graphicData>
            </a:graphic>
          </wp:inline>
        </w:drawing>
      </w:r>
    </w:p>
    <w:p w14:paraId="64832CF8" w14:textId="77777777" w:rsidR="006463C1" w:rsidRPr="007B5FD9" w:rsidRDefault="006463C1" w:rsidP="005773DE">
      <w:pPr>
        <w:ind w:firstLine="709"/>
        <w:jc w:val="both"/>
        <w:rPr>
          <w:rFonts w:ascii="Times New Roman" w:hAnsi="Times New Roman" w:cs="Times New Roman"/>
          <w:sz w:val="28"/>
          <w:szCs w:val="28"/>
        </w:rPr>
      </w:pPr>
    </w:p>
    <w:p w14:paraId="1760FF90" w14:textId="77777777" w:rsidR="006463C1" w:rsidRPr="007B5FD9" w:rsidRDefault="006463C1">
      <w:pPr>
        <w:spacing w:after="200" w:line="276" w:lineRule="auto"/>
        <w:rPr>
          <w:rFonts w:ascii="Times New Roman" w:hAnsi="Times New Roman" w:cs="Times New Roman"/>
          <w:sz w:val="28"/>
          <w:szCs w:val="28"/>
        </w:rPr>
      </w:pPr>
      <w:r w:rsidRPr="007B5FD9">
        <w:rPr>
          <w:rFonts w:ascii="Times New Roman" w:hAnsi="Times New Roman" w:cs="Times New Roman"/>
          <w:sz w:val="28"/>
          <w:szCs w:val="28"/>
        </w:rPr>
        <w:br w:type="page"/>
      </w:r>
    </w:p>
    <w:p w14:paraId="7F38F3C7" w14:textId="77777777" w:rsidR="006463C1" w:rsidRPr="007B5FD9" w:rsidRDefault="006463C1" w:rsidP="004C3030">
      <w:pPr>
        <w:pStyle w:val="a3"/>
        <w:widowControl w:val="0"/>
        <w:numPr>
          <w:ilvl w:val="0"/>
          <w:numId w:val="1"/>
        </w:numPr>
        <w:autoSpaceDE w:val="0"/>
        <w:autoSpaceDN w:val="0"/>
        <w:adjustRightInd w:val="0"/>
        <w:jc w:val="center"/>
        <w:rPr>
          <w:rFonts w:ascii="Times New Roman" w:hAnsi="Times New Roman" w:cs="Times New Roman"/>
          <w:b/>
          <w:bCs/>
          <w:kern w:val="1"/>
          <w:sz w:val="28"/>
          <w:szCs w:val="28"/>
          <w:u w:color="4D4D4D"/>
        </w:rPr>
      </w:pPr>
      <w:r w:rsidRPr="007B5FD9">
        <w:rPr>
          <w:rFonts w:ascii="Times New Roman" w:hAnsi="Times New Roman" w:cs="Times New Roman"/>
          <w:b/>
          <w:bCs/>
          <w:kern w:val="1"/>
          <w:sz w:val="28"/>
          <w:szCs w:val="28"/>
          <w:u w:color="4D4D4D"/>
        </w:rPr>
        <w:lastRenderedPageBreak/>
        <w:t xml:space="preserve">WCF: определение WCF-сервиса, коммуникационная модель, WCF-контракты, WCF-хостинг, конечные точки, стандартные привязки, основные отличия от ASMX-сервисов, </w:t>
      </w:r>
      <w:proofErr w:type="gramStart"/>
      <w:r w:rsidRPr="007B5FD9">
        <w:rPr>
          <w:rFonts w:ascii="Times New Roman" w:hAnsi="Times New Roman" w:cs="Times New Roman"/>
          <w:b/>
          <w:bCs/>
          <w:kern w:val="1"/>
          <w:sz w:val="28"/>
          <w:szCs w:val="28"/>
          <w:u w:color="4D4D4D"/>
        </w:rPr>
        <w:t>поведение  и</w:t>
      </w:r>
      <w:proofErr w:type="gramEnd"/>
      <w:r w:rsidRPr="007B5FD9">
        <w:rPr>
          <w:rFonts w:ascii="Times New Roman" w:hAnsi="Times New Roman" w:cs="Times New Roman"/>
          <w:b/>
          <w:bCs/>
          <w:kern w:val="1"/>
          <w:sz w:val="28"/>
          <w:szCs w:val="28"/>
          <w:u w:color="4D4D4D"/>
        </w:rPr>
        <w:t xml:space="preserve"> безопасность WCF-сервиса, порядок разработки WCF/RPC и WCF/REST-сервисов, разработка WCF-сервиса с несколькими конечными точками.</w:t>
      </w:r>
    </w:p>
    <w:p w14:paraId="46ED0989" w14:textId="45D64A04" w:rsidR="007B5FD9" w:rsidRPr="008651D4" w:rsidRDefault="006463C1" w:rsidP="006463C1">
      <w:pPr>
        <w:widowControl w:val="0"/>
        <w:autoSpaceDE w:val="0"/>
        <w:autoSpaceDN w:val="0"/>
        <w:adjustRightInd w:val="0"/>
        <w:ind w:firstLine="709"/>
        <w:jc w:val="both"/>
        <w:rPr>
          <w:rFonts w:ascii="Times New Roman" w:hAnsi="Times New Roman" w:cs="Times New Roman"/>
          <w:b/>
          <w:bCs/>
          <w:sz w:val="28"/>
          <w:szCs w:val="28"/>
          <w:u w:color="4D4D4D"/>
        </w:rPr>
      </w:pPr>
      <w:r w:rsidRPr="007B5FD9">
        <w:rPr>
          <w:rFonts w:ascii="Times New Roman" w:hAnsi="Times New Roman" w:cs="Times New Roman"/>
          <w:b/>
          <w:bCs/>
          <w:sz w:val="28"/>
          <w:szCs w:val="28"/>
          <w:u w:color="4D4D4D"/>
        </w:rPr>
        <w:t>Windows Communication Foundation</w:t>
      </w:r>
      <w:r w:rsidRPr="007B5FD9">
        <w:rPr>
          <w:rFonts w:ascii="Times New Roman" w:hAnsi="Times New Roman" w:cs="Times New Roman"/>
          <w:sz w:val="28"/>
          <w:szCs w:val="28"/>
          <w:u w:color="4D4D4D"/>
        </w:rPr>
        <w:t xml:space="preserve"> (</w:t>
      </w:r>
      <w:r w:rsidRPr="007B5FD9">
        <w:rPr>
          <w:rFonts w:ascii="Times New Roman" w:hAnsi="Times New Roman" w:cs="Times New Roman"/>
          <w:b/>
          <w:bCs/>
          <w:sz w:val="28"/>
          <w:szCs w:val="28"/>
          <w:u w:color="4D4D4D"/>
        </w:rPr>
        <w:t>WCF</w:t>
      </w:r>
      <w:r w:rsidRPr="007B5FD9">
        <w:rPr>
          <w:rFonts w:ascii="Times New Roman" w:hAnsi="Times New Roman" w:cs="Times New Roman"/>
          <w:sz w:val="28"/>
          <w:szCs w:val="28"/>
          <w:u w:color="4D4D4D"/>
        </w:rPr>
        <w:t xml:space="preserve">) — программный </w:t>
      </w:r>
      <w:hyperlink r:id="rId32" w:history="1">
        <w:proofErr w:type="spellStart"/>
        <w:r w:rsidRPr="00C52148">
          <w:rPr>
            <w:rFonts w:ascii="Times New Roman" w:hAnsi="Times New Roman" w:cs="Times New Roman"/>
            <w:strike/>
            <w:sz w:val="28"/>
            <w:szCs w:val="28"/>
            <w:u w:color="4D4D4D"/>
          </w:rPr>
          <w:t>фреймворк</w:t>
        </w:r>
      </w:hyperlink>
      <w:r w:rsidR="00C52148" w:rsidRPr="00C52148">
        <w:rPr>
          <w:rFonts w:ascii="Times New Roman" w:hAnsi="Times New Roman" w:cs="Times New Roman"/>
          <w:b/>
          <w:bCs/>
          <w:sz w:val="28"/>
          <w:szCs w:val="28"/>
          <w:u w:color="4D4D4D"/>
        </w:rPr>
        <w:t>ПЛАТФОРМА</w:t>
      </w:r>
      <w:proofErr w:type="spellEnd"/>
      <w:r w:rsidR="00C52148">
        <w:rPr>
          <w:rFonts w:ascii="Times New Roman" w:hAnsi="Times New Roman" w:cs="Times New Roman"/>
          <w:b/>
          <w:bCs/>
          <w:sz w:val="28"/>
          <w:szCs w:val="28"/>
          <w:u w:color="4D4D4D"/>
        </w:rPr>
        <w:t>(</w:t>
      </w:r>
      <w:r w:rsidR="00C52148">
        <w:rPr>
          <w:rFonts w:ascii="Times New Roman" w:hAnsi="Times New Roman" w:cs="Times New Roman"/>
          <w:sz w:val="28"/>
          <w:szCs w:val="28"/>
          <w:u w:color="4D4D4D"/>
        </w:rPr>
        <w:t xml:space="preserve">так сказал </w:t>
      </w:r>
      <w:proofErr w:type="spellStart"/>
      <w:r w:rsidR="00C52148">
        <w:rPr>
          <w:rFonts w:ascii="Times New Roman" w:hAnsi="Times New Roman" w:cs="Times New Roman"/>
          <w:sz w:val="28"/>
          <w:szCs w:val="28"/>
          <w:u w:color="4D4D4D"/>
        </w:rPr>
        <w:t>смелов</w:t>
      </w:r>
      <w:proofErr w:type="spellEnd"/>
      <w:r w:rsidR="00C52148">
        <w:rPr>
          <w:rFonts w:ascii="Times New Roman" w:hAnsi="Times New Roman" w:cs="Times New Roman"/>
          <w:b/>
          <w:bCs/>
          <w:sz w:val="28"/>
          <w:szCs w:val="28"/>
          <w:u w:color="4D4D4D"/>
        </w:rPr>
        <w:t>)</w:t>
      </w:r>
      <w:r w:rsidRPr="007B5FD9">
        <w:rPr>
          <w:rFonts w:ascii="Times New Roman" w:hAnsi="Times New Roman" w:cs="Times New Roman"/>
          <w:sz w:val="28"/>
          <w:szCs w:val="28"/>
          <w:u w:color="4D4D4D"/>
        </w:rPr>
        <w:t xml:space="preserve">, используемый для обмена данными между приложениями, входящий в состав </w:t>
      </w:r>
      <w:hyperlink r:id="rId33" w:history="1">
        <w:r w:rsidRPr="007B5FD9">
          <w:rPr>
            <w:rFonts w:ascii="Times New Roman" w:hAnsi="Times New Roman" w:cs="Times New Roman"/>
            <w:sz w:val="28"/>
            <w:szCs w:val="28"/>
            <w:u w:color="4D4D4D"/>
          </w:rPr>
          <w:t>.NET Framework</w:t>
        </w:r>
      </w:hyperlink>
      <w:r w:rsidRPr="007B5FD9">
        <w:rPr>
          <w:rFonts w:ascii="Times New Roman" w:hAnsi="Times New Roman" w:cs="Times New Roman"/>
          <w:sz w:val="28"/>
          <w:szCs w:val="28"/>
          <w:u w:color="4D4D4D"/>
        </w:rPr>
        <w:t xml:space="preserve">. До своего выпуска в декабре 2006 года в составе .NET Framework 3.0, WCF был известен под кодовым именем </w:t>
      </w:r>
      <w:proofErr w:type="spellStart"/>
      <w:r w:rsidRPr="007B5FD9">
        <w:rPr>
          <w:rFonts w:ascii="Times New Roman" w:hAnsi="Times New Roman" w:cs="Times New Roman"/>
          <w:b/>
          <w:bCs/>
          <w:sz w:val="28"/>
          <w:szCs w:val="28"/>
          <w:u w:color="4D4D4D"/>
        </w:rPr>
        <w:t>Indigo</w:t>
      </w:r>
      <w:proofErr w:type="spellEnd"/>
      <w:r w:rsidRPr="007B5FD9">
        <w:rPr>
          <w:rFonts w:ascii="Times New Roman" w:hAnsi="Times New Roman" w:cs="Times New Roman"/>
          <w:sz w:val="28"/>
          <w:szCs w:val="28"/>
          <w:u w:color="4D4D4D"/>
        </w:rPr>
        <w:t xml:space="preserve">. Заложенные в неё принципы </w:t>
      </w:r>
      <w:commentRangeStart w:id="4"/>
      <w:r w:rsidR="004E089D">
        <w:fldChar w:fldCharType="begin"/>
      </w:r>
      <w:r w:rsidR="004E089D">
        <w:instrText xml:space="preserve"> HYPERLINK "https://ru.wikipedia.org/wiki/%D0%98%D0%BD%D1%82%D0%B5%D1%80%D0%BE%D0%BF%D0%B5%D1%80%D0%B0%D0%B1%D0%B5%D0%BB%D1%8C%D0%BD%D0%BE%D1%81%D1%82%D1%8C" </w:instrText>
      </w:r>
      <w:r w:rsidR="004E089D">
        <w:fldChar w:fldCharType="separate"/>
      </w:r>
      <w:proofErr w:type="spellStart"/>
      <w:r w:rsidRPr="007B5FD9">
        <w:rPr>
          <w:rFonts w:ascii="Times New Roman" w:hAnsi="Times New Roman" w:cs="Times New Roman"/>
          <w:sz w:val="28"/>
          <w:szCs w:val="28"/>
          <w:u w:color="4D4D4D"/>
        </w:rPr>
        <w:t>интероперабельности</w:t>
      </w:r>
      <w:proofErr w:type="spellEnd"/>
      <w:r w:rsidR="004E089D">
        <w:rPr>
          <w:rFonts w:ascii="Times New Roman" w:hAnsi="Times New Roman" w:cs="Times New Roman"/>
          <w:sz w:val="28"/>
          <w:szCs w:val="28"/>
          <w:u w:color="4D4D4D"/>
        </w:rPr>
        <w:fldChar w:fldCharType="end"/>
      </w:r>
      <w:commentRangeEnd w:id="4"/>
      <w:r w:rsidR="008651D4">
        <w:rPr>
          <w:rStyle w:val="a8"/>
        </w:rPr>
        <w:commentReference w:id="4"/>
      </w:r>
      <w:r w:rsidRPr="007B5FD9">
        <w:rPr>
          <w:rFonts w:ascii="Times New Roman" w:hAnsi="Times New Roman" w:cs="Times New Roman"/>
          <w:sz w:val="28"/>
          <w:szCs w:val="28"/>
          <w:u w:color="4D4D4D"/>
        </w:rPr>
        <w:t xml:space="preserve"> позволяют организовать работу с другими платформами, для чего используются технологии взаимодействия платформ, например WSIT, разрабатываемые на базе открытого исходного кода. Класс службы WCF не может существовать самостоятельно. </w:t>
      </w:r>
      <w:r w:rsidRPr="008651D4">
        <w:rPr>
          <w:rFonts w:ascii="Times New Roman" w:hAnsi="Times New Roman" w:cs="Times New Roman"/>
          <w:b/>
          <w:bCs/>
          <w:sz w:val="28"/>
          <w:szCs w:val="28"/>
          <w:u w:color="4D4D4D"/>
        </w:rPr>
        <w:t xml:space="preserve">Каждая служба WCF должна находиться под управлением некоторого </w:t>
      </w:r>
      <w:hyperlink r:id="rId34" w:history="1">
        <w:r w:rsidRPr="008651D4">
          <w:rPr>
            <w:rFonts w:ascii="Times New Roman" w:hAnsi="Times New Roman" w:cs="Times New Roman"/>
            <w:b/>
            <w:bCs/>
            <w:sz w:val="28"/>
            <w:szCs w:val="28"/>
            <w:u w:color="4D4D4D"/>
          </w:rPr>
          <w:t>процесса</w:t>
        </w:r>
      </w:hyperlink>
      <w:r w:rsidRPr="008651D4">
        <w:rPr>
          <w:rFonts w:ascii="Times New Roman" w:hAnsi="Times New Roman" w:cs="Times New Roman"/>
          <w:b/>
          <w:bCs/>
          <w:sz w:val="28"/>
          <w:szCs w:val="28"/>
          <w:u w:color="4D4D4D"/>
        </w:rPr>
        <w:t xml:space="preserve"> </w:t>
      </w:r>
      <w:hyperlink r:id="rId35" w:history="1">
        <w:r w:rsidRPr="008651D4">
          <w:rPr>
            <w:rFonts w:ascii="Times New Roman" w:hAnsi="Times New Roman" w:cs="Times New Roman"/>
            <w:b/>
            <w:bCs/>
            <w:sz w:val="28"/>
            <w:szCs w:val="28"/>
            <w:u w:color="4D4D4D"/>
          </w:rPr>
          <w:t>Windows</w:t>
        </w:r>
      </w:hyperlink>
      <w:r w:rsidRPr="008651D4">
        <w:rPr>
          <w:rFonts w:ascii="Times New Roman" w:hAnsi="Times New Roman" w:cs="Times New Roman"/>
          <w:b/>
          <w:bCs/>
          <w:sz w:val="28"/>
          <w:szCs w:val="28"/>
          <w:u w:color="4D4D4D"/>
        </w:rPr>
        <w:t xml:space="preserve">, называемого </w:t>
      </w:r>
      <w:proofErr w:type="spellStart"/>
      <w:r w:rsidRPr="008651D4">
        <w:rPr>
          <w:rFonts w:ascii="Times New Roman" w:hAnsi="Times New Roman" w:cs="Times New Roman"/>
          <w:b/>
          <w:bCs/>
          <w:sz w:val="28"/>
          <w:szCs w:val="28"/>
          <w:u w:color="4D4D4D"/>
        </w:rPr>
        <w:t>хостовым</w:t>
      </w:r>
      <w:proofErr w:type="spellEnd"/>
      <w:r w:rsidRPr="008651D4">
        <w:rPr>
          <w:rFonts w:ascii="Times New Roman" w:hAnsi="Times New Roman" w:cs="Times New Roman"/>
          <w:b/>
          <w:bCs/>
          <w:sz w:val="28"/>
          <w:szCs w:val="28"/>
          <w:u w:color="4D4D4D"/>
        </w:rPr>
        <w:t xml:space="preserve"> процессом. </w:t>
      </w:r>
    </w:p>
    <w:p w14:paraId="0E93AA82" w14:textId="77777777" w:rsidR="007B5FD9" w:rsidRPr="007B5FD9" w:rsidRDefault="007B5FD9" w:rsidP="007B5FD9">
      <w:pPr>
        <w:widowControl w:val="0"/>
        <w:autoSpaceDE w:val="0"/>
        <w:autoSpaceDN w:val="0"/>
        <w:adjustRightInd w:val="0"/>
        <w:ind w:firstLine="709"/>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Основные принципы:</w:t>
      </w:r>
    </w:p>
    <w:p w14:paraId="5200F99E" w14:textId="77777777" w:rsidR="007B5FD9" w:rsidRPr="007B5FD9" w:rsidRDefault="007B5FD9" w:rsidP="007B5FD9">
      <w:pPr>
        <w:widowControl w:val="0"/>
        <w:tabs>
          <w:tab w:val="left" w:pos="851"/>
        </w:tabs>
        <w:autoSpaceDE w:val="0"/>
        <w:autoSpaceDN w:val="0"/>
        <w:adjustRightInd w:val="0"/>
        <w:ind w:firstLine="709"/>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w:t>
      </w:r>
      <w:r w:rsidRPr="007B5FD9">
        <w:rPr>
          <w:rFonts w:ascii="Times New Roman" w:hAnsi="Times New Roman" w:cs="Times New Roman"/>
          <w:sz w:val="28"/>
          <w:szCs w:val="28"/>
          <w:u w:color="4D4D4D"/>
        </w:rPr>
        <w:tab/>
        <w:t>разработка сервиса должна быть простой и иметь способность к расширению его функциональных возможностей;</w:t>
      </w:r>
    </w:p>
    <w:p w14:paraId="0A750BAD" w14:textId="77777777" w:rsidR="007B5FD9" w:rsidRPr="007B5FD9" w:rsidRDefault="007B5FD9" w:rsidP="007B5FD9">
      <w:pPr>
        <w:widowControl w:val="0"/>
        <w:tabs>
          <w:tab w:val="left" w:pos="851"/>
        </w:tabs>
        <w:autoSpaceDE w:val="0"/>
        <w:autoSpaceDN w:val="0"/>
        <w:adjustRightInd w:val="0"/>
        <w:ind w:firstLine="709"/>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w:t>
      </w:r>
      <w:r w:rsidRPr="007B5FD9">
        <w:rPr>
          <w:rFonts w:ascii="Times New Roman" w:hAnsi="Times New Roman" w:cs="Times New Roman"/>
          <w:sz w:val="28"/>
          <w:szCs w:val="28"/>
          <w:u w:color="4D4D4D"/>
        </w:rPr>
        <w:tab/>
        <w:t xml:space="preserve">один </w:t>
      </w:r>
      <w:commentRangeStart w:id="5"/>
      <w:r w:rsidRPr="007B5FD9">
        <w:rPr>
          <w:rFonts w:ascii="Times New Roman" w:hAnsi="Times New Roman" w:cs="Times New Roman"/>
          <w:sz w:val="28"/>
          <w:szCs w:val="28"/>
          <w:u w:color="4D4D4D"/>
        </w:rPr>
        <w:t>API</w:t>
      </w:r>
      <w:commentRangeEnd w:id="5"/>
      <w:r w:rsidR="006B1531">
        <w:rPr>
          <w:rStyle w:val="a8"/>
        </w:rPr>
        <w:commentReference w:id="5"/>
      </w:r>
      <w:r w:rsidRPr="007B5FD9">
        <w:rPr>
          <w:rFonts w:ascii="Times New Roman" w:hAnsi="Times New Roman" w:cs="Times New Roman"/>
          <w:sz w:val="28"/>
          <w:szCs w:val="28"/>
          <w:u w:color="4D4D4D"/>
        </w:rPr>
        <w:t xml:space="preserve"> для всех коммуникационных протоколов;</w:t>
      </w:r>
    </w:p>
    <w:p w14:paraId="474DA731" w14:textId="77777777" w:rsidR="007B5FD9" w:rsidRPr="007B5FD9" w:rsidRDefault="007B5FD9" w:rsidP="007B5FD9">
      <w:pPr>
        <w:widowControl w:val="0"/>
        <w:tabs>
          <w:tab w:val="left" w:pos="851"/>
        </w:tabs>
        <w:autoSpaceDE w:val="0"/>
        <w:autoSpaceDN w:val="0"/>
        <w:adjustRightInd w:val="0"/>
        <w:ind w:firstLine="709"/>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w:t>
      </w:r>
      <w:r w:rsidRPr="007B5FD9">
        <w:rPr>
          <w:rFonts w:ascii="Times New Roman" w:hAnsi="Times New Roman" w:cs="Times New Roman"/>
          <w:sz w:val="28"/>
          <w:szCs w:val="28"/>
          <w:u w:color="4D4D4D"/>
        </w:rPr>
        <w:tab/>
        <w:t xml:space="preserve">сервис должен быть </w:t>
      </w:r>
      <w:proofErr w:type="spellStart"/>
      <w:r w:rsidRPr="007B5FD9">
        <w:rPr>
          <w:rFonts w:ascii="Times New Roman" w:hAnsi="Times New Roman" w:cs="Times New Roman"/>
          <w:sz w:val="28"/>
          <w:szCs w:val="28"/>
          <w:u w:color="4D4D4D"/>
        </w:rPr>
        <w:t>интероперабельным</w:t>
      </w:r>
      <w:proofErr w:type="spellEnd"/>
      <w:r w:rsidRPr="007B5FD9">
        <w:rPr>
          <w:rFonts w:ascii="Times New Roman" w:hAnsi="Times New Roman" w:cs="Times New Roman"/>
          <w:sz w:val="28"/>
          <w:szCs w:val="28"/>
          <w:u w:color="4D4D4D"/>
        </w:rPr>
        <w:t xml:space="preserve"> (функционировать по отрытым телекоммуникационным стандартам);</w:t>
      </w:r>
    </w:p>
    <w:p w14:paraId="0913D740" w14:textId="77777777" w:rsidR="007B5FD9" w:rsidRPr="007B5FD9" w:rsidRDefault="007B5FD9" w:rsidP="007B5FD9">
      <w:pPr>
        <w:widowControl w:val="0"/>
        <w:tabs>
          <w:tab w:val="left" w:pos="851"/>
        </w:tabs>
        <w:autoSpaceDE w:val="0"/>
        <w:autoSpaceDN w:val="0"/>
        <w:adjustRightInd w:val="0"/>
        <w:ind w:firstLine="709"/>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w:t>
      </w:r>
      <w:r w:rsidRPr="007B5FD9">
        <w:rPr>
          <w:rFonts w:ascii="Times New Roman" w:hAnsi="Times New Roman" w:cs="Times New Roman"/>
          <w:sz w:val="28"/>
          <w:szCs w:val="28"/>
          <w:u w:color="4D4D4D"/>
        </w:rPr>
        <w:tab/>
        <w:t>сервис должен поддерживать стандарты WS-*;</w:t>
      </w:r>
    </w:p>
    <w:p w14:paraId="59355A8F" w14:textId="77777777" w:rsidR="007B5FD9" w:rsidRPr="007B5FD9" w:rsidRDefault="007B5FD9" w:rsidP="007B5FD9">
      <w:pPr>
        <w:widowControl w:val="0"/>
        <w:tabs>
          <w:tab w:val="left" w:pos="851"/>
        </w:tabs>
        <w:autoSpaceDE w:val="0"/>
        <w:autoSpaceDN w:val="0"/>
        <w:adjustRightInd w:val="0"/>
        <w:ind w:firstLine="709"/>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w:t>
      </w:r>
      <w:r w:rsidRPr="007B5FD9">
        <w:rPr>
          <w:rFonts w:ascii="Times New Roman" w:hAnsi="Times New Roman" w:cs="Times New Roman"/>
          <w:sz w:val="28"/>
          <w:szCs w:val="28"/>
          <w:u w:color="4D4D4D"/>
        </w:rPr>
        <w:tab/>
        <w:t xml:space="preserve">сервис должен поддерживать REST, RPC и др. архитектуры;    </w:t>
      </w:r>
    </w:p>
    <w:p w14:paraId="6EE01582" w14:textId="77777777" w:rsidR="006463C1" w:rsidRPr="007B5FD9" w:rsidRDefault="006463C1" w:rsidP="006463C1">
      <w:pPr>
        <w:widowControl w:val="0"/>
        <w:autoSpaceDE w:val="0"/>
        <w:autoSpaceDN w:val="0"/>
        <w:adjustRightInd w:val="0"/>
        <w:ind w:firstLine="709"/>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 xml:space="preserve">Существуют несколько вариантов </w:t>
      </w:r>
      <w:commentRangeStart w:id="6"/>
      <w:r w:rsidRPr="007B5FD9">
        <w:rPr>
          <w:rFonts w:ascii="Times New Roman" w:hAnsi="Times New Roman" w:cs="Times New Roman"/>
          <w:sz w:val="28"/>
          <w:szCs w:val="28"/>
          <w:u w:color="4D4D4D"/>
        </w:rPr>
        <w:t>хостинг</w:t>
      </w:r>
      <w:commentRangeEnd w:id="6"/>
      <w:r w:rsidR="00D56870">
        <w:rPr>
          <w:rStyle w:val="a8"/>
        </w:rPr>
        <w:commentReference w:id="6"/>
      </w:r>
      <w:r w:rsidRPr="007B5FD9">
        <w:rPr>
          <w:rFonts w:ascii="Times New Roman" w:hAnsi="Times New Roman" w:cs="Times New Roman"/>
          <w:sz w:val="28"/>
          <w:szCs w:val="28"/>
          <w:u w:color="4D4D4D"/>
        </w:rPr>
        <w:t>а:</w:t>
      </w:r>
    </w:p>
    <w:p w14:paraId="25A61C35" w14:textId="40121EED" w:rsidR="006463C1" w:rsidRPr="007B5FD9" w:rsidRDefault="006463C1" w:rsidP="004C3030">
      <w:pPr>
        <w:widowControl w:val="0"/>
        <w:numPr>
          <w:ilvl w:val="0"/>
          <w:numId w:val="23"/>
        </w:numPr>
        <w:tabs>
          <w:tab w:val="left" w:pos="220"/>
          <w:tab w:val="left" w:pos="720"/>
          <w:tab w:val="left" w:pos="1701"/>
        </w:tabs>
        <w:autoSpaceDE w:val="0"/>
        <w:autoSpaceDN w:val="0"/>
        <w:adjustRightInd w:val="0"/>
        <w:ind w:firstLine="709"/>
        <w:jc w:val="both"/>
        <w:rPr>
          <w:rFonts w:ascii="Times New Roman" w:hAnsi="Times New Roman" w:cs="Times New Roman"/>
          <w:sz w:val="28"/>
          <w:szCs w:val="28"/>
          <w:u w:color="4D4D4D"/>
        </w:rPr>
      </w:pPr>
      <w:proofErr w:type="spellStart"/>
      <w:r w:rsidRPr="007B5FD9">
        <w:rPr>
          <w:rFonts w:ascii="Times New Roman" w:hAnsi="Times New Roman" w:cs="Times New Roman"/>
          <w:sz w:val="28"/>
          <w:szCs w:val="28"/>
          <w:u w:color="4D4D4D"/>
        </w:rPr>
        <w:t>Автохостинг</w:t>
      </w:r>
      <w:proofErr w:type="spellEnd"/>
      <w:r w:rsidRPr="007B5FD9">
        <w:rPr>
          <w:rFonts w:ascii="Times New Roman" w:hAnsi="Times New Roman" w:cs="Times New Roman"/>
          <w:sz w:val="28"/>
          <w:szCs w:val="28"/>
          <w:u w:color="4D4D4D"/>
        </w:rPr>
        <w:t xml:space="preserve"> (то есть хост-процессом является, к примеру, консольное или графическое Windows приложение)</w:t>
      </w:r>
      <w:r w:rsidR="000D6AFB">
        <w:rPr>
          <w:rFonts w:ascii="Times New Roman" w:hAnsi="Times New Roman" w:cs="Times New Roman"/>
          <w:sz w:val="28"/>
          <w:szCs w:val="28"/>
          <w:u w:color="4D4D4D"/>
        </w:rPr>
        <w:t xml:space="preserve"> может сам себя запускать, но </w:t>
      </w:r>
      <w:proofErr w:type="spellStart"/>
      <w:r w:rsidR="000D6AFB">
        <w:rPr>
          <w:rFonts w:ascii="Times New Roman" w:hAnsi="Times New Roman" w:cs="Times New Roman"/>
          <w:sz w:val="28"/>
          <w:szCs w:val="28"/>
          <w:u w:color="4D4D4D"/>
        </w:rPr>
        <w:t>хз</w:t>
      </w:r>
      <w:proofErr w:type="spellEnd"/>
      <w:r w:rsidR="000D6AFB">
        <w:rPr>
          <w:rFonts w:ascii="Times New Roman" w:hAnsi="Times New Roman" w:cs="Times New Roman"/>
          <w:sz w:val="28"/>
          <w:szCs w:val="28"/>
          <w:u w:color="4D4D4D"/>
        </w:rPr>
        <w:t xml:space="preserve"> это вариант </w:t>
      </w:r>
      <w:proofErr w:type="spellStart"/>
      <w:r w:rsidR="000D6AFB">
        <w:rPr>
          <w:rFonts w:ascii="Times New Roman" w:hAnsi="Times New Roman" w:cs="Times New Roman"/>
          <w:sz w:val="28"/>
          <w:szCs w:val="28"/>
          <w:u w:color="4D4D4D"/>
        </w:rPr>
        <w:t>автохостинга</w:t>
      </w:r>
      <w:proofErr w:type="spellEnd"/>
      <w:r w:rsidR="000D6AFB">
        <w:rPr>
          <w:rFonts w:ascii="Times New Roman" w:hAnsi="Times New Roman" w:cs="Times New Roman"/>
          <w:sz w:val="28"/>
          <w:szCs w:val="28"/>
          <w:u w:color="4D4D4D"/>
        </w:rPr>
        <w:t xml:space="preserve"> или не</w:t>
      </w:r>
    </w:p>
    <w:p w14:paraId="7094DA05" w14:textId="77777777" w:rsidR="006463C1" w:rsidRPr="007B5FD9" w:rsidRDefault="006463C1" w:rsidP="004C3030">
      <w:pPr>
        <w:widowControl w:val="0"/>
        <w:numPr>
          <w:ilvl w:val="0"/>
          <w:numId w:val="23"/>
        </w:numPr>
        <w:tabs>
          <w:tab w:val="left" w:pos="220"/>
          <w:tab w:val="left" w:pos="720"/>
          <w:tab w:val="left" w:pos="1701"/>
        </w:tabs>
        <w:autoSpaceDE w:val="0"/>
        <w:autoSpaceDN w:val="0"/>
        <w:adjustRightInd w:val="0"/>
        <w:ind w:firstLine="709"/>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Хостинг в одной из служб Windows</w:t>
      </w:r>
    </w:p>
    <w:p w14:paraId="197CD792" w14:textId="77777777" w:rsidR="006463C1" w:rsidRPr="007B5FD9" w:rsidRDefault="006463C1" w:rsidP="004C3030">
      <w:pPr>
        <w:widowControl w:val="0"/>
        <w:numPr>
          <w:ilvl w:val="0"/>
          <w:numId w:val="23"/>
        </w:numPr>
        <w:tabs>
          <w:tab w:val="left" w:pos="220"/>
          <w:tab w:val="left" w:pos="720"/>
          <w:tab w:val="left" w:pos="1701"/>
        </w:tabs>
        <w:autoSpaceDE w:val="0"/>
        <w:autoSpaceDN w:val="0"/>
        <w:adjustRightInd w:val="0"/>
        <w:ind w:firstLine="709"/>
        <w:jc w:val="both"/>
        <w:rPr>
          <w:rFonts w:ascii="Times New Roman" w:hAnsi="Times New Roman" w:cs="Times New Roman"/>
          <w:kern w:val="1"/>
          <w:sz w:val="28"/>
          <w:szCs w:val="28"/>
          <w:u w:color="4D4D4D"/>
        </w:rPr>
      </w:pPr>
      <w:r w:rsidRPr="007B5FD9">
        <w:rPr>
          <w:rFonts w:ascii="Times New Roman" w:hAnsi="Times New Roman" w:cs="Times New Roman"/>
          <w:sz w:val="28"/>
          <w:szCs w:val="28"/>
          <w:u w:color="4D4D4D"/>
        </w:rPr>
        <w:t xml:space="preserve">Хостинг с использованием </w:t>
      </w:r>
      <w:commentRangeStart w:id="7"/>
      <w:r w:rsidRPr="007B5FD9">
        <w:rPr>
          <w:rFonts w:ascii="Times New Roman" w:hAnsi="Times New Roman" w:cs="Times New Roman"/>
          <w:sz w:val="28"/>
          <w:szCs w:val="28"/>
          <w:u w:color="4D4D4D"/>
        </w:rPr>
        <w:t>IIS</w:t>
      </w:r>
      <w:commentRangeEnd w:id="7"/>
      <w:r w:rsidR="00D56870">
        <w:rPr>
          <w:rStyle w:val="a8"/>
        </w:rPr>
        <w:commentReference w:id="7"/>
      </w:r>
    </w:p>
    <w:p w14:paraId="6566C94A" w14:textId="77777777" w:rsidR="006463C1" w:rsidRPr="007B5FD9" w:rsidRDefault="006463C1" w:rsidP="004C3030">
      <w:pPr>
        <w:widowControl w:val="0"/>
        <w:numPr>
          <w:ilvl w:val="0"/>
          <w:numId w:val="24"/>
        </w:numPr>
        <w:tabs>
          <w:tab w:val="left" w:pos="220"/>
          <w:tab w:val="left" w:pos="720"/>
          <w:tab w:val="left" w:pos="1701"/>
        </w:tabs>
        <w:autoSpaceDE w:val="0"/>
        <w:autoSpaceDN w:val="0"/>
        <w:adjustRightInd w:val="0"/>
        <w:ind w:firstLine="709"/>
        <w:jc w:val="both"/>
        <w:rPr>
          <w:rFonts w:ascii="Times New Roman" w:hAnsi="Times New Roman" w:cs="Times New Roman"/>
          <w:kern w:val="1"/>
          <w:sz w:val="28"/>
          <w:szCs w:val="28"/>
          <w:u w:color="4D4D4D"/>
        </w:rPr>
      </w:pPr>
      <w:r w:rsidRPr="007B5FD9">
        <w:rPr>
          <w:rFonts w:ascii="Times New Roman" w:hAnsi="Times New Roman" w:cs="Times New Roman"/>
          <w:b/>
          <w:bCs/>
          <w:kern w:val="1"/>
          <w:sz w:val="28"/>
          <w:szCs w:val="28"/>
          <w:u w:color="4D4D4D"/>
        </w:rPr>
        <w:t xml:space="preserve">WCF: </w:t>
      </w:r>
      <w:r w:rsidRPr="007B5FD9">
        <w:rPr>
          <w:rFonts w:ascii="Times New Roman" w:hAnsi="Times New Roman" w:cs="Times New Roman"/>
          <w:kern w:val="1"/>
          <w:sz w:val="28"/>
          <w:szCs w:val="28"/>
          <w:u w:color="4D4D4D"/>
        </w:rPr>
        <w:t>основные принципы</w:t>
      </w:r>
    </w:p>
    <w:p w14:paraId="33450023" w14:textId="77777777" w:rsidR="006463C1" w:rsidRPr="007B5FD9" w:rsidRDefault="006463C1" w:rsidP="004C3030">
      <w:pPr>
        <w:widowControl w:val="0"/>
        <w:numPr>
          <w:ilvl w:val="0"/>
          <w:numId w:val="25"/>
        </w:numPr>
        <w:tabs>
          <w:tab w:val="left" w:pos="220"/>
          <w:tab w:val="left" w:pos="720"/>
          <w:tab w:val="left" w:pos="1701"/>
        </w:tabs>
        <w:autoSpaceDE w:val="0"/>
        <w:autoSpaceDN w:val="0"/>
        <w:adjustRightInd w:val="0"/>
        <w:ind w:firstLine="709"/>
        <w:jc w:val="both"/>
        <w:rPr>
          <w:rFonts w:ascii="Times New Roman" w:hAnsi="Times New Roman" w:cs="Times New Roman"/>
          <w:kern w:val="1"/>
          <w:sz w:val="28"/>
          <w:szCs w:val="28"/>
          <w:u w:color="4D4D4D"/>
        </w:rPr>
      </w:pPr>
      <w:r w:rsidRPr="007B5FD9">
        <w:rPr>
          <w:rFonts w:ascii="Times New Roman" w:hAnsi="Times New Roman" w:cs="Times New Roman"/>
          <w:kern w:val="1"/>
          <w:sz w:val="28"/>
          <w:szCs w:val="28"/>
          <w:u w:color="4D4D4D"/>
        </w:rPr>
        <w:t>разработка сервиса должна быть простой и иметь способность к расширению его функциональных возможностей;</w:t>
      </w:r>
    </w:p>
    <w:p w14:paraId="792319E6" w14:textId="77777777" w:rsidR="006463C1" w:rsidRPr="007B5FD9" w:rsidRDefault="006463C1" w:rsidP="004C3030">
      <w:pPr>
        <w:widowControl w:val="0"/>
        <w:numPr>
          <w:ilvl w:val="0"/>
          <w:numId w:val="25"/>
        </w:numPr>
        <w:tabs>
          <w:tab w:val="left" w:pos="220"/>
          <w:tab w:val="left" w:pos="720"/>
          <w:tab w:val="left" w:pos="1701"/>
        </w:tabs>
        <w:autoSpaceDE w:val="0"/>
        <w:autoSpaceDN w:val="0"/>
        <w:adjustRightInd w:val="0"/>
        <w:ind w:firstLine="709"/>
        <w:jc w:val="both"/>
        <w:rPr>
          <w:rFonts w:ascii="Times New Roman" w:hAnsi="Times New Roman" w:cs="Times New Roman"/>
          <w:kern w:val="1"/>
          <w:sz w:val="28"/>
          <w:szCs w:val="28"/>
          <w:u w:color="4D4D4D"/>
        </w:rPr>
      </w:pPr>
      <w:r w:rsidRPr="007B5FD9">
        <w:rPr>
          <w:rFonts w:ascii="Times New Roman" w:hAnsi="Times New Roman" w:cs="Times New Roman"/>
          <w:kern w:val="1"/>
          <w:sz w:val="28"/>
          <w:szCs w:val="28"/>
          <w:u w:color="4D4D4D"/>
        </w:rPr>
        <w:t>один API для всех коммуникационных протоколов;</w:t>
      </w:r>
    </w:p>
    <w:p w14:paraId="52A58EEE" w14:textId="77777777" w:rsidR="006463C1" w:rsidRPr="007B5FD9" w:rsidRDefault="006463C1" w:rsidP="004C3030">
      <w:pPr>
        <w:widowControl w:val="0"/>
        <w:numPr>
          <w:ilvl w:val="0"/>
          <w:numId w:val="25"/>
        </w:numPr>
        <w:tabs>
          <w:tab w:val="left" w:pos="220"/>
          <w:tab w:val="left" w:pos="720"/>
          <w:tab w:val="left" w:pos="1701"/>
        </w:tabs>
        <w:autoSpaceDE w:val="0"/>
        <w:autoSpaceDN w:val="0"/>
        <w:adjustRightInd w:val="0"/>
        <w:ind w:firstLine="709"/>
        <w:jc w:val="both"/>
        <w:rPr>
          <w:rFonts w:ascii="Times New Roman" w:hAnsi="Times New Roman" w:cs="Times New Roman"/>
          <w:kern w:val="1"/>
          <w:sz w:val="28"/>
          <w:szCs w:val="28"/>
          <w:u w:color="4D4D4D"/>
        </w:rPr>
      </w:pPr>
      <w:r w:rsidRPr="007B5FD9">
        <w:rPr>
          <w:rFonts w:ascii="Times New Roman" w:hAnsi="Times New Roman" w:cs="Times New Roman"/>
          <w:kern w:val="1"/>
          <w:sz w:val="28"/>
          <w:szCs w:val="28"/>
          <w:u w:color="4D4D4D"/>
        </w:rPr>
        <w:t xml:space="preserve">сервис должен быть </w:t>
      </w:r>
      <w:proofErr w:type="spellStart"/>
      <w:r w:rsidRPr="007B5FD9">
        <w:rPr>
          <w:rFonts w:ascii="Times New Roman" w:hAnsi="Times New Roman" w:cs="Times New Roman"/>
          <w:kern w:val="1"/>
          <w:sz w:val="28"/>
          <w:szCs w:val="28"/>
          <w:u w:color="4D4D4D"/>
        </w:rPr>
        <w:t>интероперабельным</w:t>
      </w:r>
      <w:proofErr w:type="spellEnd"/>
      <w:r w:rsidRPr="007B5FD9">
        <w:rPr>
          <w:rFonts w:ascii="Times New Roman" w:hAnsi="Times New Roman" w:cs="Times New Roman"/>
          <w:kern w:val="1"/>
          <w:sz w:val="28"/>
          <w:szCs w:val="28"/>
          <w:u w:color="4D4D4D"/>
        </w:rPr>
        <w:t xml:space="preserve"> (функционировать по отрытым телекоммуникационным стандартам);</w:t>
      </w:r>
    </w:p>
    <w:p w14:paraId="34691C66" w14:textId="77777777" w:rsidR="006463C1" w:rsidRPr="007B5FD9" w:rsidRDefault="006463C1" w:rsidP="004C3030">
      <w:pPr>
        <w:widowControl w:val="0"/>
        <w:numPr>
          <w:ilvl w:val="0"/>
          <w:numId w:val="25"/>
        </w:numPr>
        <w:tabs>
          <w:tab w:val="left" w:pos="220"/>
          <w:tab w:val="left" w:pos="720"/>
          <w:tab w:val="left" w:pos="1701"/>
        </w:tabs>
        <w:autoSpaceDE w:val="0"/>
        <w:autoSpaceDN w:val="0"/>
        <w:adjustRightInd w:val="0"/>
        <w:ind w:firstLine="709"/>
        <w:jc w:val="both"/>
        <w:rPr>
          <w:rFonts w:ascii="Times New Roman" w:hAnsi="Times New Roman" w:cs="Times New Roman"/>
          <w:kern w:val="1"/>
          <w:sz w:val="28"/>
          <w:szCs w:val="28"/>
          <w:u w:color="4D4D4D"/>
        </w:rPr>
      </w:pPr>
      <w:r w:rsidRPr="007B5FD9">
        <w:rPr>
          <w:rFonts w:ascii="Times New Roman" w:hAnsi="Times New Roman" w:cs="Times New Roman"/>
          <w:kern w:val="1"/>
          <w:sz w:val="28"/>
          <w:szCs w:val="28"/>
          <w:u w:color="4D4D4D"/>
        </w:rPr>
        <w:t>сервис должен поддерживать стандарты WS-*;</w:t>
      </w:r>
    </w:p>
    <w:p w14:paraId="3F734A06" w14:textId="77777777" w:rsidR="006463C1" w:rsidRPr="007B5FD9" w:rsidRDefault="006463C1" w:rsidP="004C3030">
      <w:pPr>
        <w:widowControl w:val="0"/>
        <w:numPr>
          <w:ilvl w:val="0"/>
          <w:numId w:val="25"/>
        </w:numPr>
        <w:tabs>
          <w:tab w:val="left" w:pos="220"/>
          <w:tab w:val="left" w:pos="720"/>
          <w:tab w:val="left" w:pos="1701"/>
        </w:tabs>
        <w:autoSpaceDE w:val="0"/>
        <w:autoSpaceDN w:val="0"/>
        <w:adjustRightInd w:val="0"/>
        <w:ind w:firstLine="709"/>
        <w:jc w:val="both"/>
        <w:rPr>
          <w:rFonts w:ascii="Times New Roman" w:hAnsi="Times New Roman" w:cs="Times New Roman"/>
          <w:kern w:val="1"/>
          <w:sz w:val="28"/>
          <w:szCs w:val="28"/>
          <w:u w:color="4D4D4D"/>
        </w:rPr>
      </w:pPr>
      <w:r w:rsidRPr="007B5FD9">
        <w:rPr>
          <w:rFonts w:ascii="Times New Roman" w:hAnsi="Times New Roman" w:cs="Times New Roman"/>
          <w:kern w:val="1"/>
          <w:sz w:val="28"/>
          <w:szCs w:val="28"/>
          <w:u w:color="4D4D4D"/>
        </w:rPr>
        <w:t>сервис должен поддерживать REST, RPC и др. архитектуры;</w:t>
      </w:r>
    </w:p>
    <w:p w14:paraId="44EBA145" w14:textId="77777777" w:rsidR="006463C1" w:rsidRPr="007B5FD9" w:rsidRDefault="006463C1" w:rsidP="006463C1">
      <w:pPr>
        <w:widowControl w:val="0"/>
        <w:tabs>
          <w:tab w:val="left" w:pos="220"/>
          <w:tab w:val="left" w:pos="720"/>
        </w:tabs>
        <w:autoSpaceDE w:val="0"/>
        <w:autoSpaceDN w:val="0"/>
        <w:adjustRightInd w:val="0"/>
        <w:jc w:val="both"/>
        <w:rPr>
          <w:rFonts w:ascii="Times New Roman" w:hAnsi="Times New Roman" w:cs="Times New Roman"/>
          <w:kern w:val="1"/>
          <w:sz w:val="28"/>
          <w:szCs w:val="28"/>
          <w:u w:color="4D4D4D"/>
        </w:rPr>
      </w:pPr>
      <w:r w:rsidRPr="007B5FD9">
        <w:rPr>
          <w:rFonts w:ascii="Times New Roman" w:hAnsi="Times New Roman" w:cs="Times New Roman"/>
          <w:kern w:val="1"/>
          <w:sz w:val="28"/>
          <w:szCs w:val="28"/>
          <w:u w:color="4D4D4D"/>
        </w:rPr>
        <w:tab/>
      </w:r>
      <w:r w:rsidR="007B5FD9" w:rsidRPr="007B5FD9">
        <w:rPr>
          <w:rFonts w:ascii="Times New Roman" w:hAnsi="Times New Roman" w:cs="Times New Roman"/>
          <w:kern w:val="1"/>
          <w:sz w:val="28"/>
          <w:szCs w:val="28"/>
          <w:u w:color="4D4D4D"/>
        </w:rPr>
        <w:tab/>
      </w:r>
      <w:r w:rsidRPr="007B5FD9">
        <w:rPr>
          <w:rFonts w:ascii="Times New Roman" w:hAnsi="Times New Roman" w:cs="Times New Roman"/>
          <w:sz w:val="28"/>
          <w:szCs w:val="28"/>
          <w:u w:color="4D4D4D"/>
        </w:rPr>
        <w:t xml:space="preserve">Windows Communication Foundation (WCF) </w:t>
      </w:r>
      <w:proofErr w:type="gramStart"/>
      <w:r w:rsidRPr="007B5FD9">
        <w:rPr>
          <w:rFonts w:ascii="Times New Roman" w:hAnsi="Times New Roman" w:cs="Times New Roman"/>
          <w:sz w:val="28"/>
          <w:szCs w:val="28"/>
          <w:u w:color="4D4D4D"/>
        </w:rPr>
        <w:t>― это</w:t>
      </w:r>
      <w:proofErr w:type="gramEnd"/>
      <w:r w:rsidRPr="007B5FD9">
        <w:rPr>
          <w:rFonts w:ascii="Times New Roman" w:hAnsi="Times New Roman" w:cs="Times New Roman"/>
          <w:sz w:val="28"/>
          <w:szCs w:val="28"/>
          <w:u w:color="4D4D4D"/>
        </w:rPr>
        <w:t xml:space="preserve"> унифицированная интегрированная среда для создания защищенных, надежных, транзакционных и </w:t>
      </w:r>
      <w:proofErr w:type="spellStart"/>
      <w:r w:rsidRPr="007B5FD9">
        <w:rPr>
          <w:rFonts w:ascii="Times New Roman" w:hAnsi="Times New Roman" w:cs="Times New Roman"/>
          <w:sz w:val="28"/>
          <w:szCs w:val="28"/>
          <w:u w:color="4D4D4D"/>
        </w:rPr>
        <w:t>интероперабельных</w:t>
      </w:r>
      <w:proofErr w:type="spellEnd"/>
      <w:r w:rsidRPr="007B5FD9">
        <w:rPr>
          <w:rFonts w:ascii="Times New Roman" w:hAnsi="Times New Roman" w:cs="Times New Roman"/>
          <w:sz w:val="28"/>
          <w:szCs w:val="28"/>
          <w:u w:color="4D4D4D"/>
        </w:rPr>
        <w:t xml:space="preserve"> распределенных приложений. В более ранних версиях Visual Studio имелись некоторые технологии, которые можно было использовать для взаимодействия между приложениями.</w:t>
      </w:r>
    </w:p>
    <w:p w14:paraId="1E96ACC9" w14:textId="77777777" w:rsidR="006463C1" w:rsidRPr="007B5FD9" w:rsidRDefault="006463C1" w:rsidP="007B5FD9">
      <w:pPr>
        <w:widowControl w:val="0"/>
        <w:autoSpaceDE w:val="0"/>
        <w:autoSpaceDN w:val="0"/>
        <w:adjustRightInd w:val="0"/>
        <w:ind w:firstLine="708"/>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 xml:space="preserve">Однако если требовалось обеспечить совместный доступ к информации с любых платформ, необходимо было использовать веб-службу (также известную как веб-служба ASMX). Если достаточно было только обеспечить передачу данных между клиентом и сервером, использующим ОС Windows, то использовалось удаленное взаимодействие .NET </w:t>
      </w:r>
      <w:proofErr w:type="spellStart"/>
      <w:r w:rsidRPr="007B5FD9">
        <w:rPr>
          <w:rFonts w:ascii="Times New Roman" w:hAnsi="Times New Roman" w:cs="Times New Roman"/>
          <w:sz w:val="28"/>
          <w:szCs w:val="28"/>
          <w:u w:color="4D4D4D"/>
        </w:rPr>
        <w:t>Remoting</w:t>
      </w:r>
      <w:proofErr w:type="spellEnd"/>
      <w:r w:rsidRPr="007B5FD9">
        <w:rPr>
          <w:rFonts w:ascii="Times New Roman" w:hAnsi="Times New Roman" w:cs="Times New Roman"/>
          <w:sz w:val="28"/>
          <w:szCs w:val="28"/>
          <w:u w:color="4D4D4D"/>
        </w:rPr>
        <w:t xml:space="preserve">. Если требовалось обеспечить </w:t>
      </w:r>
      <w:proofErr w:type="spellStart"/>
      <w:r w:rsidRPr="007B5FD9">
        <w:rPr>
          <w:rFonts w:ascii="Times New Roman" w:hAnsi="Times New Roman" w:cs="Times New Roman"/>
          <w:sz w:val="28"/>
          <w:szCs w:val="28"/>
          <w:u w:color="4D4D4D"/>
        </w:rPr>
        <w:t>транзактные</w:t>
      </w:r>
      <w:proofErr w:type="spellEnd"/>
      <w:r w:rsidRPr="007B5FD9">
        <w:rPr>
          <w:rFonts w:ascii="Times New Roman" w:hAnsi="Times New Roman" w:cs="Times New Roman"/>
          <w:sz w:val="28"/>
          <w:szCs w:val="28"/>
          <w:u w:color="4D4D4D"/>
        </w:rPr>
        <w:t xml:space="preserve"> </w:t>
      </w:r>
      <w:r w:rsidRPr="007B5FD9">
        <w:rPr>
          <w:rFonts w:ascii="Times New Roman" w:hAnsi="Times New Roman" w:cs="Times New Roman"/>
          <w:sz w:val="28"/>
          <w:szCs w:val="28"/>
          <w:u w:color="4D4D4D"/>
        </w:rPr>
        <w:lastRenderedPageBreak/>
        <w:t xml:space="preserve">коммуникации, то нужно было использовать Enterprise Services (DCOM), а если требовалось реализовать модель с организацией очереди, то нужно было использовать Message </w:t>
      </w:r>
      <w:proofErr w:type="spellStart"/>
      <w:r w:rsidRPr="007B5FD9">
        <w:rPr>
          <w:rFonts w:ascii="Times New Roman" w:hAnsi="Times New Roman" w:cs="Times New Roman"/>
          <w:sz w:val="28"/>
          <w:szCs w:val="28"/>
          <w:u w:color="4D4D4D"/>
        </w:rPr>
        <w:t>Queuing</w:t>
      </w:r>
      <w:proofErr w:type="spellEnd"/>
      <w:r w:rsidRPr="007B5FD9">
        <w:rPr>
          <w:rFonts w:ascii="Times New Roman" w:hAnsi="Times New Roman" w:cs="Times New Roman"/>
          <w:sz w:val="28"/>
          <w:szCs w:val="28"/>
          <w:u w:color="4D4D4D"/>
        </w:rPr>
        <w:t xml:space="preserve"> (или MSMQ).</w:t>
      </w:r>
    </w:p>
    <w:p w14:paraId="156F50E5" w14:textId="77777777" w:rsidR="006463C1" w:rsidRPr="007B5FD9" w:rsidRDefault="006463C1" w:rsidP="007B5FD9">
      <w:pPr>
        <w:widowControl w:val="0"/>
        <w:autoSpaceDE w:val="0"/>
        <w:autoSpaceDN w:val="0"/>
        <w:adjustRightInd w:val="0"/>
        <w:ind w:firstLine="708"/>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WCF сводит воедино функциональные возможности всех этих технологий в унифицированную модель программирования. Это упрощает взаимодействие между разработанными распределенными приложениями.</w:t>
      </w:r>
    </w:p>
    <w:p w14:paraId="6A7F2BAB" w14:textId="77777777" w:rsidR="007B5FD9" w:rsidRPr="007B5FD9" w:rsidRDefault="006463C1" w:rsidP="007B5FD9">
      <w:pPr>
        <w:widowControl w:val="0"/>
        <w:autoSpaceDE w:val="0"/>
        <w:autoSpaceDN w:val="0"/>
        <w:adjustRightInd w:val="0"/>
        <w:ind w:firstLine="708"/>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 xml:space="preserve">Службы </w:t>
      </w:r>
      <w:proofErr w:type="spellStart"/>
      <w:r w:rsidRPr="007B5FD9">
        <w:rPr>
          <w:rFonts w:ascii="Times New Roman" w:hAnsi="Times New Roman" w:cs="Times New Roman"/>
          <w:sz w:val="28"/>
          <w:szCs w:val="28"/>
          <w:u w:color="4D4D4D"/>
        </w:rPr>
        <w:t>Службы</w:t>
      </w:r>
      <w:proofErr w:type="spellEnd"/>
      <w:r w:rsidRPr="007B5FD9">
        <w:rPr>
          <w:rFonts w:ascii="Times New Roman" w:hAnsi="Times New Roman" w:cs="Times New Roman"/>
          <w:sz w:val="28"/>
          <w:szCs w:val="28"/>
          <w:u w:color="4D4D4D"/>
        </w:rPr>
        <w:t xml:space="preserve"> данных WCF взаимодействуют с базой данных напрямую, что позволяет возвращать данные с помощью стандартных операций HTTP: GET, POST, PUT или DELETE. </w:t>
      </w:r>
    </w:p>
    <w:p w14:paraId="2BBB2E17" w14:textId="77777777" w:rsidR="006463C1" w:rsidRPr="007B5FD9" w:rsidRDefault="006463C1" w:rsidP="007B5FD9">
      <w:pPr>
        <w:widowControl w:val="0"/>
        <w:autoSpaceDE w:val="0"/>
        <w:autoSpaceDN w:val="0"/>
        <w:adjustRightInd w:val="0"/>
        <w:ind w:firstLine="708"/>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 xml:space="preserve">Служба WCF основана на интерфейсе, задающем контракт между службой и клиентом. Она помечается атрибутом </w:t>
      </w:r>
      <w:proofErr w:type="spellStart"/>
      <w:r w:rsidRPr="007B5FD9">
        <w:rPr>
          <w:rFonts w:ascii="Times New Roman" w:hAnsi="Times New Roman" w:cs="Times New Roman"/>
          <w:sz w:val="28"/>
          <w:szCs w:val="28"/>
          <w:u w:color="4D4D4D"/>
        </w:rPr>
        <w:t>ServiceContractAttribute</w:t>
      </w:r>
      <w:proofErr w:type="spellEnd"/>
    </w:p>
    <w:p w14:paraId="46E40292" w14:textId="77777777" w:rsidR="007B5FD9" w:rsidRPr="007B5FD9" w:rsidRDefault="006463C1" w:rsidP="007B5FD9">
      <w:pPr>
        <w:widowControl w:val="0"/>
        <w:autoSpaceDE w:val="0"/>
        <w:autoSpaceDN w:val="0"/>
        <w:adjustRightInd w:val="0"/>
        <w:ind w:firstLine="708"/>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 xml:space="preserve">Методы и функции, которые предоставляются службой WCF, задаются путем пометки их атрибутом </w:t>
      </w:r>
      <w:proofErr w:type="spellStart"/>
      <w:r w:rsidRPr="007B5FD9">
        <w:rPr>
          <w:rFonts w:ascii="Times New Roman" w:hAnsi="Times New Roman" w:cs="Times New Roman"/>
          <w:sz w:val="28"/>
          <w:szCs w:val="28"/>
          <w:u w:color="4D4D4D"/>
        </w:rPr>
        <w:t>OperationContractAttribute</w:t>
      </w:r>
      <w:proofErr w:type="spellEnd"/>
      <w:r w:rsidRPr="007B5FD9">
        <w:rPr>
          <w:rFonts w:ascii="Times New Roman" w:hAnsi="Times New Roman" w:cs="Times New Roman"/>
          <w:sz w:val="28"/>
          <w:szCs w:val="28"/>
          <w:u w:color="4D4D4D"/>
        </w:rPr>
        <w:t xml:space="preserve">. Кроме того, можно предоставить </w:t>
      </w:r>
      <w:proofErr w:type="spellStart"/>
      <w:r w:rsidRPr="007B5FD9">
        <w:rPr>
          <w:rFonts w:ascii="Times New Roman" w:hAnsi="Times New Roman" w:cs="Times New Roman"/>
          <w:sz w:val="28"/>
          <w:szCs w:val="28"/>
          <w:u w:color="4D4D4D"/>
        </w:rPr>
        <w:t>сериализованные</w:t>
      </w:r>
      <w:proofErr w:type="spellEnd"/>
      <w:r w:rsidRPr="007B5FD9">
        <w:rPr>
          <w:rFonts w:ascii="Times New Roman" w:hAnsi="Times New Roman" w:cs="Times New Roman"/>
          <w:sz w:val="28"/>
          <w:szCs w:val="28"/>
          <w:u w:color="4D4D4D"/>
        </w:rPr>
        <w:t xml:space="preserve"> данные, пометив составной тип атрибутом </w:t>
      </w:r>
      <w:proofErr w:type="spellStart"/>
      <w:r w:rsidRPr="007B5FD9">
        <w:rPr>
          <w:rFonts w:ascii="Times New Roman" w:hAnsi="Times New Roman" w:cs="Times New Roman"/>
          <w:sz w:val="28"/>
          <w:szCs w:val="28"/>
          <w:u w:color="4D4D4D"/>
        </w:rPr>
        <w:t>DataContractAttribute</w:t>
      </w:r>
      <w:proofErr w:type="spellEnd"/>
      <w:r w:rsidRPr="007B5FD9">
        <w:rPr>
          <w:rFonts w:ascii="Times New Roman" w:hAnsi="Times New Roman" w:cs="Times New Roman"/>
          <w:sz w:val="28"/>
          <w:szCs w:val="28"/>
          <w:u w:color="4D4D4D"/>
        </w:rPr>
        <w:t>. Это делает возможным привязку данных на клиенте.</w:t>
      </w:r>
    </w:p>
    <w:p w14:paraId="34436931" w14:textId="77777777" w:rsidR="006463C1" w:rsidRPr="007B5FD9" w:rsidRDefault="006463C1" w:rsidP="007B5FD9">
      <w:pPr>
        <w:widowControl w:val="0"/>
        <w:autoSpaceDE w:val="0"/>
        <w:autoSpaceDN w:val="0"/>
        <w:adjustRightInd w:val="0"/>
        <w:ind w:firstLine="708"/>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После того как интерфейс и его методы были определены, они инкапсулируются в класс, реализующий этот интерфейс. Множественные контракты службы WCF может реализовать единственный ее класс.</w:t>
      </w:r>
    </w:p>
    <w:p w14:paraId="19274196" w14:textId="77777777" w:rsidR="006463C1" w:rsidRPr="007B5FD9" w:rsidRDefault="006463C1" w:rsidP="007B5FD9">
      <w:pPr>
        <w:widowControl w:val="0"/>
        <w:autoSpaceDE w:val="0"/>
        <w:autoSpaceDN w:val="0"/>
        <w:adjustRightInd w:val="0"/>
        <w:ind w:firstLine="708"/>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 xml:space="preserve">Служба WCF предоставляется для использования посредством того, что называется конечной точкой. Конечная точка </w:t>
      </w:r>
      <w:proofErr w:type="gramStart"/>
      <w:r w:rsidRPr="007B5FD9">
        <w:rPr>
          <w:rFonts w:ascii="Times New Roman" w:hAnsi="Times New Roman" w:cs="Times New Roman"/>
          <w:sz w:val="28"/>
          <w:szCs w:val="28"/>
          <w:u w:color="4D4D4D"/>
        </w:rPr>
        <w:t>― это</w:t>
      </w:r>
      <w:proofErr w:type="gramEnd"/>
      <w:r w:rsidRPr="007B5FD9">
        <w:rPr>
          <w:rFonts w:ascii="Times New Roman" w:hAnsi="Times New Roman" w:cs="Times New Roman"/>
          <w:sz w:val="28"/>
          <w:szCs w:val="28"/>
          <w:u w:color="4D4D4D"/>
        </w:rPr>
        <w:t xml:space="preserve"> единственный способ сообщения с этой службой; невозможно получить к ней доступ посредством прямой ссылк</w:t>
      </w:r>
      <w:r w:rsidR="007B5FD9" w:rsidRPr="007B5FD9">
        <w:rPr>
          <w:rFonts w:ascii="Times New Roman" w:hAnsi="Times New Roman" w:cs="Times New Roman"/>
          <w:sz w:val="28"/>
          <w:szCs w:val="28"/>
          <w:u w:color="4D4D4D"/>
        </w:rPr>
        <w:t>и, в отличие от других классов.</w:t>
      </w:r>
    </w:p>
    <w:p w14:paraId="120BE798" w14:textId="77777777" w:rsidR="007B5FD9" w:rsidRPr="007B5FD9" w:rsidRDefault="006463C1" w:rsidP="007B5FD9">
      <w:pPr>
        <w:widowControl w:val="0"/>
        <w:autoSpaceDE w:val="0"/>
        <w:autoSpaceDN w:val="0"/>
        <w:adjustRightInd w:val="0"/>
        <w:ind w:firstLine="708"/>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 xml:space="preserve">Конечная точка состоит из адреса, привязки и контракта. Адрес задает расположение сервера; это может быть URL-адрес, FTP-адрес, а также сетевой или локальный путь. Привязка задает способ сообщения с этой службой. </w:t>
      </w:r>
    </w:p>
    <w:p w14:paraId="6DC06C5C" w14:textId="77777777" w:rsidR="006463C1" w:rsidRPr="007B5FD9" w:rsidRDefault="006463C1" w:rsidP="007B5FD9">
      <w:pPr>
        <w:widowControl w:val="0"/>
        <w:autoSpaceDE w:val="0"/>
        <w:autoSpaceDN w:val="0"/>
        <w:adjustRightInd w:val="0"/>
        <w:ind w:firstLine="708"/>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 xml:space="preserve">Клиент WCF состоит из прокси, позволяющего приложению сообщаться со службой (WCF), и конечной точки. Прокси создается на стороне клиента в файле </w:t>
      </w:r>
      <w:proofErr w:type="spellStart"/>
      <w:r w:rsidRPr="007B5FD9">
        <w:rPr>
          <w:rFonts w:ascii="Times New Roman" w:hAnsi="Times New Roman" w:cs="Times New Roman"/>
          <w:sz w:val="28"/>
          <w:szCs w:val="28"/>
          <w:u w:color="4D4D4D"/>
        </w:rPr>
        <w:t>app.config</w:t>
      </w:r>
      <w:proofErr w:type="spellEnd"/>
      <w:r w:rsidRPr="007B5FD9">
        <w:rPr>
          <w:rFonts w:ascii="Times New Roman" w:hAnsi="Times New Roman" w:cs="Times New Roman"/>
          <w:sz w:val="28"/>
          <w:szCs w:val="28"/>
          <w:u w:color="4D4D4D"/>
        </w:rPr>
        <w:t xml:space="preserve"> и включает информацию о типах и методах, предоставляемых службой. В случае служб, предоставляющих несколько конечных точек, клиент может выбрать одну, лучше всего соответствующую его требованиям; например, клиент может выбрать способ сообщения посредством протокола HTTP и проверку подлинности Windows.</w:t>
      </w:r>
    </w:p>
    <w:p w14:paraId="0A0A03D4" w14:textId="77777777" w:rsidR="006463C1" w:rsidRPr="007B5FD9" w:rsidRDefault="006463C1" w:rsidP="007B5FD9">
      <w:pPr>
        <w:widowControl w:val="0"/>
        <w:autoSpaceDE w:val="0"/>
        <w:autoSpaceDN w:val="0"/>
        <w:adjustRightInd w:val="0"/>
        <w:ind w:firstLine="708"/>
        <w:jc w:val="both"/>
        <w:rPr>
          <w:rFonts w:ascii="Times New Roman" w:hAnsi="Times New Roman" w:cs="Times New Roman"/>
          <w:kern w:val="1"/>
          <w:sz w:val="28"/>
          <w:szCs w:val="28"/>
          <w:u w:color="4D4D4D"/>
        </w:rPr>
      </w:pPr>
      <w:r w:rsidRPr="007B5FD9">
        <w:rPr>
          <w:rFonts w:ascii="Times New Roman" w:hAnsi="Times New Roman" w:cs="Times New Roman"/>
          <w:sz w:val="28"/>
          <w:szCs w:val="28"/>
          <w:u w:color="4D4D4D"/>
        </w:rPr>
        <w:t>После создания клиента WCF можно обращаться к его службе в коде точно так же, как это де</w:t>
      </w:r>
      <w:r w:rsidR="007B5FD9" w:rsidRPr="007B5FD9">
        <w:rPr>
          <w:rFonts w:ascii="Times New Roman" w:hAnsi="Times New Roman" w:cs="Times New Roman"/>
          <w:sz w:val="28"/>
          <w:szCs w:val="28"/>
          <w:u w:color="4D4D4D"/>
        </w:rPr>
        <w:t>лается с любым другим объектом</w:t>
      </w:r>
    </w:p>
    <w:p w14:paraId="3D419FFA" w14:textId="77777777" w:rsidR="006463C1" w:rsidRPr="007B5FD9" w:rsidRDefault="006463C1" w:rsidP="007B5FD9">
      <w:pPr>
        <w:widowControl w:val="0"/>
        <w:tabs>
          <w:tab w:val="left" w:pos="566"/>
        </w:tabs>
        <w:autoSpaceDE w:val="0"/>
        <w:autoSpaceDN w:val="0"/>
        <w:adjustRightInd w:val="0"/>
        <w:ind w:firstLine="709"/>
        <w:jc w:val="both"/>
        <w:rPr>
          <w:rFonts w:ascii="Times New Roman" w:hAnsi="Times New Roman" w:cs="Times New Roman"/>
          <w:kern w:val="1"/>
          <w:sz w:val="28"/>
          <w:szCs w:val="28"/>
          <w:u w:color="4D4D4D"/>
        </w:rPr>
      </w:pPr>
      <w:r w:rsidRPr="007B5FD9">
        <w:rPr>
          <w:rFonts w:ascii="Times New Roman" w:hAnsi="Times New Roman" w:cs="Times New Roman"/>
          <w:sz w:val="28"/>
          <w:szCs w:val="28"/>
          <w:u w:color="4D4D4D"/>
        </w:rPr>
        <w:t>Служба WCF поддерживает несколько шаблонов обмена сообщениями, включая запрос-ответ, одностороннюю и дуплексную связь.</w:t>
      </w:r>
      <w:r w:rsidR="007B5FD9">
        <w:rPr>
          <w:rFonts w:ascii="Times New Roman" w:hAnsi="Times New Roman" w:cs="Times New Roman"/>
          <w:sz w:val="28"/>
          <w:szCs w:val="28"/>
          <w:u w:color="4D4D4D"/>
        </w:rPr>
        <w:t xml:space="preserve"> </w:t>
      </w:r>
      <w:r w:rsidRPr="007B5FD9">
        <w:rPr>
          <w:rFonts w:ascii="Times New Roman" w:hAnsi="Times New Roman" w:cs="Times New Roman"/>
          <w:sz w:val="28"/>
          <w:szCs w:val="28"/>
          <w:u w:color="4D4D4D"/>
        </w:rPr>
        <w:t>Разные транспорты поддерживают разные шаблоны обмена сообщениями и таким образом влияют на типы поддерживаемых взаимодействий.</w:t>
      </w:r>
    </w:p>
    <w:p w14:paraId="19A309FF" w14:textId="77777777" w:rsidR="006463C1" w:rsidRPr="007B5FD9" w:rsidRDefault="007B5FD9" w:rsidP="006463C1">
      <w:pPr>
        <w:widowControl w:val="0"/>
        <w:autoSpaceDE w:val="0"/>
        <w:autoSpaceDN w:val="0"/>
        <w:adjustRightInd w:val="0"/>
        <w:ind w:firstLine="709"/>
        <w:jc w:val="both"/>
        <w:rPr>
          <w:rFonts w:ascii="Times New Roman" w:hAnsi="Times New Roman" w:cs="Times New Roman"/>
          <w:sz w:val="28"/>
          <w:szCs w:val="28"/>
          <w:u w:color="4D4D4D"/>
        </w:rPr>
      </w:pPr>
      <w:proofErr w:type="spellStart"/>
      <w:r w:rsidRPr="003B6311">
        <w:rPr>
          <w:rFonts w:ascii="Times New Roman" w:hAnsi="Times New Roman" w:cs="Times New Roman"/>
          <w:b/>
          <w:bCs/>
          <w:sz w:val="28"/>
          <w:szCs w:val="28"/>
          <w:u w:color="4D4D4D"/>
        </w:rPr>
        <w:t>B</w:t>
      </w:r>
      <w:r w:rsidR="006463C1" w:rsidRPr="003B6311">
        <w:rPr>
          <w:rFonts w:ascii="Times New Roman" w:hAnsi="Times New Roman" w:cs="Times New Roman"/>
          <w:b/>
          <w:bCs/>
          <w:sz w:val="28"/>
          <w:szCs w:val="28"/>
          <w:u w:color="4D4D4D"/>
        </w:rPr>
        <w:t>inding</w:t>
      </w:r>
      <w:proofErr w:type="spellEnd"/>
      <w:r>
        <w:rPr>
          <w:rFonts w:ascii="Times New Roman" w:hAnsi="Times New Roman" w:cs="Times New Roman"/>
          <w:sz w:val="28"/>
          <w:szCs w:val="28"/>
          <w:u w:color="4D4D4D"/>
        </w:rPr>
        <w:t xml:space="preserve"> – з</w:t>
      </w:r>
      <w:r w:rsidR="006463C1" w:rsidRPr="007B5FD9">
        <w:rPr>
          <w:rFonts w:ascii="Times New Roman" w:hAnsi="Times New Roman" w:cs="Times New Roman"/>
          <w:sz w:val="28"/>
          <w:szCs w:val="28"/>
          <w:u w:color="4D4D4D"/>
        </w:rPr>
        <w:t>адает способ связи конечной точки с внешним миром.</w:t>
      </w:r>
      <w:r>
        <w:rPr>
          <w:rFonts w:ascii="Times New Roman" w:hAnsi="Times New Roman" w:cs="Times New Roman"/>
          <w:sz w:val="28"/>
          <w:szCs w:val="28"/>
          <w:u w:color="4D4D4D"/>
        </w:rPr>
        <w:t xml:space="preserve"> </w:t>
      </w:r>
      <w:r w:rsidR="006463C1" w:rsidRPr="007B5FD9">
        <w:rPr>
          <w:rFonts w:ascii="Times New Roman" w:hAnsi="Times New Roman" w:cs="Times New Roman"/>
          <w:sz w:val="28"/>
          <w:szCs w:val="28"/>
          <w:u w:color="4D4D4D"/>
        </w:rPr>
        <w:t>Она состоит из набора компонентов, называемых элементами привязки, которые компонуются в "стек", один над другим, образуя инфраструктуру связи.</w:t>
      </w:r>
      <w:r>
        <w:rPr>
          <w:rFonts w:ascii="Times New Roman" w:hAnsi="Times New Roman" w:cs="Times New Roman"/>
          <w:sz w:val="28"/>
          <w:szCs w:val="28"/>
          <w:u w:color="4D4D4D"/>
        </w:rPr>
        <w:t xml:space="preserve"> </w:t>
      </w:r>
      <w:r w:rsidR="006463C1" w:rsidRPr="007B5FD9">
        <w:rPr>
          <w:rFonts w:ascii="Times New Roman" w:hAnsi="Times New Roman" w:cs="Times New Roman"/>
          <w:sz w:val="28"/>
          <w:szCs w:val="28"/>
          <w:u w:color="4D4D4D"/>
        </w:rPr>
        <w:t>Как минимум, привязка определяет используемые транспорт (например HTTP или TCP) и кодирование (например, текстовое или двоичное</w:t>
      </w:r>
      <w:proofErr w:type="gramStart"/>
      <w:r w:rsidR="006463C1" w:rsidRPr="007B5FD9">
        <w:rPr>
          <w:rFonts w:ascii="Times New Roman" w:hAnsi="Times New Roman" w:cs="Times New Roman"/>
          <w:sz w:val="28"/>
          <w:szCs w:val="28"/>
          <w:u w:color="4D4D4D"/>
        </w:rPr>
        <w:t>).Привязка</w:t>
      </w:r>
      <w:proofErr w:type="gramEnd"/>
      <w:r w:rsidR="006463C1" w:rsidRPr="007B5FD9">
        <w:rPr>
          <w:rFonts w:ascii="Times New Roman" w:hAnsi="Times New Roman" w:cs="Times New Roman"/>
          <w:sz w:val="28"/>
          <w:szCs w:val="28"/>
          <w:u w:color="4D4D4D"/>
        </w:rPr>
        <w:t xml:space="preserve"> может содержать элементы привязки, задающие такие сведения, как механизмы безопасности, используемые для защиты сообщений, или шаблон сообщений, используемый конечной точкой.</w:t>
      </w:r>
    </w:p>
    <w:p w14:paraId="1EC33CC0" w14:textId="77777777" w:rsidR="006463C1" w:rsidRPr="007B5FD9" w:rsidRDefault="007B5FD9" w:rsidP="006463C1">
      <w:pPr>
        <w:widowControl w:val="0"/>
        <w:autoSpaceDE w:val="0"/>
        <w:autoSpaceDN w:val="0"/>
        <w:adjustRightInd w:val="0"/>
        <w:ind w:firstLine="709"/>
        <w:jc w:val="both"/>
        <w:rPr>
          <w:rFonts w:ascii="Times New Roman" w:hAnsi="Times New Roman" w:cs="Times New Roman"/>
          <w:sz w:val="28"/>
          <w:szCs w:val="28"/>
          <w:u w:color="4D4D4D"/>
        </w:rPr>
      </w:pPr>
      <w:proofErr w:type="spellStart"/>
      <w:r w:rsidRPr="003B6311">
        <w:rPr>
          <w:rFonts w:ascii="Times New Roman" w:hAnsi="Times New Roman" w:cs="Times New Roman"/>
          <w:b/>
          <w:bCs/>
          <w:sz w:val="28"/>
          <w:szCs w:val="28"/>
          <w:u w:color="4D4D4D"/>
        </w:rPr>
        <w:t>B</w:t>
      </w:r>
      <w:r w:rsidR="006463C1" w:rsidRPr="003B6311">
        <w:rPr>
          <w:rFonts w:ascii="Times New Roman" w:hAnsi="Times New Roman" w:cs="Times New Roman"/>
          <w:b/>
          <w:bCs/>
          <w:sz w:val="28"/>
          <w:szCs w:val="28"/>
          <w:u w:color="4D4D4D"/>
        </w:rPr>
        <w:t>ehaviors</w:t>
      </w:r>
      <w:proofErr w:type="spellEnd"/>
      <w:r>
        <w:rPr>
          <w:rFonts w:ascii="Times New Roman" w:hAnsi="Times New Roman" w:cs="Times New Roman"/>
          <w:sz w:val="28"/>
          <w:szCs w:val="28"/>
          <w:u w:color="4D4D4D"/>
        </w:rPr>
        <w:t xml:space="preserve"> – к</w:t>
      </w:r>
      <w:r w:rsidR="006463C1" w:rsidRPr="007B5FD9">
        <w:rPr>
          <w:rFonts w:ascii="Times New Roman" w:hAnsi="Times New Roman" w:cs="Times New Roman"/>
          <w:sz w:val="28"/>
          <w:szCs w:val="28"/>
          <w:u w:color="4D4D4D"/>
        </w:rPr>
        <w:t>омпонент, управляющий различными аспектами работы службы, конечной точки, определенной операции или клиента во время выполнения.</w:t>
      </w:r>
      <w:r>
        <w:rPr>
          <w:rFonts w:ascii="Times New Roman" w:hAnsi="Times New Roman" w:cs="Times New Roman"/>
          <w:sz w:val="28"/>
          <w:szCs w:val="28"/>
          <w:u w:color="4D4D4D"/>
        </w:rPr>
        <w:t xml:space="preserve"> </w:t>
      </w:r>
      <w:r w:rsidR="006463C1" w:rsidRPr="007B5FD9">
        <w:rPr>
          <w:rFonts w:ascii="Times New Roman" w:hAnsi="Times New Roman" w:cs="Times New Roman"/>
          <w:sz w:val="28"/>
          <w:szCs w:val="28"/>
          <w:u w:color="4D4D4D"/>
        </w:rPr>
        <w:lastRenderedPageBreak/>
        <w:t xml:space="preserve">Расширения функциональности группируются в соответствии с областью действия: общие расширения функциональности влияют глобально на все конечные точки, расширения функциональности служб влияют только на аспекты, относящиеся к службам, расширения функциональности конечных точек влияют только на свойства, относящиеся к конечным точкам, а расширения функциональности уровня операции влияют только на конкретные операции. Например, </w:t>
      </w:r>
      <w:proofErr w:type="gramStart"/>
      <w:r w:rsidR="006463C1" w:rsidRPr="007B5FD9">
        <w:rPr>
          <w:rFonts w:ascii="Times New Roman" w:hAnsi="Times New Roman" w:cs="Times New Roman"/>
          <w:sz w:val="28"/>
          <w:szCs w:val="28"/>
          <w:u w:color="4D4D4D"/>
        </w:rPr>
        <w:t>одно расширение функциональности службы это регулирование</w:t>
      </w:r>
      <w:proofErr w:type="gramEnd"/>
      <w:r w:rsidR="006463C1" w:rsidRPr="007B5FD9">
        <w:rPr>
          <w:rFonts w:ascii="Times New Roman" w:hAnsi="Times New Roman" w:cs="Times New Roman"/>
          <w:sz w:val="28"/>
          <w:szCs w:val="28"/>
          <w:u w:color="4D4D4D"/>
        </w:rPr>
        <w:t>, которое определяет реакцию службы при избытке сообщений, превосходящем возможности обработки. С другой стороны, поведение конечной точки управляет только аспектами, относящимися к конечным точкам, например способом поиска учетных данных безопасности и расположением для поиска.</w:t>
      </w:r>
    </w:p>
    <w:p w14:paraId="42FE65AB" w14:textId="77777777" w:rsidR="007B5FD9" w:rsidRDefault="006463C1" w:rsidP="006463C1">
      <w:pPr>
        <w:widowControl w:val="0"/>
        <w:autoSpaceDE w:val="0"/>
        <w:autoSpaceDN w:val="0"/>
        <w:adjustRightInd w:val="0"/>
        <w:ind w:firstLine="709"/>
        <w:jc w:val="both"/>
        <w:rPr>
          <w:rFonts w:ascii="Times New Roman" w:hAnsi="Times New Roman" w:cs="Times New Roman"/>
          <w:sz w:val="28"/>
          <w:szCs w:val="28"/>
          <w:u w:color="4D4D4D"/>
        </w:rPr>
      </w:pPr>
      <w:r w:rsidRPr="007B5FD9">
        <w:rPr>
          <w:rFonts w:ascii="Times New Roman" w:hAnsi="Times New Roman" w:cs="Times New Roman"/>
          <w:b/>
          <w:bCs/>
          <w:sz w:val="28"/>
          <w:szCs w:val="28"/>
          <w:u w:color="4D4D4D"/>
        </w:rPr>
        <w:t>контракт службы</w:t>
      </w:r>
      <w:r w:rsidR="007B5FD9">
        <w:rPr>
          <w:rFonts w:ascii="Times New Roman" w:hAnsi="Times New Roman" w:cs="Times New Roman"/>
          <w:b/>
          <w:bCs/>
          <w:sz w:val="28"/>
          <w:szCs w:val="28"/>
          <w:u w:color="4D4D4D"/>
        </w:rPr>
        <w:t xml:space="preserve"> - о</w:t>
      </w:r>
      <w:r w:rsidRPr="007B5FD9">
        <w:rPr>
          <w:rFonts w:ascii="Times New Roman" w:hAnsi="Times New Roman" w:cs="Times New Roman"/>
          <w:sz w:val="28"/>
          <w:szCs w:val="28"/>
          <w:u w:color="4D4D4D"/>
        </w:rPr>
        <w:t>бъединяет несколько связанных операций в один функциональный модуль.</w:t>
      </w:r>
      <w:r w:rsidR="007B5FD9">
        <w:rPr>
          <w:rFonts w:ascii="Times New Roman" w:hAnsi="Times New Roman" w:cs="Times New Roman"/>
          <w:sz w:val="28"/>
          <w:szCs w:val="28"/>
          <w:u w:color="4D4D4D"/>
        </w:rPr>
        <w:t xml:space="preserve"> </w:t>
      </w:r>
      <w:r w:rsidRPr="007B5FD9">
        <w:rPr>
          <w:rFonts w:ascii="Times New Roman" w:hAnsi="Times New Roman" w:cs="Times New Roman"/>
          <w:sz w:val="28"/>
          <w:szCs w:val="28"/>
          <w:u w:color="4D4D4D"/>
        </w:rPr>
        <w:t>Контракт может определять параметры уровня службы, такие как пространство имен службы, соответствующий контракт обратного вызова и другие подобные параметры.</w:t>
      </w:r>
      <w:r w:rsidR="007B5FD9">
        <w:rPr>
          <w:rFonts w:ascii="Times New Roman" w:hAnsi="Times New Roman" w:cs="Times New Roman"/>
          <w:sz w:val="28"/>
          <w:szCs w:val="28"/>
          <w:u w:color="4D4D4D"/>
        </w:rPr>
        <w:t xml:space="preserve"> </w:t>
      </w:r>
      <w:r w:rsidRPr="007B5FD9">
        <w:rPr>
          <w:rFonts w:ascii="Times New Roman" w:hAnsi="Times New Roman" w:cs="Times New Roman"/>
          <w:sz w:val="28"/>
          <w:szCs w:val="28"/>
          <w:u w:color="4D4D4D"/>
        </w:rPr>
        <w:t xml:space="preserve">В большинстве случаев контракт задается путем создания интерфейса на выбранном языке программирования и применения атрибута </w:t>
      </w:r>
      <w:proofErr w:type="spellStart"/>
      <w:r w:rsidRPr="007B5FD9">
        <w:rPr>
          <w:rFonts w:ascii="Times New Roman" w:hAnsi="Times New Roman" w:cs="Times New Roman"/>
          <w:sz w:val="28"/>
          <w:szCs w:val="28"/>
          <w:u w:color="4D4D4D"/>
        </w:rPr>
        <w:t>ServiceContractAttribute</w:t>
      </w:r>
      <w:proofErr w:type="spellEnd"/>
      <w:r w:rsidRPr="007B5FD9">
        <w:rPr>
          <w:rFonts w:ascii="Times New Roman" w:hAnsi="Times New Roman" w:cs="Times New Roman"/>
          <w:sz w:val="28"/>
          <w:szCs w:val="28"/>
          <w:u w:color="4D4D4D"/>
        </w:rPr>
        <w:t xml:space="preserve"> к этому интерфейсу.</w:t>
      </w:r>
      <w:r w:rsidR="007B5FD9">
        <w:rPr>
          <w:rFonts w:ascii="Times New Roman" w:hAnsi="Times New Roman" w:cs="Times New Roman"/>
          <w:sz w:val="28"/>
          <w:szCs w:val="28"/>
          <w:u w:color="4D4D4D"/>
        </w:rPr>
        <w:t xml:space="preserve"> </w:t>
      </w:r>
    </w:p>
    <w:p w14:paraId="348F3BBF" w14:textId="77777777" w:rsidR="006463C1" w:rsidRPr="007B5FD9" w:rsidRDefault="006463C1" w:rsidP="006463C1">
      <w:pPr>
        <w:widowControl w:val="0"/>
        <w:autoSpaceDE w:val="0"/>
        <w:autoSpaceDN w:val="0"/>
        <w:adjustRightInd w:val="0"/>
        <w:ind w:firstLine="709"/>
        <w:jc w:val="both"/>
        <w:rPr>
          <w:rFonts w:ascii="Times New Roman" w:hAnsi="Times New Roman" w:cs="Times New Roman"/>
          <w:sz w:val="28"/>
          <w:szCs w:val="28"/>
          <w:u w:color="4D4D4D"/>
        </w:rPr>
      </w:pPr>
      <w:r w:rsidRPr="007B5FD9">
        <w:rPr>
          <w:rFonts w:ascii="Times New Roman" w:hAnsi="Times New Roman" w:cs="Times New Roman"/>
          <w:b/>
          <w:bCs/>
          <w:sz w:val="28"/>
          <w:szCs w:val="28"/>
          <w:u w:color="4D4D4D"/>
        </w:rPr>
        <w:t>контракт операции</w:t>
      </w:r>
    </w:p>
    <w:p w14:paraId="75F3D411" w14:textId="77777777" w:rsidR="006463C1" w:rsidRPr="007B5FD9" w:rsidRDefault="006463C1" w:rsidP="006463C1">
      <w:pPr>
        <w:widowControl w:val="0"/>
        <w:autoSpaceDE w:val="0"/>
        <w:autoSpaceDN w:val="0"/>
        <w:adjustRightInd w:val="0"/>
        <w:ind w:firstLine="709"/>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Контракт операции определяет параметры операции и тип возвращаемых ею данных.</w:t>
      </w:r>
      <w:r w:rsidR="007B5FD9">
        <w:rPr>
          <w:rFonts w:ascii="Times New Roman" w:hAnsi="Times New Roman" w:cs="Times New Roman"/>
          <w:sz w:val="28"/>
          <w:szCs w:val="28"/>
          <w:u w:color="4D4D4D"/>
        </w:rPr>
        <w:t xml:space="preserve"> </w:t>
      </w:r>
      <w:r w:rsidRPr="007B5FD9">
        <w:rPr>
          <w:rFonts w:ascii="Times New Roman" w:hAnsi="Times New Roman" w:cs="Times New Roman"/>
          <w:sz w:val="28"/>
          <w:szCs w:val="28"/>
          <w:u w:color="4D4D4D"/>
        </w:rPr>
        <w:t xml:space="preserve">При создании интерфейса, определяющего контракт службы, контракт операции задается применением атрибута </w:t>
      </w:r>
      <w:proofErr w:type="spellStart"/>
      <w:r w:rsidRPr="007B5FD9">
        <w:rPr>
          <w:rFonts w:ascii="Times New Roman" w:hAnsi="Times New Roman" w:cs="Times New Roman"/>
          <w:sz w:val="28"/>
          <w:szCs w:val="28"/>
          <w:u w:color="4D4D4D"/>
        </w:rPr>
        <w:t>OperationContractAttribute</w:t>
      </w:r>
      <w:proofErr w:type="spellEnd"/>
      <w:r w:rsidRPr="007B5FD9">
        <w:rPr>
          <w:rFonts w:ascii="Times New Roman" w:hAnsi="Times New Roman" w:cs="Times New Roman"/>
          <w:sz w:val="28"/>
          <w:szCs w:val="28"/>
          <w:u w:color="4D4D4D"/>
        </w:rPr>
        <w:t xml:space="preserve"> к определению каждого метода, входящего в контракт.</w:t>
      </w:r>
      <w:r w:rsidR="007B5FD9">
        <w:rPr>
          <w:rFonts w:ascii="Times New Roman" w:hAnsi="Times New Roman" w:cs="Times New Roman"/>
          <w:sz w:val="28"/>
          <w:szCs w:val="28"/>
          <w:u w:color="4D4D4D"/>
        </w:rPr>
        <w:t xml:space="preserve"> </w:t>
      </w:r>
      <w:r w:rsidRPr="007B5FD9">
        <w:rPr>
          <w:rFonts w:ascii="Times New Roman" w:hAnsi="Times New Roman" w:cs="Times New Roman"/>
          <w:sz w:val="28"/>
          <w:szCs w:val="28"/>
          <w:u w:color="4D4D4D"/>
        </w:rPr>
        <w:t>Операции могут задаваться как получающие одно сообщение и возвращающие одно сообщение или как получающие набор типов и возвращающие тип.</w:t>
      </w:r>
      <w:r w:rsidR="007B5FD9">
        <w:rPr>
          <w:rFonts w:ascii="Times New Roman" w:hAnsi="Times New Roman" w:cs="Times New Roman"/>
          <w:sz w:val="28"/>
          <w:szCs w:val="28"/>
          <w:u w:color="4D4D4D"/>
        </w:rPr>
        <w:t xml:space="preserve"> </w:t>
      </w:r>
      <w:r w:rsidRPr="007B5FD9">
        <w:rPr>
          <w:rFonts w:ascii="Times New Roman" w:hAnsi="Times New Roman" w:cs="Times New Roman"/>
          <w:sz w:val="28"/>
          <w:szCs w:val="28"/>
          <w:u w:color="4D4D4D"/>
        </w:rPr>
        <w:t>В последнем случае формат сообщений, обмен которыми происходит при выполнении данной операции, определяется системой.</w:t>
      </w:r>
    </w:p>
    <w:p w14:paraId="261B8D88" w14:textId="77777777" w:rsidR="006463C1" w:rsidRPr="007B5FD9" w:rsidRDefault="006463C1" w:rsidP="006463C1">
      <w:pPr>
        <w:widowControl w:val="0"/>
        <w:autoSpaceDE w:val="0"/>
        <w:autoSpaceDN w:val="0"/>
        <w:adjustRightInd w:val="0"/>
        <w:ind w:firstLine="709"/>
        <w:jc w:val="both"/>
        <w:rPr>
          <w:rFonts w:ascii="Times New Roman" w:hAnsi="Times New Roman" w:cs="Times New Roman"/>
          <w:sz w:val="28"/>
          <w:szCs w:val="28"/>
          <w:u w:color="4D4D4D"/>
        </w:rPr>
      </w:pPr>
      <w:r w:rsidRPr="007B5FD9">
        <w:rPr>
          <w:rFonts w:ascii="Times New Roman" w:hAnsi="Times New Roman" w:cs="Times New Roman"/>
          <w:b/>
          <w:bCs/>
          <w:sz w:val="28"/>
          <w:szCs w:val="28"/>
          <w:u w:color="4D4D4D"/>
        </w:rPr>
        <w:t>контракт сообщения</w:t>
      </w:r>
    </w:p>
    <w:p w14:paraId="0A116FE7" w14:textId="77777777" w:rsidR="006463C1" w:rsidRPr="007B5FD9" w:rsidRDefault="006463C1" w:rsidP="006463C1">
      <w:pPr>
        <w:widowControl w:val="0"/>
        <w:autoSpaceDE w:val="0"/>
        <w:autoSpaceDN w:val="0"/>
        <w:adjustRightInd w:val="0"/>
        <w:ind w:firstLine="709"/>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Описывает формат сообщения.</w:t>
      </w:r>
      <w:r w:rsidR="00C26B9D">
        <w:rPr>
          <w:rFonts w:ascii="Times New Roman" w:hAnsi="Times New Roman" w:cs="Times New Roman"/>
          <w:sz w:val="28"/>
          <w:szCs w:val="28"/>
          <w:u w:color="4D4D4D"/>
        </w:rPr>
        <w:t xml:space="preserve"> </w:t>
      </w:r>
      <w:r w:rsidRPr="007B5FD9">
        <w:rPr>
          <w:rFonts w:ascii="Times New Roman" w:hAnsi="Times New Roman" w:cs="Times New Roman"/>
          <w:sz w:val="28"/>
          <w:szCs w:val="28"/>
          <w:u w:color="4D4D4D"/>
        </w:rPr>
        <w:t>Например, в нем описывается, должны ли элементы сообщения размещаться в заголовках или в тексте, какой уровень безопасности должен применяться к определенным элементам сообщения и т. д.</w:t>
      </w:r>
    </w:p>
    <w:p w14:paraId="59FEAE0F" w14:textId="77777777" w:rsidR="006463C1" w:rsidRPr="007B5FD9" w:rsidRDefault="006463C1" w:rsidP="006463C1">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b/>
          <w:bCs/>
          <w:sz w:val="28"/>
          <w:szCs w:val="28"/>
          <w:u w:val="single"/>
        </w:rPr>
        <w:t>контракт сбоя</w:t>
      </w:r>
    </w:p>
    <w:p w14:paraId="1A6857AF" w14:textId="77777777" w:rsidR="006463C1" w:rsidRPr="007B5FD9" w:rsidRDefault="006463C1" w:rsidP="006463C1">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Может связываться с операцией службы для обозначения ошибок, которые могут возвращаться вызывающему объекту.</w:t>
      </w:r>
      <w:r w:rsidR="00C26B9D">
        <w:rPr>
          <w:rFonts w:ascii="Times New Roman" w:hAnsi="Times New Roman" w:cs="Times New Roman"/>
          <w:sz w:val="28"/>
          <w:szCs w:val="28"/>
        </w:rPr>
        <w:t xml:space="preserve"> </w:t>
      </w:r>
      <w:r w:rsidRPr="007B5FD9">
        <w:rPr>
          <w:rFonts w:ascii="Times New Roman" w:hAnsi="Times New Roman" w:cs="Times New Roman"/>
          <w:sz w:val="28"/>
          <w:szCs w:val="28"/>
        </w:rPr>
        <w:t>С операцией могут быть связаны ноль или более сбоев.</w:t>
      </w:r>
      <w:r w:rsidR="00C26B9D">
        <w:rPr>
          <w:rFonts w:ascii="Times New Roman" w:hAnsi="Times New Roman" w:cs="Times New Roman"/>
          <w:sz w:val="28"/>
          <w:szCs w:val="28"/>
        </w:rPr>
        <w:t xml:space="preserve"> </w:t>
      </w:r>
      <w:r w:rsidRPr="007B5FD9">
        <w:rPr>
          <w:rFonts w:ascii="Times New Roman" w:hAnsi="Times New Roman" w:cs="Times New Roman"/>
          <w:sz w:val="28"/>
          <w:szCs w:val="28"/>
        </w:rPr>
        <w:t>Эти ошибки представляют собой сбои протокола SOAP, которые моделируются в модели программирования как исключения.</w:t>
      </w:r>
    </w:p>
    <w:p w14:paraId="2FF88D12" w14:textId="77777777" w:rsidR="006463C1" w:rsidRPr="007B5FD9" w:rsidRDefault="006463C1" w:rsidP="006463C1">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b/>
          <w:bCs/>
          <w:sz w:val="28"/>
          <w:szCs w:val="28"/>
          <w:u w:val="single"/>
        </w:rPr>
        <w:t>контракт данных</w:t>
      </w:r>
    </w:p>
    <w:p w14:paraId="6D48C3BA" w14:textId="77777777" w:rsidR="006463C1" w:rsidRPr="007B5FD9" w:rsidRDefault="006463C1" w:rsidP="006463C1">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Хранящееся в метаданных описание типов данных, используемых службой.</w:t>
      </w:r>
      <w:r w:rsidR="00C26B9D">
        <w:rPr>
          <w:rFonts w:ascii="Times New Roman" w:hAnsi="Times New Roman" w:cs="Times New Roman"/>
          <w:sz w:val="28"/>
          <w:szCs w:val="28"/>
        </w:rPr>
        <w:t xml:space="preserve"> </w:t>
      </w:r>
      <w:r w:rsidRPr="007B5FD9">
        <w:rPr>
          <w:rFonts w:ascii="Times New Roman" w:hAnsi="Times New Roman" w:cs="Times New Roman"/>
          <w:sz w:val="28"/>
          <w:szCs w:val="28"/>
        </w:rPr>
        <w:t>Это описание позволяет другим объектам работать со службой.</w:t>
      </w:r>
      <w:r w:rsidR="00C26B9D">
        <w:rPr>
          <w:rFonts w:ascii="Times New Roman" w:hAnsi="Times New Roman" w:cs="Times New Roman"/>
          <w:sz w:val="28"/>
          <w:szCs w:val="28"/>
        </w:rPr>
        <w:t xml:space="preserve"> </w:t>
      </w:r>
      <w:r w:rsidRPr="007B5FD9">
        <w:rPr>
          <w:rFonts w:ascii="Times New Roman" w:hAnsi="Times New Roman" w:cs="Times New Roman"/>
          <w:sz w:val="28"/>
          <w:szCs w:val="28"/>
        </w:rPr>
        <w:t>Типы данных могут использоваться в любой части сообщения, например в виде типов параметров или возвращаемых значений.</w:t>
      </w:r>
      <w:r w:rsidR="00C26B9D">
        <w:rPr>
          <w:rFonts w:ascii="Times New Roman" w:hAnsi="Times New Roman" w:cs="Times New Roman"/>
          <w:sz w:val="28"/>
          <w:szCs w:val="28"/>
        </w:rPr>
        <w:t xml:space="preserve"> </w:t>
      </w:r>
      <w:r w:rsidRPr="007B5FD9">
        <w:rPr>
          <w:rFonts w:ascii="Times New Roman" w:hAnsi="Times New Roman" w:cs="Times New Roman"/>
          <w:sz w:val="28"/>
          <w:szCs w:val="28"/>
        </w:rPr>
        <w:t>Если в службе используются только простые типы, явное использование контрактов данных не требуется.</w:t>
      </w:r>
    </w:p>
    <w:p w14:paraId="1B89AEC2" w14:textId="77777777" w:rsidR="006463C1" w:rsidRPr="007B5FD9" w:rsidRDefault="006463C1" w:rsidP="006463C1">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Безопасность в WCF включает обеспечение конфиденциальности (шифрование сообщений для исключения перехвата), целостности (средства обнаружения подделки сообщения), проверку подлинности (средства проверки серверов и клиентов) и авторизацию (управление доступом к ресурсам).Эти функции предоставляются либо путем использования существующих механизмов безопасности, таких как TLS по HTTP (также называемый HTTPS), либо путем реализации одной или нескольких различных спецификаций безопасности WS-*.</w:t>
      </w:r>
    </w:p>
    <w:p w14:paraId="0C020971" w14:textId="77777777" w:rsidR="006463C1" w:rsidRPr="007B5FD9" w:rsidRDefault="006463C1" w:rsidP="006463C1">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lastRenderedPageBreak/>
        <w:t xml:space="preserve">КОНЕЧНЫЕ ТОЧКИ </w:t>
      </w:r>
    </w:p>
    <w:p w14:paraId="4530FA09" w14:textId="77777777" w:rsidR="006463C1" w:rsidRPr="007B5FD9" w:rsidRDefault="006463C1" w:rsidP="006463C1">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Вся связь со службой Windows Communication Foundation (WCF) осуществляется через конечные точки службы.</w:t>
      </w:r>
      <w:r w:rsidR="00C26B9D">
        <w:rPr>
          <w:rFonts w:ascii="Times New Roman" w:hAnsi="Times New Roman" w:cs="Times New Roman"/>
          <w:sz w:val="28"/>
          <w:szCs w:val="28"/>
        </w:rPr>
        <w:t xml:space="preserve"> </w:t>
      </w:r>
      <w:r w:rsidRPr="007B5FD9">
        <w:rPr>
          <w:rFonts w:ascii="Times New Roman" w:hAnsi="Times New Roman" w:cs="Times New Roman"/>
          <w:sz w:val="28"/>
          <w:szCs w:val="28"/>
        </w:rPr>
        <w:t>Конечные точки обеспечивают доступ клиентов к функциональным возможностям службы WCF.</w:t>
      </w:r>
    </w:p>
    <w:p w14:paraId="02F4F7C6" w14:textId="77777777" w:rsidR="006463C1" w:rsidRPr="007B5FD9" w:rsidRDefault="006463C1" w:rsidP="006463C1">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Каждая конечная точка состоит из четырех свойств:</w:t>
      </w:r>
    </w:p>
    <w:p w14:paraId="0AD22BDE" w14:textId="77777777" w:rsidR="006463C1" w:rsidRPr="007B5FD9" w:rsidRDefault="006463C1" w:rsidP="004C3030">
      <w:pPr>
        <w:widowControl w:val="0"/>
        <w:numPr>
          <w:ilvl w:val="0"/>
          <w:numId w:val="26"/>
        </w:numPr>
        <w:tabs>
          <w:tab w:val="left" w:pos="220"/>
          <w:tab w:val="left" w:pos="720"/>
          <w:tab w:val="left" w:pos="1701"/>
        </w:tabs>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адрес, показывающий, где можно найти конечную точку; </w:t>
      </w:r>
    </w:p>
    <w:p w14:paraId="3BE99B53" w14:textId="77777777" w:rsidR="006463C1" w:rsidRPr="007B5FD9" w:rsidRDefault="006463C1" w:rsidP="004C3030">
      <w:pPr>
        <w:widowControl w:val="0"/>
        <w:numPr>
          <w:ilvl w:val="0"/>
          <w:numId w:val="26"/>
        </w:numPr>
        <w:tabs>
          <w:tab w:val="left" w:pos="220"/>
          <w:tab w:val="left" w:pos="720"/>
          <w:tab w:val="left" w:pos="1701"/>
        </w:tabs>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привязка, показывающая, как клиент может связаться с конечной точкой; </w:t>
      </w:r>
    </w:p>
    <w:p w14:paraId="0BF8880D" w14:textId="77777777" w:rsidR="006463C1" w:rsidRPr="007B5FD9" w:rsidRDefault="006463C1" w:rsidP="004C3030">
      <w:pPr>
        <w:widowControl w:val="0"/>
        <w:numPr>
          <w:ilvl w:val="0"/>
          <w:numId w:val="26"/>
        </w:numPr>
        <w:tabs>
          <w:tab w:val="left" w:pos="220"/>
          <w:tab w:val="left" w:pos="720"/>
          <w:tab w:val="left" w:pos="1701"/>
        </w:tabs>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контракт, определяющий доступные операции; </w:t>
      </w:r>
    </w:p>
    <w:p w14:paraId="58881B29" w14:textId="77777777" w:rsidR="006463C1" w:rsidRPr="007B5FD9" w:rsidRDefault="006463C1" w:rsidP="004C3030">
      <w:pPr>
        <w:widowControl w:val="0"/>
        <w:numPr>
          <w:ilvl w:val="0"/>
          <w:numId w:val="26"/>
        </w:numPr>
        <w:tabs>
          <w:tab w:val="left" w:pos="220"/>
          <w:tab w:val="left" w:pos="720"/>
          <w:tab w:val="left" w:pos="1701"/>
        </w:tabs>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набор поведений, задающих сведения о локальной реализации конечной точки.</w:t>
      </w:r>
    </w:p>
    <w:p w14:paraId="7886D5D3" w14:textId="77777777" w:rsidR="006463C1" w:rsidRPr="007B5FD9" w:rsidRDefault="006463C1" w:rsidP="00C26B9D">
      <w:pPr>
        <w:widowControl w:val="0"/>
        <w:tabs>
          <w:tab w:val="left" w:pos="220"/>
          <w:tab w:val="left" w:pos="720"/>
        </w:tabs>
        <w:autoSpaceDE w:val="0"/>
        <w:autoSpaceDN w:val="0"/>
        <w:adjustRightInd w:val="0"/>
        <w:ind w:left="720"/>
        <w:jc w:val="both"/>
        <w:rPr>
          <w:rFonts w:ascii="Times New Roman" w:hAnsi="Times New Roman" w:cs="Times New Roman"/>
          <w:sz w:val="28"/>
          <w:szCs w:val="28"/>
        </w:rPr>
      </w:pPr>
      <w:r w:rsidRPr="007B5FD9">
        <w:rPr>
          <w:rFonts w:ascii="Times New Roman" w:hAnsi="Times New Roman" w:cs="Times New Roman"/>
          <w:sz w:val="28"/>
          <w:szCs w:val="28"/>
        </w:rPr>
        <w:t>Каждая конечная точка состоит из следующего</w:t>
      </w:r>
      <w:r w:rsidR="00C26B9D">
        <w:rPr>
          <w:rFonts w:ascii="Times New Roman" w:hAnsi="Times New Roman" w:cs="Times New Roman"/>
          <w:sz w:val="28"/>
          <w:szCs w:val="28"/>
        </w:rPr>
        <w:t>:</w:t>
      </w:r>
    </w:p>
    <w:p w14:paraId="67C5E900" w14:textId="77777777" w:rsidR="006463C1" w:rsidRPr="007B5FD9" w:rsidRDefault="00C26B9D" w:rsidP="00C26B9D">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r>
        <w:rPr>
          <w:rFonts w:ascii="Times New Roman" w:hAnsi="Times New Roman" w:cs="Times New Roman"/>
          <w:sz w:val="28"/>
          <w:szCs w:val="28"/>
        </w:rPr>
        <w:tab/>
      </w:r>
      <w:r w:rsidR="006463C1" w:rsidRPr="007B5FD9">
        <w:rPr>
          <w:rFonts w:ascii="Times New Roman" w:hAnsi="Times New Roman" w:cs="Times New Roman"/>
          <w:sz w:val="28"/>
          <w:szCs w:val="28"/>
        </w:rPr>
        <w:t xml:space="preserve">Адрес: адрес однозначно определяет конечную точку и указывает потенциальным потребителям на место расположения </w:t>
      </w:r>
      <w:proofErr w:type="spellStart"/>
      <w:r w:rsidR="006463C1" w:rsidRPr="007B5FD9">
        <w:rPr>
          <w:rFonts w:ascii="Times New Roman" w:hAnsi="Times New Roman" w:cs="Times New Roman"/>
          <w:sz w:val="28"/>
          <w:szCs w:val="28"/>
        </w:rPr>
        <w:t>службы.В</w:t>
      </w:r>
      <w:proofErr w:type="spellEnd"/>
      <w:r w:rsidR="006463C1" w:rsidRPr="007B5FD9">
        <w:rPr>
          <w:rFonts w:ascii="Times New Roman" w:hAnsi="Times New Roman" w:cs="Times New Roman"/>
          <w:sz w:val="28"/>
          <w:szCs w:val="28"/>
        </w:rPr>
        <w:t xml:space="preserve"> объектной модели WCF адрес представлен классом </w:t>
      </w:r>
      <w:hyperlink r:id="rId36" w:history="1">
        <w:proofErr w:type="spellStart"/>
        <w:r w:rsidR="006463C1" w:rsidRPr="007B5FD9">
          <w:rPr>
            <w:rFonts w:ascii="Times New Roman" w:hAnsi="Times New Roman" w:cs="Times New Roman"/>
            <w:sz w:val="28"/>
            <w:szCs w:val="28"/>
          </w:rPr>
          <w:t>EndpointAddress</w:t>
        </w:r>
      </w:hyperlink>
      <w:r w:rsidR="006463C1" w:rsidRPr="007B5FD9">
        <w:rPr>
          <w:rFonts w:ascii="Times New Roman" w:hAnsi="Times New Roman" w:cs="Times New Roman"/>
          <w:sz w:val="28"/>
          <w:szCs w:val="28"/>
        </w:rPr>
        <w:t>.Класс</w:t>
      </w:r>
      <w:proofErr w:type="spellEnd"/>
      <w:r w:rsidR="006463C1" w:rsidRPr="007B5FD9">
        <w:rPr>
          <w:rFonts w:ascii="Times New Roman" w:hAnsi="Times New Roman" w:cs="Times New Roman"/>
          <w:sz w:val="28"/>
          <w:szCs w:val="28"/>
        </w:rPr>
        <w:t xml:space="preserve"> </w:t>
      </w:r>
      <w:hyperlink r:id="rId37" w:history="1">
        <w:proofErr w:type="spellStart"/>
        <w:r w:rsidR="006463C1" w:rsidRPr="007B5FD9">
          <w:rPr>
            <w:rFonts w:ascii="Times New Roman" w:hAnsi="Times New Roman" w:cs="Times New Roman"/>
            <w:sz w:val="28"/>
            <w:szCs w:val="28"/>
          </w:rPr>
          <w:t>EndpointAddress</w:t>
        </w:r>
        <w:proofErr w:type="spellEnd"/>
      </w:hyperlink>
      <w:r w:rsidR="006463C1" w:rsidRPr="007B5FD9">
        <w:rPr>
          <w:rFonts w:ascii="Times New Roman" w:hAnsi="Times New Roman" w:cs="Times New Roman"/>
          <w:sz w:val="28"/>
          <w:szCs w:val="28"/>
        </w:rPr>
        <w:t xml:space="preserve"> содержит следующее.</w:t>
      </w:r>
    </w:p>
    <w:p w14:paraId="2E888DD3" w14:textId="77777777" w:rsidR="006463C1" w:rsidRPr="007B5FD9" w:rsidRDefault="006463C1" w:rsidP="00C26B9D">
      <w:pPr>
        <w:widowControl w:val="0"/>
        <w:tabs>
          <w:tab w:val="left" w:pos="940"/>
          <w:tab w:val="left" w:pos="1440"/>
        </w:tabs>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Свойство </w:t>
      </w:r>
      <w:hyperlink r:id="rId38" w:history="1">
        <w:proofErr w:type="spellStart"/>
        <w:r w:rsidRPr="007B5FD9">
          <w:rPr>
            <w:rFonts w:ascii="Times New Roman" w:hAnsi="Times New Roman" w:cs="Times New Roman"/>
            <w:sz w:val="28"/>
            <w:szCs w:val="28"/>
          </w:rPr>
          <w:t>Uri</w:t>
        </w:r>
        <w:proofErr w:type="spellEnd"/>
      </w:hyperlink>
      <w:r w:rsidRPr="007B5FD9">
        <w:rPr>
          <w:rFonts w:ascii="Times New Roman" w:hAnsi="Times New Roman" w:cs="Times New Roman"/>
          <w:sz w:val="28"/>
          <w:szCs w:val="28"/>
        </w:rPr>
        <w:t xml:space="preserve">, представляющее адрес службы. </w:t>
      </w:r>
    </w:p>
    <w:p w14:paraId="47B5B5E9" w14:textId="77777777" w:rsidR="006463C1" w:rsidRPr="007B5FD9" w:rsidRDefault="006463C1" w:rsidP="00C26B9D">
      <w:pPr>
        <w:widowControl w:val="0"/>
        <w:tabs>
          <w:tab w:val="left" w:pos="940"/>
          <w:tab w:val="left" w:pos="1440"/>
        </w:tabs>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Свойство </w:t>
      </w:r>
      <w:hyperlink r:id="rId39" w:history="1">
        <w:proofErr w:type="spellStart"/>
        <w:r w:rsidRPr="007B5FD9">
          <w:rPr>
            <w:rFonts w:ascii="Times New Roman" w:hAnsi="Times New Roman" w:cs="Times New Roman"/>
            <w:sz w:val="28"/>
            <w:szCs w:val="28"/>
          </w:rPr>
          <w:t>Identity</w:t>
        </w:r>
        <w:proofErr w:type="spellEnd"/>
      </w:hyperlink>
      <w:r w:rsidRPr="007B5FD9">
        <w:rPr>
          <w:rFonts w:ascii="Times New Roman" w:hAnsi="Times New Roman" w:cs="Times New Roman"/>
          <w:sz w:val="28"/>
          <w:szCs w:val="28"/>
        </w:rPr>
        <w:t xml:space="preserve">, представляющее удостоверение безопасности службы и коллекцию необязательных заголовков </w:t>
      </w:r>
      <w:proofErr w:type="spellStart"/>
      <w:r w:rsidRPr="007B5FD9">
        <w:rPr>
          <w:rFonts w:ascii="Times New Roman" w:hAnsi="Times New Roman" w:cs="Times New Roman"/>
          <w:sz w:val="28"/>
          <w:szCs w:val="28"/>
        </w:rPr>
        <w:t>сообщений.Необязательные</w:t>
      </w:r>
      <w:proofErr w:type="spellEnd"/>
      <w:r w:rsidRPr="007B5FD9">
        <w:rPr>
          <w:rFonts w:ascii="Times New Roman" w:hAnsi="Times New Roman" w:cs="Times New Roman"/>
          <w:sz w:val="28"/>
          <w:szCs w:val="28"/>
        </w:rPr>
        <w:t xml:space="preserve"> заголовки сообщений используются для вывода дополнительной и более подробной информации, необходимой для идентификации конечной точки или взаимодействия с ней.</w:t>
      </w:r>
    </w:p>
    <w:p w14:paraId="211098D1" w14:textId="77777777" w:rsidR="00C26B9D" w:rsidRPr="007B5FD9" w:rsidRDefault="006463C1" w:rsidP="00C26B9D">
      <w:pPr>
        <w:widowControl w:val="0"/>
        <w:autoSpaceDE w:val="0"/>
        <w:autoSpaceDN w:val="0"/>
        <w:adjustRightInd w:val="0"/>
        <w:ind w:firstLine="709"/>
        <w:jc w:val="both"/>
        <w:rPr>
          <w:rFonts w:ascii="Times New Roman" w:hAnsi="Times New Roman" w:cs="Times New Roman"/>
          <w:sz w:val="28"/>
          <w:szCs w:val="28"/>
          <w:u w:color="4D4D4D"/>
        </w:rPr>
      </w:pPr>
      <w:r w:rsidRPr="007B5FD9">
        <w:rPr>
          <w:rFonts w:ascii="Times New Roman" w:hAnsi="Times New Roman" w:cs="Times New Roman"/>
          <w:sz w:val="28"/>
          <w:szCs w:val="28"/>
        </w:rPr>
        <w:t xml:space="preserve">Привязка. </w:t>
      </w:r>
    </w:p>
    <w:p w14:paraId="14C3565B" w14:textId="77777777" w:rsidR="00C26B9D" w:rsidRPr="007B5FD9" w:rsidRDefault="00C26B9D" w:rsidP="00C26B9D">
      <w:pPr>
        <w:widowControl w:val="0"/>
        <w:autoSpaceDE w:val="0"/>
        <w:autoSpaceDN w:val="0"/>
        <w:adjustRightInd w:val="0"/>
        <w:ind w:firstLine="709"/>
        <w:jc w:val="both"/>
        <w:rPr>
          <w:rFonts w:ascii="Times New Roman" w:hAnsi="Times New Roman" w:cs="Times New Roman"/>
          <w:sz w:val="28"/>
          <w:szCs w:val="28"/>
          <w:u w:color="4D4D4D"/>
        </w:rPr>
      </w:pPr>
      <w:r w:rsidRPr="007B5FD9">
        <w:rPr>
          <w:rFonts w:ascii="Times New Roman" w:hAnsi="Times New Roman" w:cs="Times New Roman"/>
          <w:sz w:val="28"/>
          <w:szCs w:val="28"/>
          <w:u w:color="4D4D4D"/>
        </w:rPr>
        <w:t>Служба WCF содержит ряд привязок, предоставляемых системой.</w:t>
      </w:r>
      <w:r>
        <w:rPr>
          <w:rFonts w:ascii="Times New Roman" w:hAnsi="Times New Roman" w:cs="Times New Roman"/>
          <w:sz w:val="28"/>
          <w:szCs w:val="28"/>
          <w:u w:color="4D4D4D"/>
        </w:rPr>
        <w:t xml:space="preserve"> </w:t>
      </w:r>
      <w:r w:rsidRPr="007B5FD9">
        <w:rPr>
          <w:rFonts w:ascii="Times New Roman" w:hAnsi="Times New Roman" w:cs="Times New Roman"/>
          <w:sz w:val="28"/>
          <w:szCs w:val="28"/>
          <w:u w:color="4D4D4D"/>
        </w:rPr>
        <w:t>Они являются коллекциями элементов привязки, оптимизированными для конкретных сценариев.</w:t>
      </w:r>
      <w:r>
        <w:rPr>
          <w:rFonts w:ascii="Times New Roman" w:hAnsi="Times New Roman" w:cs="Times New Roman"/>
          <w:sz w:val="28"/>
          <w:szCs w:val="28"/>
          <w:u w:color="4D4D4D"/>
        </w:rPr>
        <w:t xml:space="preserve"> </w:t>
      </w:r>
      <w:r w:rsidRPr="007B5FD9">
        <w:rPr>
          <w:rFonts w:ascii="Times New Roman" w:hAnsi="Times New Roman" w:cs="Times New Roman"/>
          <w:sz w:val="28"/>
          <w:szCs w:val="28"/>
          <w:u w:color="4D4D4D"/>
        </w:rPr>
        <w:t xml:space="preserve">Например, класс </w:t>
      </w:r>
      <w:hyperlink r:id="rId40" w:history="1">
        <w:proofErr w:type="spellStart"/>
        <w:r w:rsidRPr="007B5FD9">
          <w:rPr>
            <w:rFonts w:ascii="Times New Roman" w:hAnsi="Times New Roman" w:cs="Times New Roman"/>
            <w:sz w:val="28"/>
            <w:szCs w:val="28"/>
            <w:u w:color="4D4D4D"/>
          </w:rPr>
          <w:t>WSHttpBinding</w:t>
        </w:r>
        <w:proofErr w:type="spellEnd"/>
      </w:hyperlink>
      <w:r w:rsidRPr="007B5FD9">
        <w:rPr>
          <w:rFonts w:ascii="Times New Roman" w:hAnsi="Times New Roman" w:cs="Times New Roman"/>
          <w:sz w:val="28"/>
          <w:szCs w:val="28"/>
          <w:u w:color="4D4D4D"/>
        </w:rPr>
        <w:t xml:space="preserve"> предназначен для взаимодействия со службами, реализующими различные спецификации WS-*.</w:t>
      </w:r>
      <w:r>
        <w:rPr>
          <w:rFonts w:ascii="Times New Roman" w:hAnsi="Times New Roman" w:cs="Times New Roman"/>
          <w:sz w:val="28"/>
          <w:szCs w:val="28"/>
          <w:u w:color="4D4D4D"/>
        </w:rPr>
        <w:t xml:space="preserve"> </w:t>
      </w:r>
      <w:r w:rsidRPr="007B5FD9">
        <w:rPr>
          <w:rFonts w:ascii="Times New Roman" w:hAnsi="Times New Roman" w:cs="Times New Roman"/>
          <w:sz w:val="28"/>
          <w:szCs w:val="28"/>
          <w:u w:color="4D4D4D"/>
        </w:rPr>
        <w:t>Эти заранее определенные привязки экономят время, предоставляя только те параметры, которые могут быть правильно применены для конкретного сценария.</w:t>
      </w:r>
      <w:r>
        <w:rPr>
          <w:rFonts w:ascii="Times New Roman" w:hAnsi="Times New Roman" w:cs="Times New Roman"/>
          <w:sz w:val="28"/>
          <w:szCs w:val="28"/>
          <w:u w:color="4D4D4D"/>
        </w:rPr>
        <w:t xml:space="preserve"> </w:t>
      </w:r>
      <w:r w:rsidRPr="007B5FD9">
        <w:rPr>
          <w:rFonts w:ascii="Times New Roman" w:hAnsi="Times New Roman" w:cs="Times New Roman"/>
          <w:sz w:val="28"/>
          <w:szCs w:val="28"/>
          <w:u w:color="4D4D4D"/>
        </w:rPr>
        <w:t>Если заранее определенная привязка не удовлетворяет необходимым требованиям, можно создать собственную настраиваемую привязку.</w:t>
      </w:r>
    </w:p>
    <w:p w14:paraId="24D49F07" w14:textId="77777777" w:rsidR="006463C1" w:rsidRPr="007B5FD9" w:rsidRDefault="006463C1" w:rsidP="00C26B9D">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Привязка задает способ связи клиента с конечной точкой.</w:t>
      </w:r>
      <w:r w:rsidR="00C26B9D">
        <w:rPr>
          <w:rFonts w:ascii="Times New Roman" w:hAnsi="Times New Roman" w:cs="Times New Roman"/>
          <w:sz w:val="28"/>
          <w:szCs w:val="28"/>
        </w:rPr>
        <w:t xml:space="preserve"> </w:t>
      </w:r>
      <w:r w:rsidRPr="007B5FD9">
        <w:rPr>
          <w:rFonts w:ascii="Times New Roman" w:hAnsi="Times New Roman" w:cs="Times New Roman"/>
          <w:sz w:val="28"/>
          <w:szCs w:val="28"/>
        </w:rPr>
        <w:t>В том числе следующее:</w:t>
      </w:r>
    </w:p>
    <w:p w14:paraId="0BE58B57" w14:textId="77777777" w:rsidR="006463C1" w:rsidRPr="007B5FD9" w:rsidRDefault="006463C1" w:rsidP="004C3030">
      <w:pPr>
        <w:widowControl w:val="0"/>
        <w:numPr>
          <w:ilvl w:val="1"/>
          <w:numId w:val="26"/>
        </w:numPr>
        <w:tabs>
          <w:tab w:val="left" w:pos="940"/>
        </w:tabs>
        <w:autoSpaceDE w:val="0"/>
        <w:autoSpaceDN w:val="0"/>
        <w:adjustRightInd w:val="0"/>
        <w:ind w:left="0"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используемый транспортный протокол (например, TCP или HTTP); </w:t>
      </w:r>
    </w:p>
    <w:p w14:paraId="001F3A23" w14:textId="77777777" w:rsidR="006463C1" w:rsidRPr="007B5FD9" w:rsidRDefault="006463C1" w:rsidP="004C3030">
      <w:pPr>
        <w:widowControl w:val="0"/>
        <w:numPr>
          <w:ilvl w:val="1"/>
          <w:numId w:val="26"/>
        </w:numPr>
        <w:tabs>
          <w:tab w:val="left" w:pos="940"/>
        </w:tabs>
        <w:autoSpaceDE w:val="0"/>
        <w:autoSpaceDN w:val="0"/>
        <w:adjustRightInd w:val="0"/>
        <w:ind w:left="0"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используемую в сообщениях кодировку (например, текст или двоичное кодирование); </w:t>
      </w:r>
    </w:p>
    <w:p w14:paraId="490606AA" w14:textId="77777777" w:rsidR="006463C1" w:rsidRDefault="006463C1" w:rsidP="004C3030">
      <w:pPr>
        <w:widowControl w:val="0"/>
        <w:numPr>
          <w:ilvl w:val="1"/>
          <w:numId w:val="26"/>
        </w:numPr>
        <w:tabs>
          <w:tab w:val="left" w:pos="940"/>
        </w:tabs>
        <w:autoSpaceDE w:val="0"/>
        <w:autoSpaceDN w:val="0"/>
        <w:adjustRightInd w:val="0"/>
        <w:ind w:left="0" w:firstLine="709"/>
        <w:jc w:val="both"/>
        <w:rPr>
          <w:rFonts w:ascii="Times New Roman" w:hAnsi="Times New Roman" w:cs="Times New Roman"/>
          <w:sz w:val="28"/>
          <w:szCs w:val="28"/>
        </w:rPr>
      </w:pPr>
      <w:r w:rsidRPr="007B5FD9">
        <w:rPr>
          <w:rFonts w:ascii="Times New Roman" w:hAnsi="Times New Roman" w:cs="Times New Roman"/>
          <w:sz w:val="28"/>
          <w:szCs w:val="28"/>
        </w:rPr>
        <w:t>необходимые требования безопасности (например, безопасность сообщений SSL или SOAP).</w:t>
      </w:r>
    </w:p>
    <w:p w14:paraId="073A7936" w14:textId="77777777" w:rsidR="00C26B9D" w:rsidRPr="00C26B9D" w:rsidRDefault="00C26B9D"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Привязки </w:t>
      </w:r>
      <w:proofErr w:type="gramStart"/>
      <w:r w:rsidRPr="00C26B9D">
        <w:rPr>
          <w:rFonts w:ascii="Times New Roman" w:hAnsi="Times New Roman" w:cs="Times New Roman"/>
          <w:sz w:val="28"/>
          <w:szCs w:val="28"/>
        </w:rPr>
        <w:t>- это</w:t>
      </w:r>
      <w:proofErr w:type="gramEnd"/>
      <w:r w:rsidRPr="00C26B9D">
        <w:rPr>
          <w:rFonts w:ascii="Times New Roman" w:hAnsi="Times New Roman" w:cs="Times New Roman"/>
          <w:sz w:val="28"/>
          <w:szCs w:val="28"/>
        </w:rPr>
        <w:t xml:space="preserve"> объекты, используемые для задания сведений о связи, необходимых для подключения к конечной точке службы Windows Communication Foundation (WCF). Каждая конечная точка службы WCF требует точного задания привязки. </w:t>
      </w:r>
    </w:p>
    <w:p w14:paraId="6948B91F" w14:textId="77777777" w:rsidR="00C26B9D" w:rsidRPr="00C26B9D" w:rsidRDefault="00C26B9D"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Информация в привязке может быть очень простой или очень сложной. Самые простые привязки указывают только транспортный протокол (такой как HTTP), который должен использоваться для подключения к конечной точке. Как правило, привязка содержит сведения о подключении к конечной точке, которые попадают в одну из следующих категорий.</w:t>
      </w:r>
    </w:p>
    <w:p w14:paraId="25F2D66B" w14:textId="77777777" w:rsidR="00C26B9D" w:rsidRDefault="00C26B9D" w:rsidP="00C26B9D">
      <w:pPr>
        <w:widowControl w:val="0"/>
        <w:tabs>
          <w:tab w:val="left" w:pos="940"/>
        </w:tabs>
        <w:autoSpaceDE w:val="0"/>
        <w:autoSpaceDN w:val="0"/>
        <w:adjustRightInd w:val="0"/>
        <w:jc w:val="center"/>
        <w:rPr>
          <w:rFonts w:ascii="Times New Roman" w:hAnsi="Times New Roman" w:cs="Times New Roman"/>
          <w:sz w:val="28"/>
          <w:szCs w:val="28"/>
        </w:rPr>
      </w:pPr>
      <w:r>
        <w:rPr>
          <w:rFonts w:ascii="Times New Roman" w:hAnsi="Times New Roman" w:cs="Times New Roman"/>
          <w:sz w:val="28"/>
          <w:szCs w:val="28"/>
        </w:rPr>
        <w:lastRenderedPageBreak/>
        <w:t>Стандартные привязки</w:t>
      </w:r>
    </w:p>
    <w:p w14:paraId="70189FE2" w14:textId="77777777" w:rsidR="00C26B9D" w:rsidRPr="007B5FD9" w:rsidRDefault="00C26B9D" w:rsidP="00C26B9D">
      <w:pPr>
        <w:widowControl w:val="0"/>
        <w:tabs>
          <w:tab w:val="left" w:pos="940"/>
        </w:tabs>
        <w:autoSpaceDE w:val="0"/>
        <w:autoSpaceDN w:val="0"/>
        <w:adjustRightInd w:val="0"/>
        <w:jc w:val="center"/>
        <w:rPr>
          <w:rFonts w:ascii="Times New Roman" w:hAnsi="Times New Roman" w:cs="Times New Roman"/>
          <w:sz w:val="28"/>
          <w:szCs w:val="28"/>
        </w:rPr>
      </w:pPr>
      <w:r>
        <w:rPr>
          <w:rFonts w:ascii="Courier New" w:hAnsi="Courier New" w:cs="Courier New"/>
          <w:b/>
          <w:noProof/>
          <w:sz w:val="28"/>
          <w:szCs w:val="28"/>
          <w:lang w:eastAsia="ru-RU"/>
        </w:rPr>
        <w:drawing>
          <wp:inline distT="0" distB="0" distL="0" distR="0" wp14:anchorId="60DEFD68" wp14:editId="65AC7624">
            <wp:extent cx="5398318" cy="2819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png"/>
                    <pic:cNvPicPr/>
                  </pic:nvPicPr>
                  <pic:blipFill>
                    <a:blip r:embed="rId41">
                      <a:extLst>
                        <a:ext uri="{28A0092B-C50C-407E-A947-70E740481C1C}">
                          <a14:useLocalDpi xmlns:a14="http://schemas.microsoft.com/office/drawing/2010/main" val="0"/>
                        </a:ext>
                      </a:extLst>
                    </a:blip>
                    <a:stretch>
                      <a:fillRect/>
                    </a:stretch>
                  </pic:blipFill>
                  <pic:spPr>
                    <a:xfrm>
                      <a:off x="0" y="0"/>
                      <a:ext cx="5415216" cy="2828225"/>
                    </a:xfrm>
                    <a:prstGeom prst="rect">
                      <a:avLst/>
                    </a:prstGeom>
                  </pic:spPr>
                </pic:pic>
              </a:graphicData>
            </a:graphic>
          </wp:inline>
        </w:drawing>
      </w:r>
    </w:p>
    <w:p w14:paraId="7BBA9935" w14:textId="77777777" w:rsidR="006463C1" w:rsidRPr="007B5FD9" w:rsidRDefault="006463C1" w:rsidP="006463C1">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Контракты. Контракты показывают, какие функциональные возможности дает клиенту конечная точка.</w:t>
      </w:r>
      <w:r w:rsidR="00C26B9D">
        <w:rPr>
          <w:rFonts w:ascii="Times New Roman" w:hAnsi="Times New Roman" w:cs="Times New Roman"/>
          <w:sz w:val="28"/>
          <w:szCs w:val="28"/>
        </w:rPr>
        <w:t xml:space="preserve"> </w:t>
      </w:r>
      <w:r w:rsidRPr="007B5FD9">
        <w:rPr>
          <w:rFonts w:ascii="Times New Roman" w:hAnsi="Times New Roman" w:cs="Times New Roman"/>
          <w:sz w:val="28"/>
          <w:szCs w:val="28"/>
        </w:rPr>
        <w:t>В контракте задается следующее:</w:t>
      </w:r>
    </w:p>
    <w:p w14:paraId="40948D0D" w14:textId="77777777" w:rsidR="006463C1" w:rsidRPr="007B5FD9" w:rsidRDefault="006463C1" w:rsidP="004C3030">
      <w:pPr>
        <w:widowControl w:val="0"/>
        <w:numPr>
          <w:ilvl w:val="0"/>
          <w:numId w:val="27"/>
        </w:numPr>
        <w:tabs>
          <w:tab w:val="left" w:pos="0"/>
          <w:tab w:val="left" w:pos="220"/>
          <w:tab w:val="left" w:pos="993"/>
        </w:tabs>
        <w:autoSpaceDE w:val="0"/>
        <w:autoSpaceDN w:val="0"/>
        <w:adjustRightInd w:val="0"/>
        <w:ind w:left="0"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операции, которые могут быть вызваны клиентом; </w:t>
      </w:r>
    </w:p>
    <w:p w14:paraId="1DF3FCDF" w14:textId="77777777" w:rsidR="006463C1" w:rsidRPr="007B5FD9" w:rsidRDefault="006463C1" w:rsidP="004C3030">
      <w:pPr>
        <w:widowControl w:val="0"/>
        <w:numPr>
          <w:ilvl w:val="0"/>
          <w:numId w:val="27"/>
        </w:numPr>
        <w:tabs>
          <w:tab w:val="left" w:pos="0"/>
          <w:tab w:val="left" w:pos="220"/>
          <w:tab w:val="left" w:pos="993"/>
        </w:tabs>
        <w:autoSpaceDE w:val="0"/>
        <w:autoSpaceDN w:val="0"/>
        <w:adjustRightInd w:val="0"/>
        <w:ind w:left="0"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форма сообщения; </w:t>
      </w:r>
    </w:p>
    <w:p w14:paraId="3438C5FD" w14:textId="77777777" w:rsidR="006463C1" w:rsidRPr="007B5FD9" w:rsidRDefault="006463C1" w:rsidP="004C3030">
      <w:pPr>
        <w:widowControl w:val="0"/>
        <w:numPr>
          <w:ilvl w:val="0"/>
          <w:numId w:val="27"/>
        </w:numPr>
        <w:tabs>
          <w:tab w:val="left" w:pos="0"/>
          <w:tab w:val="left" w:pos="220"/>
          <w:tab w:val="left" w:pos="993"/>
        </w:tabs>
        <w:autoSpaceDE w:val="0"/>
        <w:autoSpaceDN w:val="0"/>
        <w:adjustRightInd w:val="0"/>
        <w:ind w:left="0" w:firstLine="709"/>
        <w:jc w:val="both"/>
        <w:rPr>
          <w:rFonts w:ascii="Times New Roman" w:hAnsi="Times New Roman" w:cs="Times New Roman"/>
          <w:sz w:val="28"/>
          <w:szCs w:val="28"/>
        </w:rPr>
      </w:pPr>
      <w:r w:rsidRPr="007B5FD9">
        <w:rPr>
          <w:rFonts w:ascii="Times New Roman" w:hAnsi="Times New Roman" w:cs="Times New Roman"/>
          <w:sz w:val="28"/>
          <w:szCs w:val="28"/>
        </w:rPr>
        <w:t>тип входных параметров или данных, требуемых для вызова операции;</w:t>
      </w:r>
    </w:p>
    <w:p w14:paraId="01103FA0" w14:textId="77777777" w:rsidR="006463C1" w:rsidRPr="007B5FD9" w:rsidRDefault="006463C1" w:rsidP="004C3030">
      <w:pPr>
        <w:widowControl w:val="0"/>
        <w:numPr>
          <w:ilvl w:val="0"/>
          <w:numId w:val="27"/>
        </w:numPr>
        <w:tabs>
          <w:tab w:val="left" w:pos="0"/>
          <w:tab w:val="left" w:pos="220"/>
          <w:tab w:val="left" w:pos="993"/>
        </w:tabs>
        <w:autoSpaceDE w:val="0"/>
        <w:autoSpaceDN w:val="0"/>
        <w:adjustRightInd w:val="0"/>
        <w:ind w:left="0" w:firstLine="709"/>
        <w:jc w:val="both"/>
        <w:rPr>
          <w:rFonts w:ascii="Times New Roman" w:hAnsi="Times New Roman" w:cs="Times New Roman"/>
          <w:sz w:val="28"/>
          <w:szCs w:val="28"/>
        </w:rPr>
      </w:pPr>
      <w:r w:rsidRPr="007B5FD9">
        <w:rPr>
          <w:rFonts w:ascii="Times New Roman" w:hAnsi="Times New Roman" w:cs="Times New Roman"/>
          <w:sz w:val="28"/>
          <w:szCs w:val="28"/>
        </w:rPr>
        <w:t>тип обработки или ответного сообщения, который может ожидать клиент.</w:t>
      </w:r>
    </w:p>
    <w:p w14:paraId="67657FE4" w14:textId="77777777" w:rsidR="006463C1" w:rsidRPr="007B5FD9" w:rsidRDefault="006463C1" w:rsidP="004C3030">
      <w:pPr>
        <w:widowControl w:val="0"/>
        <w:numPr>
          <w:ilvl w:val="0"/>
          <w:numId w:val="27"/>
        </w:numPr>
        <w:tabs>
          <w:tab w:val="left" w:pos="0"/>
          <w:tab w:val="left" w:pos="220"/>
          <w:tab w:val="left" w:pos="993"/>
        </w:tabs>
        <w:autoSpaceDE w:val="0"/>
        <w:autoSpaceDN w:val="0"/>
        <w:adjustRightInd w:val="0"/>
        <w:ind w:left="0" w:firstLine="709"/>
        <w:jc w:val="both"/>
        <w:rPr>
          <w:rFonts w:ascii="Times New Roman" w:hAnsi="Times New Roman" w:cs="Times New Roman"/>
          <w:sz w:val="28"/>
          <w:szCs w:val="28"/>
        </w:rPr>
      </w:pPr>
      <w:r w:rsidRPr="007B5FD9">
        <w:rPr>
          <w:rFonts w:ascii="Times New Roman" w:hAnsi="Times New Roman" w:cs="Times New Roman"/>
          <w:sz w:val="28"/>
          <w:szCs w:val="28"/>
        </w:rPr>
        <w:t>Конечную точку для службы можно указать либо императивным методом (с помощью кода), либо декларативным (через настройки).</w:t>
      </w:r>
    </w:p>
    <w:p w14:paraId="3BE83275" w14:textId="77777777" w:rsidR="006463C1" w:rsidRPr="007B5FD9" w:rsidRDefault="006463C1" w:rsidP="006463C1">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Что определяет привязка</w:t>
      </w:r>
    </w:p>
    <w:p w14:paraId="55E495A2" w14:textId="77777777" w:rsidR="006463C1" w:rsidRPr="007B5FD9" w:rsidRDefault="006463C1" w:rsidP="006463C1">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Протоколы</w:t>
      </w:r>
    </w:p>
    <w:p w14:paraId="3D4D4D9B" w14:textId="77777777" w:rsidR="006463C1" w:rsidRPr="007B5FD9" w:rsidRDefault="006463C1" w:rsidP="006463C1">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Определяют используемый механизм безопасности: возможность надежного обмена сообщениями или параметры потока контекста транзакций.</w:t>
      </w:r>
    </w:p>
    <w:p w14:paraId="59A70069" w14:textId="77777777" w:rsidR="006463C1" w:rsidRPr="007B5FD9" w:rsidRDefault="006463C1" w:rsidP="006463C1">
      <w:pPr>
        <w:widowControl w:val="0"/>
        <w:autoSpaceDE w:val="0"/>
        <w:autoSpaceDN w:val="0"/>
        <w:adjustRightInd w:val="0"/>
        <w:ind w:firstLine="709"/>
        <w:jc w:val="both"/>
        <w:rPr>
          <w:rFonts w:ascii="Times New Roman" w:hAnsi="Times New Roman" w:cs="Times New Roman"/>
          <w:sz w:val="28"/>
          <w:szCs w:val="28"/>
        </w:rPr>
      </w:pPr>
      <w:proofErr w:type="spellStart"/>
      <w:r w:rsidRPr="007B5FD9">
        <w:rPr>
          <w:rFonts w:ascii="Times New Roman" w:hAnsi="Times New Roman" w:cs="Times New Roman"/>
          <w:sz w:val="28"/>
          <w:szCs w:val="28"/>
        </w:rPr>
        <w:t>рые</w:t>
      </w:r>
      <w:proofErr w:type="spellEnd"/>
      <w:r w:rsidRPr="007B5FD9">
        <w:rPr>
          <w:rFonts w:ascii="Times New Roman" w:hAnsi="Times New Roman" w:cs="Times New Roman"/>
          <w:sz w:val="28"/>
          <w:szCs w:val="28"/>
        </w:rPr>
        <w:t xml:space="preserve"> параметры могут быть несовместимыми с другими. Поэтому WCF содержит набор привязок, предоставляемых системой. Эти привязки удовлетворяют большинство требований приложения. В следующих классах представлены некоторые примеры привязок, предоставляемых системой.</w:t>
      </w:r>
    </w:p>
    <w:p w14:paraId="76C79275" w14:textId="77777777" w:rsidR="006463C1" w:rsidRPr="007B5FD9" w:rsidRDefault="009C5006" w:rsidP="004C3030">
      <w:pPr>
        <w:widowControl w:val="0"/>
        <w:numPr>
          <w:ilvl w:val="0"/>
          <w:numId w:val="28"/>
        </w:numPr>
        <w:tabs>
          <w:tab w:val="left" w:pos="220"/>
          <w:tab w:val="left" w:pos="720"/>
        </w:tabs>
        <w:autoSpaceDE w:val="0"/>
        <w:autoSpaceDN w:val="0"/>
        <w:adjustRightInd w:val="0"/>
        <w:ind w:firstLine="709"/>
        <w:jc w:val="both"/>
        <w:rPr>
          <w:rFonts w:ascii="Times New Roman" w:hAnsi="Times New Roman" w:cs="Times New Roman"/>
          <w:sz w:val="28"/>
          <w:szCs w:val="28"/>
        </w:rPr>
      </w:pPr>
      <w:hyperlink r:id="rId42" w:history="1">
        <w:proofErr w:type="spellStart"/>
        <w:r w:rsidR="006463C1" w:rsidRPr="007B5FD9">
          <w:rPr>
            <w:rFonts w:ascii="Times New Roman" w:hAnsi="Times New Roman" w:cs="Times New Roman"/>
            <w:sz w:val="28"/>
            <w:szCs w:val="28"/>
          </w:rPr>
          <w:t>BasicHttpBinding</w:t>
        </w:r>
        <w:proofErr w:type="spellEnd"/>
      </w:hyperlink>
      <w:r w:rsidR="006463C1" w:rsidRPr="007B5FD9">
        <w:rPr>
          <w:rFonts w:ascii="Times New Roman" w:hAnsi="Times New Roman" w:cs="Times New Roman"/>
          <w:sz w:val="28"/>
          <w:szCs w:val="28"/>
        </w:rPr>
        <w:t xml:space="preserve">: привязка протокола HTTP, которая подходит для подключения к веб-службам, соответствующим спецификации WS-I Basic Profile (например, службы на основе веб-службы ASP.NET). </w:t>
      </w:r>
    </w:p>
    <w:p w14:paraId="614A9C4C" w14:textId="77777777" w:rsidR="006463C1" w:rsidRPr="007B5FD9" w:rsidRDefault="009C5006" w:rsidP="004C3030">
      <w:pPr>
        <w:widowControl w:val="0"/>
        <w:numPr>
          <w:ilvl w:val="0"/>
          <w:numId w:val="28"/>
        </w:numPr>
        <w:tabs>
          <w:tab w:val="left" w:pos="220"/>
          <w:tab w:val="left" w:pos="720"/>
        </w:tabs>
        <w:autoSpaceDE w:val="0"/>
        <w:autoSpaceDN w:val="0"/>
        <w:adjustRightInd w:val="0"/>
        <w:ind w:firstLine="709"/>
        <w:jc w:val="both"/>
        <w:rPr>
          <w:rFonts w:ascii="Times New Roman" w:hAnsi="Times New Roman" w:cs="Times New Roman"/>
          <w:sz w:val="28"/>
          <w:szCs w:val="28"/>
        </w:rPr>
      </w:pPr>
      <w:hyperlink r:id="rId43" w:history="1">
        <w:proofErr w:type="spellStart"/>
        <w:r w:rsidR="006463C1" w:rsidRPr="007B5FD9">
          <w:rPr>
            <w:rFonts w:ascii="Times New Roman" w:hAnsi="Times New Roman" w:cs="Times New Roman"/>
            <w:sz w:val="28"/>
            <w:szCs w:val="28"/>
          </w:rPr>
          <w:t>WSHttpBinding</w:t>
        </w:r>
        <w:proofErr w:type="spellEnd"/>
      </w:hyperlink>
      <w:r w:rsidR="006463C1" w:rsidRPr="007B5FD9">
        <w:rPr>
          <w:rFonts w:ascii="Times New Roman" w:hAnsi="Times New Roman" w:cs="Times New Roman"/>
          <w:sz w:val="28"/>
          <w:szCs w:val="28"/>
        </w:rPr>
        <w:t xml:space="preserve">: привязка с возможностью взаимодействия, которая подходит для подключения к конечным точкам, соответствующим протоколам WS-*. </w:t>
      </w:r>
    </w:p>
    <w:p w14:paraId="065AEAF3" w14:textId="77777777" w:rsidR="006463C1" w:rsidRPr="007B5FD9" w:rsidRDefault="009C5006" w:rsidP="004C3030">
      <w:pPr>
        <w:widowControl w:val="0"/>
        <w:numPr>
          <w:ilvl w:val="0"/>
          <w:numId w:val="28"/>
        </w:numPr>
        <w:tabs>
          <w:tab w:val="left" w:pos="220"/>
          <w:tab w:val="left" w:pos="720"/>
        </w:tabs>
        <w:autoSpaceDE w:val="0"/>
        <w:autoSpaceDN w:val="0"/>
        <w:adjustRightInd w:val="0"/>
        <w:ind w:firstLine="709"/>
        <w:jc w:val="both"/>
        <w:rPr>
          <w:rFonts w:ascii="Times New Roman" w:hAnsi="Times New Roman" w:cs="Times New Roman"/>
          <w:sz w:val="28"/>
          <w:szCs w:val="28"/>
        </w:rPr>
      </w:pPr>
      <w:hyperlink r:id="rId44" w:history="1">
        <w:proofErr w:type="spellStart"/>
        <w:r w:rsidR="006463C1" w:rsidRPr="007B5FD9">
          <w:rPr>
            <w:rFonts w:ascii="Times New Roman" w:hAnsi="Times New Roman" w:cs="Times New Roman"/>
            <w:sz w:val="28"/>
            <w:szCs w:val="28"/>
          </w:rPr>
          <w:t>NetNamedPipeBinding</w:t>
        </w:r>
        <w:proofErr w:type="spellEnd"/>
      </w:hyperlink>
      <w:r w:rsidR="006463C1" w:rsidRPr="007B5FD9">
        <w:rPr>
          <w:rFonts w:ascii="Times New Roman" w:hAnsi="Times New Roman" w:cs="Times New Roman"/>
          <w:sz w:val="28"/>
          <w:szCs w:val="28"/>
        </w:rPr>
        <w:t xml:space="preserve">: использует .NET Framework для подключения к другим конечным точкам WCF на том же компьютере. </w:t>
      </w:r>
    </w:p>
    <w:p w14:paraId="68F42FDC" w14:textId="77777777" w:rsidR="006463C1" w:rsidRPr="007B5FD9" w:rsidRDefault="009C5006" w:rsidP="004C3030">
      <w:pPr>
        <w:widowControl w:val="0"/>
        <w:numPr>
          <w:ilvl w:val="0"/>
          <w:numId w:val="28"/>
        </w:numPr>
        <w:tabs>
          <w:tab w:val="left" w:pos="220"/>
          <w:tab w:val="left" w:pos="720"/>
        </w:tabs>
        <w:autoSpaceDE w:val="0"/>
        <w:autoSpaceDN w:val="0"/>
        <w:adjustRightInd w:val="0"/>
        <w:ind w:firstLine="709"/>
        <w:jc w:val="both"/>
        <w:rPr>
          <w:rFonts w:ascii="Times New Roman" w:hAnsi="Times New Roman" w:cs="Times New Roman"/>
          <w:sz w:val="28"/>
          <w:szCs w:val="28"/>
        </w:rPr>
      </w:pPr>
      <w:hyperlink r:id="rId45" w:history="1">
        <w:proofErr w:type="spellStart"/>
        <w:r w:rsidR="006463C1" w:rsidRPr="007B5FD9">
          <w:rPr>
            <w:rFonts w:ascii="Times New Roman" w:hAnsi="Times New Roman" w:cs="Times New Roman"/>
            <w:sz w:val="28"/>
            <w:szCs w:val="28"/>
          </w:rPr>
          <w:t>NetMsmqBinding</w:t>
        </w:r>
        <w:proofErr w:type="spellEnd"/>
      </w:hyperlink>
      <w:r w:rsidR="006463C1" w:rsidRPr="007B5FD9">
        <w:rPr>
          <w:rFonts w:ascii="Times New Roman" w:hAnsi="Times New Roman" w:cs="Times New Roman"/>
          <w:sz w:val="28"/>
          <w:szCs w:val="28"/>
        </w:rPr>
        <w:t>: использует .NET Framework для создания подключений очередей сообщений к другим конечным точкам WCF.</w:t>
      </w:r>
    </w:p>
    <w:p w14:paraId="7ADD04FA" w14:textId="77777777" w:rsidR="006463C1" w:rsidRPr="007B5FD9" w:rsidRDefault="006463C1" w:rsidP="006463C1">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Если ни одна из предоставляемых системой привязок не имеет требуемого приложением службы сочетания функций, можно создать собственную привязку. Это можно сделать двумя способами. Можно создать новую привязку из уже имеющихся элементов привязки с помощью объекта </w:t>
      </w:r>
      <w:hyperlink r:id="rId46" w:history="1">
        <w:proofErr w:type="spellStart"/>
        <w:r w:rsidRPr="007B5FD9">
          <w:rPr>
            <w:rFonts w:ascii="Times New Roman" w:hAnsi="Times New Roman" w:cs="Times New Roman"/>
            <w:sz w:val="28"/>
            <w:szCs w:val="28"/>
          </w:rPr>
          <w:t>CustomBinding</w:t>
        </w:r>
        <w:proofErr w:type="spellEnd"/>
      </w:hyperlink>
      <w:r w:rsidRPr="007B5FD9">
        <w:rPr>
          <w:rFonts w:ascii="Times New Roman" w:hAnsi="Times New Roman" w:cs="Times New Roman"/>
          <w:sz w:val="28"/>
          <w:szCs w:val="28"/>
        </w:rPr>
        <w:t xml:space="preserve"> или создать полностью пользовательскую привязку, наследуемую от привязки </w:t>
      </w:r>
      <w:hyperlink r:id="rId47" w:history="1">
        <w:proofErr w:type="spellStart"/>
        <w:r w:rsidRPr="007B5FD9">
          <w:rPr>
            <w:rFonts w:ascii="Times New Roman" w:hAnsi="Times New Roman" w:cs="Times New Roman"/>
            <w:sz w:val="28"/>
            <w:szCs w:val="28"/>
          </w:rPr>
          <w:t>Binding</w:t>
        </w:r>
        <w:proofErr w:type="spellEnd"/>
      </w:hyperlink>
      <w:r w:rsidRPr="007B5FD9">
        <w:rPr>
          <w:rFonts w:ascii="Times New Roman" w:hAnsi="Times New Roman" w:cs="Times New Roman"/>
          <w:sz w:val="28"/>
          <w:szCs w:val="28"/>
        </w:rPr>
        <w:t>.</w:t>
      </w:r>
    </w:p>
    <w:p w14:paraId="0C14E6E8" w14:textId="77777777" w:rsidR="006463C1" w:rsidRPr="007B5FD9" w:rsidRDefault="006463C1" w:rsidP="00C26B9D">
      <w:pPr>
        <w:widowControl w:val="0"/>
        <w:autoSpaceDE w:val="0"/>
        <w:autoSpaceDN w:val="0"/>
        <w:adjustRightInd w:val="0"/>
        <w:ind w:firstLine="709"/>
        <w:jc w:val="center"/>
        <w:rPr>
          <w:rFonts w:ascii="Times New Roman" w:hAnsi="Times New Roman" w:cs="Times New Roman"/>
          <w:sz w:val="28"/>
          <w:szCs w:val="28"/>
        </w:rPr>
      </w:pPr>
      <w:r w:rsidRPr="007B5FD9">
        <w:rPr>
          <w:rFonts w:ascii="Times New Roman" w:hAnsi="Times New Roman" w:cs="Times New Roman"/>
          <w:sz w:val="28"/>
          <w:szCs w:val="28"/>
        </w:rPr>
        <w:t xml:space="preserve">РАЗНИЦА ASMX </w:t>
      </w:r>
      <w:proofErr w:type="spellStart"/>
      <w:r w:rsidRPr="007B5FD9">
        <w:rPr>
          <w:rFonts w:ascii="Times New Roman" w:hAnsi="Times New Roman" w:cs="Times New Roman"/>
          <w:sz w:val="28"/>
          <w:szCs w:val="28"/>
        </w:rPr>
        <w:t>vs</w:t>
      </w:r>
      <w:proofErr w:type="spellEnd"/>
      <w:r w:rsidRPr="007B5FD9">
        <w:rPr>
          <w:rFonts w:ascii="Times New Roman" w:hAnsi="Times New Roman" w:cs="Times New Roman"/>
          <w:sz w:val="28"/>
          <w:szCs w:val="28"/>
        </w:rPr>
        <w:t xml:space="preserve"> WCF</w:t>
      </w:r>
    </w:p>
    <w:p w14:paraId="18EAFDF8" w14:textId="77777777" w:rsidR="006463C1" w:rsidRPr="007B5FD9" w:rsidRDefault="006463C1" w:rsidP="004C3030">
      <w:pPr>
        <w:widowControl w:val="0"/>
        <w:numPr>
          <w:ilvl w:val="0"/>
          <w:numId w:val="29"/>
        </w:numPr>
        <w:tabs>
          <w:tab w:val="left" w:pos="0"/>
          <w:tab w:val="left" w:pos="220"/>
          <w:tab w:val="left" w:pos="993"/>
        </w:tabs>
        <w:autoSpaceDE w:val="0"/>
        <w:autoSpaceDN w:val="0"/>
        <w:adjustRightInd w:val="0"/>
        <w:ind w:left="0"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ASMX веб сервисы могут быть размещены только в IIS, в то время как WCF </w:t>
      </w:r>
      <w:r w:rsidRPr="007B5FD9">
        <w:rPr>
          <w:rFonts w:ascii="Times New Roman" w:hAnsi="Times New Roman" w:cs="Times New Roman"/>
          <w:sz w:val="28"/>
          <w:szCs w:val="28"/>
        </w:rPr>
        <w:lastRenderedPageBreak/>
        <w:t>сервис имеет следующие варианты хостинга:</w:t>
      </w:r>
    </w:p>
    <w:p w14:paraId="0A1DC29A" w14:textId="77777777" w:rsidR="006463C1" w:rsidRPr="007B5FD9" w:rsidRDefault="006463C1" w:rsidP="004C3030">
      <w:pPr>
        <w:widowControl w:val="0"/>
        <w:numPr>
          <w:ilvl w:val="1"/>
          <w:numId w:val="29"/>
        </w:numPr>
        <w:tabs>
          <w:tab w:val="left" w:pos="0"/>
          <w:tab w:val="left" w:pos="940"/>
          <w:tab w:val="left" w:pos="993"/>
          <w:tab w:val="left" w:pos="1440"/>
        </w:tabs>
        <w:autoSpaceDE w:val="0"/>
        <w:autoSpaceDN w:val="0"/>
        <w:adjustRightInd w:val="0"/>
        <w:ind w:left="0" w:firstLine="709"/>
        <w:jc w:val="both"/>
        <w:rPr>
          <w:rFonts w:ascii="Times New Roman" w:hAnsi="Times New Roman" w:cs="Times New Roman"/>
          <w:sz w:val="28"/>
          <w:szCs w:val="28"/>
        </w:rPr>
      </w:pPr>
      <w:r w:rsidRPr="007B5FD9">
        <w:rPr>
          <w:rFonts w:ascii="Times New Roman" w:hAnsi="Times New Roman" w:cs="Times New Roman"/>
          <w:sz w:val="28"/>
          <w:szCs w:val="28"/>
        </w:rPr>
        <w:t>IIS</w:t>
      </w:r>
    </w:p>
    <w:p w14:paraId="32BF4791" w14:textId="77777777" w:rsidR="006463C1" w:rsidRPr="007B5FD9" w:rsidRDefault="006463C1" w:rsidP="004C3030">
      <w:pPr>
        <w:widowControl w:val="0"/>
        <w:numPr>
          <w:ilvl w:val="1"/>
          <w:numId w:val="29"/>
        </w:numPr>
        <w:tabs>
          <w:tab w:val="left" w:pos="0"/>
          <w:tab w:val="left" w:pos="940"/>
          <w:tab w:val="left" w:pos="993"/>
          <w:tab w:val="left" w:pos="1440"/>
        </w:tabs>
        <w:autoSpaceDE w:val="0"/>
        <w:autoSpaceDN w:val="0"/>
        <w:adjustRightInd w:val="0"/>
        <w:ind w:left="0" w:firstLine="709"/>
        <w:jc w:val="both"/>
        <w:rPr>
          <w:rFonts w:ascii="Times New Roman" w:hAnsi="Times New Roman" w:cs="Times New Roman"/>
          <w:sz w:val="28"/>
          <w:szCs w:val="28"/>
          <w:lang w:val="en-US"/>
        </w:rPr>
      </w:pPr>
      <w:r w:rsidRPr="007B5FD9">
        <w:rPr>
          <w:rFonts w:ascii="Times New Roman" w:hAnsi="Times New Roman" w:cs="Times New Roman"/>
          <w:sz w:val="28"/>
          <w:szCs w:val="28"/>
          <w:lang w:val="en-US"/>
        </w:rPr>
        <w:t>WAS (Windows Process Activation Services)</w:t>
      </w:r>
    </w:p>
    <w:p w14:paraId="6F29534D" w14:textId="77777777" w:rsidR="006463C1" w:rsidRPr="007B5FD9" w:rsidRDefault="006463C1" w:rsidP="004C3030">
      <w:pPr>
        <w:widowControl w:val="0"/>
        <w:numPr>
          <w:ilvl w:val="1"/>
          <w:numId w:val="29"/>
        </w:numPr>
        <w:tabs>
          <w:tab w:val="left" w:pos="0"/>
          <w:tab w:val="left" w:pos="940"/>
          <w:tab w:val="left" w:pos="993"/>
          <w:tab w:val="left" w:pos="1440"/>
        </w:tabs>
        <w:autoSpaceDE w:val="0"/>
        <w:autoSpaceDN w:val="0"/>
        <w:adjustRightInd w:val="0"/>
        <w:ind w:left="0" w:firstLine="709"/>
        <w:jc w:val="both"/>
        <w:rPr>
          <w:rFonts w:ascii="Times New Roman" w:hAnsi="Times New Roman" w:cs="Times New Roman"/>
          <w:sz w:val="28"/>
          <w:szCs w:val="28"/>
        </w:rPr>
      </w:pPr>
      <w:proofErr w:type="spellStart"/>
      <w:r w:rsidRPr="007B5FD9">
        <w:rPr>
          <w:rFonts w:ascii="Times New Roman" w:hAnsi="Times New Roman" w:cs="Times New Roman"/>
          <w:sz w:val="28"/>
          <w:szCs w:val="28"/>
        </w:rPr>
        <w:t>Console</w:t>
      </w:r>
      <w:proofErr w:type="spellEnd"/>
      <w:r w:rsidRPr="007B5FD9">
        <w:rPr>
          <w:rFonts w:ascii="Times New Roman" w:hAnsi="Times New Roman" w:cs="Times New Roman"/>
          <w:sz w:val="28"/>
          <w:szCs w:val="28"/>
        </w:rPr>
        <w:t xml:space="preserve"> Application</w:t>
      </w:r>
    </w:p>
    <w:p w14:paraId="1F6D91B5" w14:textId="77777777" w:rsidR="006463C1" w:rsidRPr="007B5FD9" w:rsidRDefault="006463C1" w:rsidP="004C3030">
      <w:pPr>
        <w:widowControl w:val="0"/>
        <w:numPr>
          <w:ilvl w:val="1"/>
          <w:numId w:val="29"/>
        </w:numPr>
        <w:tabs>
          <w:tab w:val="left" w:pos="0"/>
          <w:tab w:val="left" w:pos="940"/>
          <w:tab w:val="left" w:pos="993"/>
          <w:tab w:val="left" w:pos="1440"/>
        </w:tabs>
        <w:autoSpaceDE w:val="0"/>
        <w:autoSpaceDN w:val="0"/>
        <w:adjustRightInd w:val="0"/>
        <w:ind w:left="0" w:firstLine="709"/>
        <w:jc w:val="both"/>
        <w:rPr>
          <w:rFonts w:ascii="Times New Roman" w:hAnsi="Times New Roman" w:cs="Times New Roman"/>
          <w:sz w:val="28"/>
          <w:szCs w:val="28"/>
        </w:rPr>
      </w:pPr>
      <w:r w:rsidRPr="007B5FD9">
        <w:rPr>
          <w:rFonts w:ascii="Times New Roman" w:hAnsi="Times New Roman" w:cs="Times New Roman"/>
          <w:sz w:val="28"/>
          <w:szCs w:val="28"/>
        </w:rPr>
        <w:t>Windows NT Services</w:t>
      </w:r>
    </w:p>
    <w:p w14:paraId="497B9369" w14:textId="77777777" w:rsidR="006463C1" w:rsidRPr="007B5FD9" w:rsidRDefault="006463C1" w:rsidP="004C3030">
      <w:pPr>
        <w:widowControl w:val="0"/>
        <w:numPr>
          <w:ilvl w:val="1"/>
          <w:numId w:val="29"/>
        </w:numPr>
        <w:tabs>
          <w:tab w:val="left" w:pos="0"/>
          <w:tab w:val="left" w:pos="940"/>
          <w:tab w:val="left" w:pos="993"/>
          <w:tab w:val="left" w:pos="1440"/>
        </w:tabs>
        <w:autoSpaceDE w:val="0"/>
        <w:autoSpaceDN w:val="0"/>
        <w:adjustRightInd w:val="0"/>
        <w:ind w:left="0"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WCF </w:t>
      </w:r>
      <w:proofErr w:type="spellStart"/>
      <w:r w:rsidRPr="007B5FD9">
        <w:rPr>
          <w:rFonts w:ascii="Times New Roman" w:hAnsi="Times New Roman" w:cs="Times New Roman"/>
          <w:sz w:val="28"/>
          <w:szCs w:val="28"/>
        </w:rPr>
        <w:t>provided</w:t>
      </w:r>
      <w:proofErr w:type="spellEnd"/>
      <w:r w:rsidRPr="007B5FD9">
        <w:rPr>
          <w:rFonts w:ascii="Times New Roman" w:hAnsi="Times New Roman" w:cs="Times New Roman"/>
          <w:sz w:val="28"/>
          <w:szCs w:val="28"/>
        </w:rPr>
        <w:t xml:space="preserve"> Host</w:t>
      </w:r>
    </w:p>
    <w:p w14:paraId="24D30800" w14:textId="77777777" w:rsidR="006463C1" w:rsidRPr="007B5FD9" w:rsidRDefault="006463C1" w:rsidP="004C3030">
      <w:pPr>
        <w:widowControl w:val="0"/>
        <w:numPr>
          <w:ilvl w:val="0"/>
          <w:numId w:val="29"/>
        </w:numPr>
        <w:tabs>
          <w:tab w:val="left" w:pos="0"/>
          <w:tab w:val="left" w:pos="220"/>
          <w:tab w:val="left" w:pos="993"/>
        </w:tabs>
        <w:autoSpaceDE w:val="0"/>
        <w:autoSpaceDN w:val="0"/>
        <w:adjustRightInd w:val="0"/>
        <w:ind w:left="0"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ASMX веб сервисы ограничены в поддержке одного лишь </w:t>
      </w:r>
      <w:proofErr w:type="gramStart"/>
      <w:r w:rsidRPr="007B5FD9">
        <w:rPr>
          <w:rFonts w:ascii="Times New Roman" w:hAnsi="Times New Roman" w:cs="Times New Roman"/>
          <w:sz w:val="28"/>
          <w:szCs w:val="28"/>
        </w:rPr>
        <w:t>HTTP,  в</w:t>
      </w:r>
      <w:proofErr w:type="gramEnd"/>
      <w:r w:rsidRPr="007B5FD9">
        <w:rPr>
          <w:rFonts w:ascii="Times New Roman" w:hAnsi="Times New Roman" w:cs="Times New Roman"/>
          <w:sz w:val="28"/>
          <w:szCs w:val="28"/>
        </w:rPr>
        <w:t xml:space="preserve"> то время как WCF поддерживает HTTP, TCP, MSMQ, </w:t>
      </w:r>
      <w:proofErr w:type="spellStart"/>
      <w:r w:rsidRPr="007B5FD9">
        <w:rPr>
          <w:rFonts w:ascii="Times New Roman" w:hAnsi="Times New Roman" w:cs="Times New Roman"/>
          <w:sz w:val="28"/>
          <w:szCs w:val="28"/>
        </w:rPr>
        <w:t>Named</w:t>
      </w:r>
      <w:proofErr w:type="spellEnd"/>
      <w:r w:rsidRPr="007B5FD9">
        <w:rPr>
          <w:rFonts w:ascii="Times New Roman" w:hAnsi="Times New Roman" w:cs="Times New Roman"/>
          <w:sz w:val="28"/>
          <w:szCs w:val="28"/>
        </w:rPr>
        <w:t xml:space="preserve"> </w:t>
      </w:r>
      <w:proofErr w:type="spellStart"/>
      <w:r w:rsidRPr="007B5FD9">
        <w:rPr>
          <w:rFonts w:ascii="Times New Roman" w:hAnsi="Times New Roman" w:cs="Times New Roman"/>
          <w:sz w:val="28"/>
          <w:szCs w:val="28"/>
        </w:rPr>
        <w:t>Pipes</w:t>
      </w:r>
      <w:proofErr w:type="spellEnd"/>
      <w:r w:rsidRPr="007B5FD9">
        <w:rPr>
          <w:rFonts w:ascii="Times New Roman" w:hAnsi="Times New Roman" w:cs="Times New Roman"/>
          <w:sz w:val="28"/>
          <w:szCs w:val="28"/>
        </w:rPr>
        <w:t>.</w:t>
      </w:r>
    </w:p>
    <w:p w14:paraId="4EE6AE35" w14:textId="77777777" w:rsidR="006463C1" w:rsidRPr="007B5FD9" w:rsidRDefault="006463C1" w:rsidP="004C3030">
      <w:pPr>
        <w:widowControl w:val="0"/>
        <w:numPr>
          <w:ilvl w:val="0"/>
          <w:numId w:val="29"/>
        </w:numPr>
        <w:tabs>
          <w:tab w:val="left" w:pos="0"/>
          <w:tab w:val="left" w:pos="220"/>
          <w:tab w:val="left" w:pos="993"/>
        </w:tabs>
        <w:autoSpaceDE w:val="0"/>
        <w:autoSpaceDN w:val="0"/>
        <w:adjustRightInd w:val="0"/>
        <w:ind w:left="0"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Безопасность ASMX ограничена. Обычно аутентификация и авторизация </w:t>
      </w:r>
      <w:proofErr w:type="gramStart"/>
      <w:r w:rsidRPr="007B5FD9">
        <w:rPr>
          <w:rFonts w:ascii="Times New Roman" w:hAnsi="Times New Roman" w:cs="Times New Roman"/>
          <w:sz w:val="28"/>
          <w:szCs w:val="28"/>
        </w:rPr>
        <w:t>производится</w:t>
      </w:r>
      <w:proofErr w:type="gramEnd"/>
      <w:r w:rsidRPr="007B5FD9">
        <w:rPr>
          <w:rFonts w:ascii="Times New Roman" w:hAnsi="Times New Roman" w:cs="Times New Roman"/>
          <w:sz w:val="28"/>
          <w:szCs w:val="28"/>
        </w:rPr>
        <w:t xml:space="preserve"> используя конфигурацию безопасности IIS и ASP.NET и безопасность транспортного слоя. Для слоя сообщений может быть использовано WSE. WCF предоставляет согласованную программную модель безопасности для любого протокола и поддерживает много таких же возможностей как IIS и WS-* протоколы безопасности. Дополнительно, WCF предоставляет поддержку </w:t>
      </w:r>
      <w:proofErr w:type="spellStart"/>
      <w:r w:rsidRPr="007B5FD9">
        <w:rPr>
          <w:rFonts w:ascii="Times New Roman" w:hAnsi="Times New Roman" w:cs="Times New Roman"/>
          <w:sz w:val="28"/>
          <w:szCs w:val="28"/>
        </w:rPr>
        <w:t>claims-based</w:t>
      </w:r>
      <w:proofErr w:type="spellEnd"/>
      <w:r w:rsidRPr="007B5FD9">
        <w:rPr>
          <w:rFonts w:ascii="Times New Roman" w:hAnsi="Times New Roman" w:cs="Times New Roman"/>
          <w:sz w:val="28"/>
          <w:szCs w:val="28"/>
        </w:rPr>
        <w:t xml:space="preserve"> </w:t>
      </w:r>
      <w:proofErr w:type="gramStart"/>
      <w:r w:rsidRPr="007B5FD9">
        <w:rPr>
          <w:rFonts w:ascii="Times New Roman" w:hAnsi="Times New Roman" w:cs="Times New Roman"/>
          <w:sz w:val="28"/>
          <w:szCs w:val="28"/>
        </w:rPr>
        <w:t>авторизации</w:t>
      </w:r>
      <w:proofErr w:type="gramEnd"/>
      <w:r w:rsidRPr="007B5FD9">
        <w:rPr>
          <w:rFonts w:ascii="Times New Roman" w:hAnsi="Times New Roman" w:cs="Times New Roman"/>
          <w:sz w:val="28"/>
          <w:szCs w:val="28"/>
        </w:rPr>
        <w:t xml:space="preserve"> которая позволяет контролировать ресурсы более четко чем безопасность на основе ролей (</w:t>
      </w:r>
      <w:proofErr w:type="spellStart"/>
      <w:r w:rsidRPr="007B5FD9">
        <w:rPr>
          <w:rFonts w:ascii="Times New Roman" w:hAnsi="Times New Roman" w:cs="Times New Roman"/>
          <w:sz w:val="28"/>
          <w:szCs w:val="28"/>
        </w:rPr>
        <w:t>role-based</w:t>
      </w:r>
      <w:proofErr w:type="spellEnd"/>
      <w:r w:rsidRPr="007B5FD9">
        <w:rPr>
          <w:rFonts w:ascii="Times New Roman" w:hAnsi="Times New Roman" w:cs="Times New Roman"/>
          <w:sz w:val="28"/>
          <w:szCs w:val="28"/>
        </w:rPr>
        <w:t xml:space="preserve"> </w:t>
      </w:r>
      <w:proofErr w:type="spellStart"/>
      <w:r w:rsidRPr="007B5FD9">
        <w:rPr>
          <w:rFonts w:ascii="Times New Roman" w:hAnsi="Times New Roman" w:cs="Times New Roman"/>
          <w:sz w:val="28"/>
          <w:szCs w:val="28"/>
        </w:rPr>
        <w:t>security</w:t>
      </w:r>
      <w:proofErr w:type="spellEnd"/>
      <w:r w:rsidRPr="007B5FD9">
        <w:rPr>
          <w:rFonts w:ascii="Times New Roman" w:hAnsi="Times New Roman" w:cs="Times New Roman"/>
          <w:sz w:val="28"/>
          <w:szCs w:val="28"/>
        </w:rPr>
        <w:t>). WCF безопасность остается согласованной не зависимо от того какой хост был использован для реализации WCF сервиса.</w:t>
      </w:r>
    </w:p>
    <w:p w14:paraId="02B608AA" w14:textId="77777777" w:rsidR="006463C1" w:rsidRPr="007B5FD9" w:rsidRDefault="006463C1" w:rsidP="004C3030">
      <w:pPr>
        <w:widowControl w:val="0"/>
        <w:numPr>
          <w:ilvl w:val="0"/>
          <w:numId w:val="29"/>
        </w:numPr>
        <w:tabs>
          <w:tab w:val="left" w:pos="0"/>
          <w:tab w:val="left" w:pos="220"/>
          <w:tab w:val="left" w:pos="993"/>
        </w:tabs>
        <w:autoSpaceDE w:val="0"/>
        <w:autoSpaceDN w:val="0"/>
        <w:adjustRightInd w:val="0"/>
        <w:ind w:left="0"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Еще одним важным отличием является то, что ASMX веб сервисы используют для </w:t>
      </w:r>
      <w:proofErr w:type="spellStart"/>
      <w:r w:rsidRPr="007B5FD9">
        <w:rPr>
          <w:rFonts w:ascii="Times New Roman" w:hAnsi="Times New Roman" w:cs="Times New Roman"/>
          <w:sz w:val="28"/>
          <w:szCs w:val="28"/>
        </w:rPr>
        <w:t>сериализации</w:t>
      </w:r>
      <w:proofErr w:type="spellEnd"/>
      <w:r w:rsidRPr="007B5FD9">
        <w:rPr>
          <w:rFonts w:ascii="Times New Roman" w:hAnsi="Times New Roman" w:cs="Times New Roman"/>
          <w:sz w:val="28"/>
          <w:szCs w:val="28"/>
        </w:rPr>
        <w:t xml:space="preserve"> </w:t>
      </w:r>
      <w:proofErr w:type="gramStart"/>
      <w:r w:rsidRPr="007B5FD9">
        <w:rPr>
          <w:rFonts w:ascii="Times New Roman" w:hAnsi="Times New Roman" w:cs="Times New Roman"/>
          <w:sz w:val="28"/>
          <w:szCs w:val="28"/>
        </w:rPr>
        <w:t xml:space="preserve">класс  </w:t>
      </w:r>
      <w:proofErr w:type="spellStart"/>
      <w:r w:rsidR="00C26B9D" w:rsidRPr="007B5FD9">
        <w:rPr>
          <w:rFonts w:ascii="Times New Roman" w:hAnsi="Times New Roman" w:cs="Times New Roman"/>
          <w:sz w:val="28"/>
          <w:szCs w:val="28"/>
        </w:rPr>
        <w:t>xmlserializer</w:t>
      </w:r>
      <w:proofErr w:type="spellEnd"/>
      <w:proofErr w:type="gramEnd"/>
      <w:r w:rsidRPr="007B5FD9">
        <w:rPr>
          <w:rFonts w:ascii="Times New Roman" w:hAnsi="Times New Roman" w:cs="Times New Roman"/>
          <w:sz w:val="28"/>
          <w:szCs w:val="28"/>
        </w:rPr>
        <w:t xml:space="preserve">, в то время как WCF использует </w:t>
      </w:r>
      <w:proofErr w:type="spellStart"/>
      <w:r w:rsidR="00C26B9D" w:rsidRPr="007B5FD9">
        <w:rPr>
          <w:rFonts w:ascii="Times New Roman" w:hAnsi="Times New Roman" w:cs="Times New Roman"/>
          <w:sz w:val="28"/>
          <w:szCs w:val="28"/>
        </w:rPr>
        <w:t>datacontractserializer</w:t>
      </w:r>
      <w:proofErr w:type="spellEnd"/>
      <w:r w:rsidRPr="007B5FD9">
        <w:rPr>
          <w:rFonts w:ascii="Times New Roman" w:hAnsi="Times New Roman" w:cs="Times New Roman"/>
          <w:sz w:val="28"/>
          <w:szCs w:val="28"/>
        </w:rPr>
        <w:t xml:space="preserve">, который намного лучше по производительности чем </w:t>
      </w:r>
      <w:proofErr w:type="spellStart"/>
      <w:r w:rsidR="00C26B9D" w:rsidRPr="007B5FD9">
        <w:rPr>
          <w:rFonts w:ascii="Times New Roman" w:hAnsi="Times New Roman" w:cs="Times New Roman"/>
          <w:sz w:val="28"/>
          <w:szCs w:val="28"/>
        </w:rPr>
        <w:t>xmlserializer</w:t>
      </w:r>
      <w:proofErr w:type="spellEnd"/>
      <w:r w:rsidRPr="007B5FD9">
        <w:rPr>
          <w:rFonts w:ascii="Times New Roman" w:hAnsi="Times New Roman" w:cs="Times New Roman"/>
          <w:sz w:val="28"/>
          <w:szCs w:val="28"/>
        </w:rPr>
        <w:t xml:space="preserve">. Ключевыми недостатками </w:t>
      </w:r>
      <w:proofErr w:type="spellStart"/>
      <w:r w:rsidR="00C26B9D" w:rsidRPr="007B5FD9">
        <w:rPr>
          <w:rFonts w:ascii="Times New Roman" w:hAnsi="Times New Roman" w:cs="Times New Roman"/>
          <w:sz w:val="28"/>
          <w:szCs w:val="28"/>
        </w:rPr>
        <w:t>xmlserializer</w:t>
      </w:r>
      <w:proofErr w:type="spellEnd"/>
      <w:r w:rsidR="00C26B9D" w:rsidRPr="007B5FD9">
        <w:rPr>
          <w:rFonts w:ascii="Times New Roman" w:hAnsi="Times New Roman" w:cs="Times New Roman"/>
          <w:sz w:val="28"/>
          <w:szCs w:val="28"/>
        </w:rPr>
        <w:t xml:space="preserve"> </w:t>
      </w:r>
      <w:r w:rsidRPr="007B5FD9">
        <w:rPr>
          <w:rFonts w:ascii="Times New Roman" w:hAnsi="Times New Roman" w:cs="Times New Roman"/>
          <w:sz w:val="28"/>
          <w:szCs w:val="28"/>
        </w:rPr>
        <w:t xml:space="preserve">при </w:t>
      </w:r>
      <w:proofErr w:type="spellStart"/>
      <w:r w:rsidRPr="007B5FD9">
        <w:rPr>
          <w:rFonts w:ascii="Times New Roman" w:hAnsi="Times New Roman" w:cs="Times New Roman"/>
          <w:sz w:val="28"/>
          <w:szCs w:val="28"/>
        </w:rPr>
        <w:t>сериализации</w:t>
      </w:r>
      <w:proofErr w:type="spellEnd"/>
      <w:r w:rsidRPr="007B5FD9">
        <w:rPr>
          <w:rFonts w:ascii="Times New Roman" w:hAnsi="Times New Roman" w:cs="Times New Roman"/>
          <w:sz w:val="28"/>
          <w:szCs w:val="28"/>
        </w:rPr>
        <w:t xml:space="preserve"> .NET типов в XML являются:</w:t>
      </w:r>
    </w:p>
    <w:p w14:paraId="1C771A55" w14:textId="77777777" w:rsidR="006463C1" w:rsidRPr="007B5FD9" w:rsidRDefault="006463C1" w:rsidP="004C3030">
      <w:pPr>
        <w:widowControl w:val="0"/>
        <w:numPr>
          <w:ilvl w:val="1"/>
          <w:numId w:val="29"/>
        </w:numPr>
        <w:tabs>
          <w:tab w:val="left" w:pos="0"/>
          <w:tab w:val="left" w:pos="940"/>
          <w:tab w:val="left" w:pos="993"/>
          <w:tab w:val="left" w:pos="1440"/>
        </w:tabs>
        <w:autoSpaceDE w:val="0"/>
        <w:autoSpaceDN w:val="0"/>
        <w:adjustRightInd w:val="0"/>
        <w:ind w:left="0" w:firstLine="709"/>
        <w:jc w:val="both"/>
        <w:rPr>
          <w:rFonts w:ascii="Times New Roman" w:hAnsi="Times New Roman" w:cs="Times New Roman"/>
          <w:sz w:val="28"/>
          <w:szCs w:val="28"/>
        </w:rPr>
      </w:pPr>
      <w:r w:rsidRPr="007B5FD9">
        <w:rPr>
          <w:rFonts w:ascii="Times New Roman" w:hAnsi="Times New Roman" w:cs="Times New Roman"/>
          <w:sz w:val="28"/>
          <w:szCs w:val="28"/>
        </w:rPr>
        <w:t>Только публичные поля или свойства .NET типов могут быть переведены в XML</w:t>
      </w:r>
    </w:p>
    <w:p w14:paraId="2039E7AE" w14:textId="77777777" w:rsidR="006463C1" w:rsidRPr="007B5FD9" w:rsidRDefault="006463C1" w:rsidP="004C3030">
      <w:pPr>
        <w:widowControl w:val="0"/>
        <w:numPr>
          <w:ilvl w:val="1"/>
          <w:numId w:val="29"/>
        </w:numPr>
        <w:tabs>
          <w:tab w:val="left" w:pos="0"/>
          <w:tab w:val="left" w:pos="940"/>
          <w:tab w:val="left" w:pos="993"/>
          <w:tab w:val="left" w:pos="1440"/>
        </w:tabs>
        <w:autoSpaceDE w:val="0"/>
        <w:autoSpaceDN w:val="0"/>
        <w:adjustRightInd w:val="0"/>
        <w:ind w:left="0"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Только классы, которые реализовывают интерфейс </w:t>
      </w:r>
      <w:proofErr w:type="spellStart"/>
      <w:r w:rsidR="00C26B9D" w:rsidRPr="007B5FD9">
        <w:rPr>
          <w:rFonts w:ascii="Times New Roman" w:hAnsi="Times New Roman" w:cs="Times New Roman"/>
          <w:sz w:val="28"/>
          <w:szCs w:val="28"/>
        </w:rPr>
        <w:t>ienumerable</w:t>
      </w:r>
      <w:proofErr w:type="spellEnd"/>
      <w:r w:rsidR="00C26B9D" w:rsidRPr="007B5FD9">
        <w:rPr>
          <w:rFonts w:ascii="Times New Roman" w:hAnsi="Times New Roman" w:cs="Times New Roman"/>
          <w:sz w:val="28"/>
          <w:szCs w:val="28"/>
        </w:rPr>
        <w:t xml:space="preserve"> </w:t>
      </w:r>
      <w:r w:rsidRPr="007B5FD9">
        <w:rPr>
          <w:rFonts w:ascii="Times New Roman" w:hAnsi="Times New Roman" w:cs="Times New Roman"/>
          <w:sz w:val="28"/>
          <w:szCs w:val="28"/>
        </w:rPr>
        <w:t>могут быть переведены.</w:t>
      </w:r>
    </w:p>
    <w:p w14:paraId="6879BC8D" w14:textId="77777777" w:rsidR="006463C1" w:rsidRPr="007B5FD9" w:rsidRDefault="006463C1" w:rsidP="004C3030">
      <w:pPr>
        <w:widowControl w:val="0"/>
        <w:numPr>
          <w:ilvl w:val="1"/>
          <w:numId w:val="29"/>
        </w:numPr>
        <w:tabs>
          <w:tab w:val="left" w:pos="0"/>
          <w:tab w:val="left" w:pos="940"/>
          <w:tab w:val="left" w:pos="993"/>
          <w:tab w:val="left" w:pos="1440"/>
        </w:tabs>
        <w:autoSpaceDE w:val="0"/>
        <w:autoSpaceDN w:val="0"/>
        <w:adjustRightInd w:val="0"/>
        <w:ind w:left="0"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Классы, которые реализовывают </w:t>
      </w:r>
      <w:proofErr w:type="spellStart"/>
      <w:r w:rsidR="00C26B9D" w:rsidRPr="007B5FD9">
        <w:rPr>
          <w:rFonts w:ascii="Times New Roman" w:hAnsi="Times New Roman" w:cs="Times New Roman"/>
          <w:sz w:val="28"/>
          <w:szCs w:val="28"/>
        </w:rPr>
        <w:t>idictionar</w:t>
      </w:r>
      <w:r w:rsidRPr="007B5FD9">
        <w:rPr>
          <w:rFonts w:ascii="Times New Roman" w:hAnsi="Times New Roman" w:cs="Times New Roman"/>
          <w:sz w:val="28"/>
          <w:szCs w:val="28"/>
        </w:rPr>
        <w:t>y</w:t>
      </w:r>
      <w:proofErr w:type="spellEnd"/>
      <w:r w:rsidRPr="007B5FD9">
        <w:rPr>
          <w:rFonts w:ascii="Times New Roman" w:hAnsi="Times New Roman" w:cs="Times New Roman"/>
          <w:sz w:val="28"/>
          <w:szCs w:val="28"/>
        </w:rPr>
        <w:t xml:space="preserve">, такие как </w:t>
      </w:r>
      <w:proofErr w:type="spellStart"/>
      <w:r w:rsidRPr="007B5FD9">
        <w:rPr>
          <w:rFonts w:ascii="Times New Roman" w:hAnsi="Times New Roman" w:cs="Times New Roman"/>
          <w:sz w:val="28"/>
          <w:szCs w:val="28"/>
        </w:rPr>
        <w:t>Hashtable</w:t>
      </w:r>
      <w:proofErr w:type="spellEnd"/>
      <w:r w:rsidRPr="007B5FD9">
        <w:rPr>
          <w:rFonts w:ascii="Times New Roman" w:hAnsi="Times New Roman" w:cs="Times New Roman"/>
          <w:sz w:val="28"/>
          <w:szCs w:val="28"/>
        </w:rPr>
        <w:t xml:space="preserve">, не могут быть </w:t>
      </w:r>
      <w:proofErr w:type="spellStart"/>
      <w:r w:rsidRPr="007B5FD9">
        <w:rPr>
          <w:rFonts w:ascii="Times New Roman" w:hAnsi="Times New Roman" w:cs="Times New Roman"/>
          <w:sz w:val="28"/>
          <w:szCs w:val="28"/>
        </w:rPr>
        <w:t>сериализованы</w:t>
      </w:r>
      <w:proofErr w:type="spellEnd"/>
      <w:r w:rsidRPr="007B5FD9">
        <w:rPr>
          <w:rFonts w:ascii="Times New Roman" w:hAnsi="Times New Roman" w:cs="Times New Roman"/>
          <w:sz w:val="28"/>
          <w:szCs w:val="28"/>
        </w:rPr>
        <w:t>.</w:t>
      </w:r>
    </w:p>
    <w:p w14:paraId="21434BDC" w14:textId="77777777" w:rsidR="006463C1" w:rsidRPr="007B5FD9" w:rsidRDefault="006463C1" w:rsidP="006463C1">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Каждый элемент </w:t>
      </w:r>
      <w:proofErr w:type="spellStart"/>
      <w:r w:rsidRPr="007B5FD9">
        <w:rPr>
          <w:rFonts w:ascii="Times New Roman" w:hAnsi="Times New Roman" w:cs="Times New Roman"/>
          <w:b/>
          <w:bCs/>
          <w:sz w:val="28"/>
          <w:szCs w:val="28"/>
        </w:rPr>
        <w:t>behavior</w:t>
      </w:r>
      <w:proofErr w:type="spellEnd"/>
      <w:r w:rsidRPr="007B5FD9">
        <w:rPr>
          <w:rFonts w:ascii="Times New Roman" w:hAnsi="Times New Roman" w:cs="Times New Roman"/>
          <w:sz w:val="28"/>
          <w:szCs w:val="28"/>
        </w:rPr>
        <w:t xml:space="preserve"> определяется атрибутом </w:t>
      </w:r>
      <w:proofErr w:type="spellStart"/>
      <w:r w:rsidRPr="007B5FD9">
        <w:rPr>
          <w:rFonts w:ascii="Times New Roman" w:hAnsi="Times New Roman" w:cs="Times New Roman"/>
          <w:b/>
          <w:bCs/>
          <w:sz w:val="28"/>
          <w:szCs w:val="28"/>
        </w:rPr>
        <w:t>name</w:t>
      </w:r>
      <w:proofErr w:type="spellEnd"/>
      <w:r w:rsidRPr="007B5FD9">
        <w:rPr>
          <w:rFonts w:ascii="Times New Roman" w:hAnsi="Times New Roman" w:cs="Times New Roman"/>
          <w:sz w:val="28"/>
          <w:szCs w:val="28"/>
        </w:rPr>
        <w:t xml:space="preserve"> и обеспечивает либо предоставленное системой поведение (</w:t>
      </w:r>
      <w:proofErr w:type="gramStart"/>
      <w:r w:rsidRPr="007B5FD9">
        <w:rPr>
          <w:rFonts w:ascii="Times New Roman" w:hAnsi="Times New Roman" w:cs="Times New Roman"/>
          <w:sz w:val="28"/>
          <w:szCs w:val="28"/>
        </w:rPr>
        <w:t>например</w:t>
      </w:r>
      <w:proofErr w:type="gramEnd"/>
      <w:r w:rsidRPr="007B5FD9">
        <w:rPr>
          <w:rFonts w:ascii="Times New Roman" w:hAnsi="Times New Roman" w:cs="Times New Roman"/>
          <w:sz w:val="28"/>
          <w:szCs w:val="28"/>
        </w:rPr>
        <w:t xml:space="preserve"> &lt;</w:t>
      </w:r>
      <w:proofErr w:type="spellStart"/>
      <w:r w:rsidRPr="007B5FD9">
        <w:rPr>
          <w:rFonts w:ascii="Times New Roman" w:hAnsi="Times New Roman" w:cs="Times New Roman"/>
          <w:b/>
          <w:bCs/>
          <w:sz w:val="28"/>
          <w:szCs w:val="28"/>
        </w:rPr>
        <w:t>throttling</w:t>
      </w:r>
      <w:proofErr w:type="spellEnd"/>
      <w:r w:rsidRPr="007B5FD9">
        <w:rPr>
          <w:rFonts w:ascii="Times New Roman" w:hAnsi="Times New Roman" w:cs="Times New Roman"/>
          <w:sz w:val="28"/>
          <w:szCs w:val="28"/>
        </w:rPr>
        <w:t xml:space="preserve">&gt;), либо пользовательское поведение. Если имя не задано, то элемент </w:t>
      </w:r>
      <w:proofErr w:type="spellStart"/>
      <w:r w:rsidRPr="007B5FD9">
        <w:rPr>
          <w:rFonts w:ascii="Times New Roman" w:hAnsi="Times New Roman" w:cs="Times New Roman"/>
          <w:sz w:val="28"/>
          <w:szCs w:val="28"/>
        </w:rPr>
        <w:t>behavior</w:t>
      </w:r>
      <w:proofErr w:type="spellEnd"/>
      <w:r w:rsidRPr="007B5FD9">
        <w:rPr>
          <w:rFonts w:ascii="Times New Roman" w:hAnsi="Times New Roman" w:cs="Times New Roman"/>
          <w:sz w:val="28"/>
          <w:szCs w:val="28"/>
        </w:rPr>
        <w:t xml:space="preserve"> будет соответствовать поведению по умолчанию для службы или конечной точки. Данный элемент определяет две дочерние коллекции с именами </w:t>
      </w:r>
      <w:proofErr w:type="spellStart"/>
      <w:r w:rsidRPr="007B5FD9">
        <w:rPr>
          <w:rFonts w:ascii="Times New Roman" w:hAnsi="Times New Roman" w:cs="Times New Roman"/>
          <w:b/>
          <w:bCs/>
          <w:sz w:val="28"/>
          <w:szCs w:val="28"/>
        </w:rPr>
        <w:t>endpointBehaviors</w:t>
      </w:r>
      <w:proofErr w:type="spellEnd"/>
      <w:r w:rsidRPr="007B5FD9">
        <w:rPr>
          <w:rFonts w:ascii="Times New Roman" w:hAnsi="Times New Roman" w:cs="Times New Roman"/>
          <w:sz w:val="28"/>
          <w:szCs w:val="28"/>
        </w:rPr>
        <w:t xml:space="preserve"> и </w:t>
      </w:r>
      <w:proofErr w:type="spellStart"/>
      <w:r w:rsidRPr="007B5FD9">
        <w:rPr>
          <w:rFonts w:ascii="Times New Roman" w:hAnsi="Times New Roman" w:cs="Times New Roman"/>
          <w:b/>
          <w:bCs/>
          <w:sz w:val="28"/>
          <w:szCs w:val="28"/>
        </w:rPr>
        <w:t>serviceBehaviors</w:t>
      </w:r>
      <w:proofErr w:type="spellEnd"/>
      <w:r w:rsidRPr="007B5FD9">
        <w:rPr>
          <w:rFonts w:ascii="Times New Roman" w:hAnsi="Times New Roman" w:cs="Times New Roman"/>
          <w:sz w:val="28"/>
          <w:szCs w:val="28"/>
        </w:rPr>
        <w:t xml:space="preserve">. Каждая коллекция определяет элементы поведений, используемые конечными точками и службами соответственно. Каждый элемент поведения идентифицируется по уникальному атрибуту </w:t>
      </w:r>
      <w:proofErr w:type="spellStart"/>
      <w:r w:rsidRPr="007B5FD9">
        <w:rPr>
          <w:rFonts w:ascii="Times New Roman" w:hAnsi="Times New Roman" w:cs="Times New Roman"/>
          <w:b/>
          <w:bCs/>
          <w:sz w:val="28"/>
          <w:szCs w:val="28"/>
        </w:rPr>
        <w:t>name</w:t>
      </w:r>
      <w:proofErr w:type="spellEnd"/>
      <w:r w:rsidRPr="007B5FD9">
        <w:rPr>
          <w:rFonts w:ascii="Times New Roman" w:hAnsi="Times New Roman" w:cs="Times New Roman"/>
          <w:sz w:val="28"/>
          <w:szCs w:val="28"/>
        </w:rPr>
        <w:t>. Начиная с версии .NET Framework 4 для привязок и поведений необязательно задавать имена.</w:t>
      </w:r>
    </w:p>
    <w:p w14:paraId="2DC1FA35" w14:textId="4F20601D" w:rsidR="006463C1" w:rsidRDefault="006463C1" w:rsidP="006463C1">
      <w:pPr>
        <w:widowControl w:val="0"/>
        <w:autoSpaceDE w:val="0"/>
        <w:autoSpaceDN w:val="0"/>
        <w:adjustRightInd w:val="0"/>
        <w:ind w:firstLine="709"/>
        <w:jc w:val="both"/>
        <w:rPr>
          <w:rFonts w:ascii="Times New Roman" w:hAnsi="Times New Roman" w:cs="Times New Roman"/>
          <w:sz w:val="28"/>
          <w:szCs w:val="28"/>
        </w:rPr>
      </w:pPr>
      <w:r w:rsidRPr="007B5FD9">
        <w:rPr>
          <w:rFonts w:ascii="Times New Roman" w:hAnsi="Times New Roman" w:cs="Times New Roman"/>
          <w:sz w:val="28"/>
          <w:szCs w:val="28"/>
        </w:rPr>
        <w:t xml:space="preserve">Поведения безопасности позволяют управлять учетными данными, проверкой подлинности, авторизацией и журналами </w:t>
      </w:r>
      <w:proofErr w:type="spellStart"/>
      <w:proofErr w:type="gramStart"/>
      <w:r w:rsidRPr="007B5FD9">
        <w:rPr>
          <w:rFonts w:ascii="Times New Roman" w:hAnsi="Times New Roman" w:cs="Times New Roman"/>
          <w:sz w:val="28"/>
          <w:szCs w:val="28"/>
        </w:rPr>
        <w:t>аудита.Поведения</w:t>
      </w:r>
      <w:proofErr w:type="spellEnd"/>
      <w:proofErr w:type="gramEnd"/>
      <w:r w:rsidRPr="007B5FD9">
        <w:rPr>
          <w:rFonts w:ascii="Times New Roman" w:hAnsi="Times New Roman" w:cs="Times New Roman"/>
          <w:sz w:val="28"/>
          <w:szCs w:val="28"/>
        </w:rPr>
        <w:t xml:space="preserve"> можно использовать путем программирования или через конфигурацию.</w:t>
      </w:r>
    </w:p>
    <w:p w14:paraId="28140B2F" w14:textId="52DCFE91" w:rsidR="00B63040" w:rsidRDefault="00B63040" w:rsidP="006463C1">
      <w:pPr>
        <w:widowControl w:val="0"/>
        <w:autoSpaceDE w:val="0"/>
        <w:autoSpaceDN w:val="0"/>
        <w:adjustRightInd w:val="0"/>
        <w:ind w:firstLine="709"/>
        <w:jc w:val="both"/>
        <w:rPr>
          <w:rFonts w:ascii="Times New Roman" w:hAnsi="Times New Roman" w:cs="Times New Roman"/>
          <w:sz w:val="28"/>
          <w:szCs w:val="28"/>
        </w:rPr>
      </w:pPr>
      <w:r>
        <w:rPr>
          <w:noProof/>
        </w:rPr>
        <w:lastRenderedPageBreak/>
        <w:drawing>
          <wp:inline distT="0" distB="0" distL="0" distR="0" wp14:anchorId="1F66AA36" wp14:editId="43019BDF">
            <wp:extent cx="6645910" cy="2473325"/>
            <wp:effectExtent l="0" t="0" r="254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473325"/>
                    </a:xfrm>
                    <a:prstGeom prst="rect">
                      <a:avLst/>
                    </a:prstGeom>
                  </pic:spPr>
                </pic:pic>
              </a:graphicData>
            </a:graphic>
          </wp:inline>
        </w:drawing>
      </w:r>
    </w:p>
    <w:p w14:paraId="63DF9AC3" w14:textId="77777777" w:rsidR="00B63040" w:rsidRDefault="00B63040" w:rsidP="00B63040">
      <w:pPr>
        <w:spacing w:before="240" w:after="240"/>
        <w:jc w:val="both"/>
        <w:rPr>
          <w:rFonts w:ascii="Courier New" w:eastAsia="Courier New" w:hAnsi="Courier New" w:cs="Courier New"/>
        </w:rPr>
      </w:pPr>
      <w:r>
        <w:rPr>
          <w:rFonts w:ascii="Courier New" w:eastAsia="Courier New" w:hAnsi="Courier New" w:cs="Courier New"/>
        </w:rPr>
        <w:t>Порядок разработки:</w:t>
      </w:r>
    </w:p>
    <w:p w14:paraId="14410D26" w14:textId="77777777" w:rsidR="00B63040" w:rsidRDefault="00B63040" w:rsidP="00B63040">
      <w:pPr>
        <w:spacing w:before="240" w:after="240"/>
        <w:jc w:val="both"/>
        <w:rPr>
          <w:rFonts w:ascii="Courier New" w:eastAsia="Courier New" w:hAnsi="Courier New" w:cs="Courier New"/>
        </w:rPr>
      </w:pPr>
      <w:r>
        <w:rPr>
          <w:rFonts w:ascii="Times New Roman" w:eastAsia="Times New Roman" w:hAnsi="Times New Roman" w:cs="Times New Roman"/>
          <w:sz w:val="14"/>
          <w:szCs w:val="14"/>
        </w:rPr>
        <w:t xml:space="preserve"> </w:t>
      </w:r>
      <w:r>
        <w:rPr>
          <w:rFonts w:ascii="Courier New" w:eastAsia="Courier New" w:hAnsi="Courier New" w:cs="Courier New"/>
        </w:rPr>
        <w:t>создаём веб-сервис (приложение типа библиотека классов)</w:t>
      </w:r>
    </w:p>
    <w:p w14:paraId="1EA22A45" w14:textId="77777777" w:rsidR="00B63040" w:rsidRDefault="00B63040" w:rsidP="00B63040">
      <w:pPr>
        <w:ind w:left="283" w:hanging="420"/>
        <w:jc w:val="both"/>
        <w:rPr>
          <w:rFonts w:ascii="Courier New" w:eastAsia="Courier New" w:hAnsi="Courier New" w:cs="Courier New"/>
        </w:rPr>
      </w:pPr>
      <w:r>
        <w:rPr>
          <w:rFonts w:ascii="Courier New" w:eastAsia="Courier New" w:hAnsi="Courier New" w:cs="Courier New"/>
        </w:rPr>
        <w:t xml:space="preserve"> создаём интерфейс, атрибут [</w:t>
      </w:r>
      <w:proofErr w:type="spellStart"/>
      <w:r>
        <w:rPr>
          <w:rFonts w:ascii="Courier New" w:eastAsia="Courier New" w:hAnsi="Courier New" w:cs="Courier New"/>
        </w:rPr>
        <w:t>ServiceContract</w:t>
      </w:r>
      <w:proofErr w:type="spellEnd"/>
      <w:r>
        <w:rPr>
          <w:rFonts w:ascii="Courier New" w:eastAsia="Courier New" w:hAnsi="Courier New" w:cs="Courier New"/>
        </w:rPr>
        <w:t>]показывает, что интерфейс определяет контракт службы в приложении WCF, [</w:t>
      </w:r>
      <w:proofErr w:type="spellStart"/>
      <w:r>
        <w:rPr>
          <w:rFonts w:ascii="Courier New" w:eastAsia="Courier New" w:hAnsi="Courier New" w:cs="Courier New"/>
        </w:rPr>
        <w:t>OperationContract</w:t>
      </w:r>
      <w:proofErr w:type="spellEnd"/>
      <w:r>
        <w:rPr>
          <w:rFonts w:ascii="Courier New" w:eastAsia="Courier New" w:hAnsi="Courier New" w:cs="Courier New"/>
        </w:rPr>
        <w:t>] указывает, что метод определяет операцию, которая является частью контракта службы WCF</w:t>
      </w:r>
    </w:p>
    <w:p w14:paraId="4E3C6D23" w14:textId="77777777" w:rsidR="00B63040" w:rsidRDefault="00B63040" w:rsidP="00B63040">
      <w:pPr>
        <w:spacing w:before="240" w:after="240"/>
        <w:jc w:val="both"/>
        <w:rPr>
          <w:rFonts w:ascii="Courier New" w:eastAsia="Courier New" w:hAnsi="Courier New" w:cs="Courier New"/>
        </w:rPr>
      </w:pPr>
      <w:r>
        <w:rPr>
          <w:rFonts w:ascii="Courier New" w:eastAsia="Courier New" w:hAnsi="Courier New" w:cs="Courier New"/>
          <w:noProof/>
        </w:rPr>
        <w:drawing>
          <wp:inline distT="114300" distB="114300" distL="114300" distR="114300" wp14:anchorId="58C2AB0F" wp14:editId="3F2955BD">
            <wp:extent cx="2295525" cy="847725"/>
            <wp:effectExtent l="0" t="0" r="0" b="0"/>
            <wp:docPr id="150"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49"/>
                    <a:srcRect/>
                    <a:stretch>
                      <a:fillRect/>
                    </a:stretch>
                  </pic:blipFill>
                  <pic:spPr>
                    <a:xfrm>
                      <a:off x="0" y="0"/>
                      <a:ext cx="2295525" cy="847725"/>
                    </a:xfrm>
                    <a:prstGeom prst="rect">
                      <a:avLst/>
                    </a:prstGeom>
                    <a:ln/>
                  </pic:spPr>
                </pic:pic>
              </a:graphicData>
            </a:graphic>
          </wp:inline>
        </w:drawing>
      </w:r>
    </w:p>
    <w:p w14:paraId="7F33A9E8" w14:textId="77777777" w:rsidR="00B63040" w:rsidRDefault="00B63040" w:rsidP="00B63040">
      <w:pPr>
        <w:spacing w:before="240" w:after="240"/>
        <w:jc w:val="both"/>
        <w:rPr>
          <w:rFonts w:ascii="Courier New" w:eastAsia="Courier New" w:hAnsi="Courier New" w:cs="Courier New"/>
        </w:rPr>
      </w:pPr>
      <w:r>
        <w:rPr>
          <w:rFonts w:ascii="Courier New" w:eastAsia="Courier New" w:hAnsi="Courier New" w:cs="Courier New"/>
        </w:rPr>
        <w:t>создаем класс, который наследуется от интерфейса и прописываем методы сервиса</w:t>
      </w:r>
    </w:p>
    <w:p w14:paraId="7C0A3372" w14:textId="77777777" w:rsidR="00B63040" w:rsidRDefault="00B63040" w:rsidP="00B63040">
      <w:pPr>
        <w:ind w:left="283" w:hanging="360"/>
        <w:jc w:val="both"/>
        <w:rPr>
          <w:rFonts w:ascii="Courier New" w:eastAsia="Courier New" w:hAnsi="Courier New" w:cs="Courier New"/>
        </w:rPr>
      </w:pPr>
      <w:r>
        <w:rPr>
          <w:rFonts w:ascii="Courier New" w:eastAsia="Courier New" w:hAnsi="Courier New" w:cs="Courier New"/>
          <w:noProof/>
        </w:rPr>
        <w:drawing>
          <wp:inline distT="114300" distB="114300" distL="114300" distR="114300" wp14:anchorId="2FCB04BC" wp14:editId="1A81684E">
            <wp:extent cx="3143250" cy="1295400"/>
            <wp:effectExtent l="0" t="0" r="0" b="0"/>
            <wp:docPr id="7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0"/>
                    <a:srcRect/>
                    <a:stretch>
                      <a:fillRect/>
                    </a:stretch>
                  </pic:blipFill>
                  <pic:spPr>
                    <a:xfrm>
                      <a:off x="0" y="0"/>
                      <a:ext cx="3143250" cy="1295400"/>
                    </a:xfrm>
                    <a:prstGeom prst="rect">
                      <a:avLst/>
                    </a:prstGeom>
                    <a:ln/>
                  </pic:spPr>
                </pic:pic>
              </a:graphicData>
            </a:graphic>
          </wp:inline>
        </w:drawing>
      </w:r>
    </w:p>
    <w:p w14:paraId="2E649A85" w14:textId="77777777" w:rsidR="00B63040" w:rsidRDefault="00B63040" w:rsidP="00B63040">
      <w:pPr>
        <w:spacing w:before="240" w:after="240"/>
        <w:jc w:val="both"/>
        <w:rPr>
          <w:rFonts w:ascii="Courier New" w:eastAsia="Courier New" w:hAnsi="Courier New" w:cs="Courier New"/>
        </w:rPr>
      </w:pPr>
      <w:r>
        <w:rPr>
          <w:rFonts w:ascii="Times New Roman" w:eastAsia="Times New Roman" w:hAnsi="Times New Roman" w:cs="Times New Roman"/>
          <w:sz w:val="14"/>
          <w:szCs w:val="14"/>
        </w:rPr>
        <w:t xml:space="preserve"> </w:t>
      </w:r>
      <w:r>
        <w:rPr>
          <w:rFonts w:ascii="Courier New" w:eastAsia="Courier New" w:hAnsi="Courier New" w:cs="Courier New"/>
        </w:rPr>
        <w:t xml:space="preserve">в файле </w:t>
      </w:r>
      <w:proofErr w:type="spellStart"/>
      <w:r>
        <w:rPr>
          <w:rFonts w:ascii="Courier New" w:eastAsia="Courier New" w:hAnsi="Courier New" w:cs="Courier New"/>
        </w:rPr>
        <w:t>app.config</w:t>
      </w:r>
      <w:proofErr w:type="spellEnd"/>
      <w:r>
        <w:rPr>
          <w:rFonts w:ascii="Courier New" w:eastAsia="Courier New" w:hAnsi="Courier New" w:cs="Courier New"/>
        </w:rPr>
        <w:t xml:space="preserve"> указываем имя сервиса, его конечные точки, адрес</w:t>
      </w:r>
    </w:p>
    <w:p w14:paraId="6488AEC4" w14:textId="77777777" w:rsidR="00B63040" w:rsidRDefault="00B63040" w:rsidP="00B63040">
      <w:pPr>
        <w:spacing w:before="240" w:after="240"/>
        <w:jc w:val="both"/>
        <w:rPr>
          <w:rFonts w:ascii="Courier New" w:eastAsia="Courier New" w:hAnsi="Courier New" w:cs="Courier New"/>
        </w:rPr>
      </w:pPr>
      <w:r>
        <w:rPr>
          <w:rFonts w:ascii="Courier New" w:eastAsia="Courier New" w:hAnsi="Courier New" w:cs="Courier New"/>
          <w:noProof/>
        </w:rPr>
        <w:drawing>
          <wp:inline distT="114300" distB="114300" distL="114300" distR="114300" wp14:anchorId="718B412A" wp14:editId="064FD761">
            <wp:extent cx="5731200" cy="1638300"/>
            <wp:effectExtent l="0" t="0" r="0" b="0"/>
            <wp:docPr id="99"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51"/>
                    <a:srcRect/>
                    <a:stretch>
                      <a:fillRect/>
                    </a:stretch>
                  </pic:blipFill>
                  <pic:spPr>
                    <a:xfrm>
                      <a:off x="0" y="0"/>
                      <a:ext cx="5731200" cy="1638300"/>
                    </a:xfrm>
                    <a:prstGeom prst="rect">
                      <a:avLst/>
                    </a:prstGeom>
                    <a:ln/>
                  </pic:spPr>
                </pic:pic>
              </a:graphicData>
            </a:graphic>
          </wp:inline>
        </w:drawing>
      </w:r>
    </w:p>
    <w:p w14:paraId="6AA575DC" w14:textId="77777777" w:rsidR="00B63040" w:rsidRDefault="00B63040" w:rsidP="00B63040">
      <w:pPr>
        <w:spacing w:before="240" w:after="240"/>
        <w:jc w:val="both"/>
        <w:rPr>
          <w:rFonts w:ascii="Courier New" w:eastAsia="Courier New" w:hAnsi="Courier New" w:cs="Courier New"/>
        </w:rPr>
      </w:pPr>
      <w:r>
        <w:rPr>
          <w:rFonts w:ascii="Times New Roman" w:eastAsia="Times New Roman" w:hAnsi="Times New Roman" w:cs="Times New Roman"/>
          <w:sz w:val="14"/>
          <w:szCs w:val="14"/>
        </w:rPr>
        <w:t xml:space="preserve">    </w:t>
      </w:r>
      <w:r>
        <w:rPr>
          <w:rFonts w:ascii="Courier New" w:eastAsia="Courier New" w:hAnsi="Courier New" w:cs="Courier New"/>
        </w:rPr>
        <w:t>создаём хост (в данном случае консольное приложение)</w:t>
      </w:r>
    </w:p>
    <w:p w14:paraId="68A75EE6" w14:textId="77777777" w:rsidR="00B63040" w:rsidRDefault="00B63040" w:rsidP="00B63040">
      <w:pPr>
        <w:spacing w:before="240" w:after="240"/>
        <w:jc w:val="both"/>
        <w:rPr>
          <w:rFonts w:ascii="Courier New" w:eastAsia="Courier New" w:hAnsi="Courier New" w:cs="Courier New"/>
        </w:rPr>
      </w:pPr>
      <w:r>
        <w:rPr>
          <w:rFonts w:ascii="Courier New" w:eastAsia="Courier New" w:hAnsi="Courier New" w:cs="Courier New"/>
          <w:noProof/>
        </w:rPr>
        <w:lastRenderedPageBreak/>
        <w:drawing>
          <wp:inline distT="114300" distB="114300" distL="114300" distR="114300" wp14:anchorId="4006661A" wp14:editId="5087C052">
            <wp:extent cx="3914775" cy="1209675"/>
            <wp:effectExtent l="0" t="0" r="0" b="0"/>
            <wp:docPr id="74"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52"/>
                    <a:srcRect/>
                    <a:stretch>
                      <a:fillRect/>
                    </a:stretch>
                  </pic:blipFill>
                  <pic:spPr>
                    <a:xfrm>
                      <a:off x="0" y="0"/>
                      <a:ext cx="3914775" cy="1209675"/>
                    </a:xfrm>
                    <a:prstGeom prst="rect">
                      <a:avLst/>
                    </a:prstGeom>
                    <a:ln/>
                  </pic:spPr>
                </pic:pic>
              </a:graphicData>
            </a:graphic>
          </wp:inline>
        </w:drawing>
      </w:r>
    </w:p>
    <w:p w14:paraId="77F07F8F" w14:textId="77777777" w:rsidR="00B63040" w:rsidRDefault="00B63040" w:rsidP="00B63040">
      <w:pPr>
        <w:spacing w:before="240" w:after="240"/>
        <w:jc w:val="both"/>
        <w:rPr>
          <w:rFonts w:ascii="Courier New" w:eastAsia="Courier New" w:hAnsi="Courier New" w:cs="Courier New"/>
        </w:rPr>
      </w:pPr>
      <w:r>
        <w:rPr>
          <w:rFonts w:ascii="Courier New" w:eastAsia="Courier New" w:hAnsi="Courier New" w:cs="Courier New"/>
        </w:rPr>
        <w:t xml:space="preserve">в файле </w:t>
      </w:r>
      <w:proofErr w:type="spellStart"/>
      <w:r>
        <w:rPr>
          <w:rFonts w:ascii="Courier New" w:eastAsia="Courier New" w:hAnsi="Courier New" w:cs="Courier New"/>
        </w:rPr>
        <w:t>App.config</w:t>
      </w:r>
      <w:proofErr w:type="spellEnd"/>
      <w:r>
        <w:rPr>
          <w:rFonts w:ascii="Courier New" w:eastAsia="Courier New" w:hAnsi="Courier New" w:cs="Courier New"/>
        </w:rPr>
        <w:t xml:space="preserve"> указываем имя сервиса, конечные точки и адрес хоста</w:t>
      </w:r>
    </w:p>
    <w:p w14:paraId="605A8144" w14:textId="77777777" w:rsidR="00B63040" w:rsidRDefault="00B63040" w:rsidP="00B63040">
      <w:pPr>
        <w:spacing w:before="240" w:after="240"/>
        <w:jc w:val="both"/>
        <w:rPr>
          <w:rFonts w:ascii="Courier New" w:eastAsia="Courier New" w:hAnsi="Courier New" w:cs="Courier New"/>
        </w:rPr>
      </w:pPr>
      <w:r>
        <w:rPr>
          <w:rFonts w:ascii="Courier New" w:eastAsia="Courier New" w:hAnsi="Courier New" w:cs="Courier New"/>
          <w:noProof/>
        </w:rPr>
        <w:drawing>
          <wp:inline distT="114300" distB="114300" distL="114300" distR="114300" wp14:anchorId="02E9F192" wp14:editId="63E5111B">
            <wp:extent cx="5655600" cy="10922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3"/>
                    <a:srcRect/>
                    <a:stretch>
                      <a:fillRect/>
                    </a:stretch>
                  </pic:blipFill>
                  <pic:spPr>
                    <a:xfrm>
                      <a:off x="0" y="0"/>
                      <a:ext cx="5655600" cy="1092200"/>
                    </a:xfrm>
                    <a:prstGeom prst="rect">
                      <a:avLst/>
                    </a:prstGeom>
                    <a:ln/>
                  </pic:spPr>
                </pic:pic>
              </a:graphicData>
            </a:graphic>
          </wp:inline>
        </w:drawing>
      </w:r>
    </w:p>
    <w:p w14:paraId="0B1DF256" w14:textId="77777777" w:rsidR="00B63040" w:rsidRDefault="00B63040" w:rsidP="00B63040">
      <w:pPr>
        <w:spacing w:before="240" w:after="240"/>
        <w:jc w:val="both"/>
        <w:rPr>
          <w:rFonts w:ascii="Courier New" w:eastAsia="Courier New" w:hAnsi="Courier New" w:cs="Courier New"/>
        </w:rPr>
      </w:pPr>
      <w:r>
        <w:rPr>
          <w:rFonts w:ascii="Courier New" w:eastAsia="Courier New" w:hAnsi="Courier New" w:cs="Courier New"/>
        </w:rPr>
        <w:t xml:space="preserve">создаём клиент и используем прокси класс </w:t>
      </w:r>
      <w:proofErr w:type="spellStart"/>
      <w:r>
        <w:rPr>
          <w:rFonts w:ascii="Courier New" w:eastAsia="Courier New" w:hAnsi="Courier New" w:cs="Courier New"/>
        </w:rPr>
        <w:t>PhoneBookClient</w:t>
      </w:r>
      <w:proofErr w:type="spellEnd"/>
    </w:p>
    <w:p w14:paraId="16E67E8C" w14:textId="77777777" w:rsidR="00B63040" w:rsidRDefault="00B63040" w:rsidP="00B63040">
      <w:pPr>
        <w:spacing w:before="240" w:after="240"/>
        <w:jc w:val="both"/>
        <w:rPr>
          <w:rFonts w:ascii="Courier New" w:eastAsia="Courier New" w:hAnsi="Courier New" w:cs="Courier New"/>
        </w:rPr>
      </w:pPr>
      <w:r>
        <w:rPr>
          <w:rFonts w:ascii="Courier New" w:eastAsia="Courier New" w:hAnsi="Courier New" w:cs="Courier New"/>
          <w:noProof/>
        </w:rPr>
        <w:drawing>
          <wp:inline distT="114300" distB="114300" distL="114300" distR="114300" wp14:anchorId="65CE12F3" wp14:editId="2DB9D277">
            <wp:extent cx="5655600" cy="609600"/>
            <wp:effectExtent l="0" t="0" r="0" b="0"/>
            <wp:docPr id="5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4"/>
                    <a:srcRect/>
                    <a:stretch>
                      <a:fillRect/>
                    </a:stretch>
                  </pic:blipFill>
                  <pic:spPr>
                    <a:xfrm>
                      <a:off x="0" y="0"/>
                      <a:ext cx="5655600" cy="609600"/>
                    </a:xfrm>
                    <a:prstGeom prst="rect">
                      <a:avLst/>
                    </a:prstGeom>
                    <a:ln/>
                  </pic:spPr>
                </pic:pic>
              </a:graphicData>
            </a:graphic>
          </wp:inline>
        </w:drawing>
      </w:r>
    </w:p>
    <w:p w14:paraId="23918845" w14:textId="77777777" w:rsidR="00B63040" w:rsidRDefault="00B63040" w:rsidP="00B63040">
      <w:pPr>
        <w:spacing w:before="240" w:after="240"/>
        <w:jc w:val="both"/>
        <w:rPr>
          <w:rFonts w:ascii="Courier New" w:eastAsia="Courier New" w:hAnsi="Courier New" w:cs="Courier New"/>
        </w:rPr>
      </w:pPr>
      <w:r>
        <w:rPr>
          <w:rFonts w:ascii="Courier New" w:eastAsia="Courier New" w:hAnsi="Courier New" w:cs="Courier New"/>
        </w:rPr>
        <w:t xml:space="preserve">подключаем сервис к клиенту (появятся </w:t>
      </w:r>
      <w:proofErr w:type="spellStart"/>
      <w:r>
        <w:rPr>
          <w:rFonts w:ascii="Courier New" w:eastAsia="Courier New" w:hAnsi="Courier New" w:cs="Courier New"/>
        </w:rPr>
        <w:t>Connected</w:t>
      </w:r>
      <w:proofErr w:type="spellEnd"/>
      <w:r>
        <w:rPr>
          <w:rFonts w:ascii="Courier New" w:eastAsia="Courier New" w:hAnsi="Courier New" w:cs="Courier New"/>
        </w:rPr>
        <w:t xml:space="preserve"> Services и подключённый сервис в них)</w:t>
      </w:r>
    </w:p>
    <w:p w14:paraId="21257684" w14:textId="77777777" w:rsidR="00B63040" w:rsidRDefault="00B63040" w:rsidP="00B63040">
      <w:pPr>
        <w:spacing w:before="240" w:after="240"/>
        <w:jc w:val="both"/>
        <w:rPr>
          <w:rFonts w:ascii="Courier New" w:eastAsia="Courier New" w:hAnsi="Courier New" w:cs="Courier New"/>
        </w:rPr>
      </w:pPr>
      <w:r>
        <w:rPr>
          <w:rFonts w:ascii="Courier New" w:eastAsia="Courier New" w:hAnsi="Courier New" w:cs="Courier New"/>
          <w:noProof/>
        </w:rPr>
        <w:drawing>
          <wp:inline distT="114300" distB="114300" distL="114300" distR="114300" wp14:anchorId="4CCBDF12" wp14:editId="44398616">
            <wp:extent cx="4914900" cy="1162050"/>
            <wp:effectExtent l="0" t="0" r="0" b="0"/>
            <wp:docPr id="97"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55"/>
                    <a:srcRect/>
                    <a:stretch>
                      <a:fillRect/>
                    </a:stretch>
                  </pic:blipFill>
                  <pic:spPr>
                    <a:xfrm>
                      <a:off x="0" y="0"/>
                      <a:ext cx="4914900" cy="1162050"/>
                    </a:xfrm>
                    <a:prstGeom prst="rect">
                      <a:avLst/>
                    </a:prstGeom>
                    <a:ln/>
                  </pic:spPr>
                </pic:pic>
              </a:graphicData>
            </a:graphic>
          </wp:inline>
        </w:drawing>
      </w:r>
    </w:p>
    <w:p w14:paraId="35406951" w14:textId="77777777" w:rsidR="00B63040" w:rsidRDefault="00B63040" w:rsidP="00B63040">
      <w:pPr>
        <w:spacing w:before="240" w:after="240"/>
        <w:jc w:val="both"/>
        <w:rPr>
          <w:rFonts w:ascii="Courier New" w:eastAsia="Courier New" w:hAnsi="Courier New" w:cs="Courier New"/>
        </w:rPr>
      </w:pPr>
      <w:r>
        <w:rPr>
          <w:rFonts w:ascii="Courier New" w:eastAsia="Courier New" w:hAnsi="Courier New" w:cs="Courier New"/>
        </w:rPr>
        <w:t xml:space="preserve">В файле </w:t>
      </w:r>
      <w:proofErr w:type="spellStart"/>
      <w:r>
        <w:rPr>
          <w:rFonts w:ascii="Courier New" w:eastAsia="Courier New" w:hAnsi="Courier New" w:cs="Courier New"/>
        </w:rPr>
        <w:t>app.config</w:t>
      </w:r>
      <w:proofErr w:type="spellEnd"/>
      <w:r>
        <w:rPr>
          <w:rFonts w:ascii="Courier New" w:eastAsia="Courier New" w:hAnsi="Courier New" w:cs="Courier New"/>
        </w:rPr>
        <w:t xml:space="preserve"> указываем </w:t>
      </w:r>
      <w:proofErr w:type="spellStart"/>
      <w:r>
        <w:rPr>
          <w:rFonts w:ascii="Courier New" w:eastAsia="Courier New" w:hAnsi="Courier New" w:cs="Courier New"/>
        </w:rPr>
        <w:t>биндинг</w:t>
      </w:r>
      <w:proofErr w:type="spellEnd"/>
      <w:r>
        <w:rPr>
          <w:rFonts w:ascii="Courier New" w:eastAsia="Courier New" w:hAnsi="Courier New" w:cs="Courier New"/>
        </w:rPr>
        <w:t xml:space="preserve"> и конечные точки для клиента</w:t>
      </w:r>
    </w:p>
    <w:p w14:paraId="03150738" w14:textId="77777777" w:rsidR="00B63040" w:rsidRDefault="00B63040" w:rsidP="00B63040">
      <w:pPr>
        <w:spacing w:before="240" w:after="240"/>
        <w:jc w:val="both"/>
        <w:rPr>
          <w:rFonts w:ascii="Courier New" w:eastAsia="Courier New" w:hAnsi="Courier New" w:cs="Courier New"/>
        </w:rPr>
      </w:pPr>
      <w:r>
        <w:rPr>
          <w:rFonts w:ascii="Courier New" w:eastAsia="Courier New" w:hAnsi="Courier New" w:cs="Courier New"/>
          <w:noProof/>
          <w:sz w:val="20"/>
          <w:szCs w:val="20"/>
        </w:rPr>
        <w:drawing>
          <wp:inline distT="114300" distB="114300" distL="114300" distR="114300" wp14:anchorId="6DD9DDF2" wp14:editId="5A247297">
            <wp:extent cx="5655600" cy="1485900"/>
            <wp:effectExtent l="12700" t="12700" r="12700" b="12700"/>
            <wp:docPr id="4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6"/>
                    <a:srcRect/>
                    <a:stretch>
                      <a:fillRect/>
                    </a:stretch>
                  </pic:blipFill>
                  <pic:spPr>
                    <a:xfrm>
                      <a:off x="0" y="0"/>
                      <a:ext cx="5655600" cy="1485900"/>
                    </a:xfrm>
                    <a:prstGeom prst="rect">
                      <a:avLst/>
                    </a:prstGeom>
                    <a:ln w="12700">
                      <a:solidFill>
                        <a:srgbClr val="000000"/>
                      </a:solidFill>
                      <a:prstDash val="solid"/>
                    </a:ln>
                  </pic:spPr>
                </pic:pic>
              </a:graphicData>
            </a:graphic>
          </wp:inline>
        </w:drawing>
      </w:r>
      <w:r>
        <w:rPr>
          <w:rFonts w:ascii="Courier New" w:eastAsia="Courier New" w:hAnsi="Courier New" w:cs="Courier New"/>
        </w:rPr>
        <w:t xml:space="preserve">Для запуска проекта необходимо запустить </w:t>
      </w:r>
      <w:proofErr w:type="spellStart"/>
      <w:r>
        <w:rPr>
          <w:rFonts w:ascii="Courier New" w:eastAsia="Courier New" w:hAnsi="Courier New" w:cs="Courier New"/>
        </w:rPr>
        <w:t>вижлу</w:t>
      </w:r>
      <w:proofErr w:type="spellEnd"/>
      <w:r>
        <w:rPr>
          <w:rFonts w:ascii="Courier New" w:eastAsia="Courier New" w:hAnsi="Courier New" w:cs="Courier New"/>
        </w:rPr>
        <w:t xml:space="preserve"> в режиме администратора</w:t>
      </w:r>
    </w:p>
    <w:p w14:paraId="20964180" w14:textId="77777777" w:rsidR="00941A73" w:rsidRDefault="00941A73" w:rsidP="00941A73">
      <w:pPr>
        <w:ind w:firstLine="284"/>
        <w:jc w:val="both"/>
        <w:rPr>
          <w:rFonts w:ascii="Times New Roman" w:hAnsi="Times New Roman" w:cs="Times New Roman"/>
          <w:b/>
          <w:lang w:val="en-US"/>
        </w:rPr>
      </w:pPr>
      <w:r>
        <w:rPr>
          <w:rFonts w:ascii="Times New Roman" w:hAnsi="Times New Roman" w:cs="Times New Roman"/>
          <w:b/>
          <w:lang w:val="en-US"/>
        </w:rPr>
        <w:t>WCF RPC:</w:t>
      </w:r>
    </w:p>
    <w:p w14:paraId="3F5B8FE9" w14:textId="77777777" w:rsidR="00941A73" w:rsidRDefault="00941A73" w:rsidP="00941A73">
      <w:pPr>
        <w:ind w:firstLine="284"/>
        <w:jc w:val="both"/>
        <w:rPr>
          <w:rFonts w:ascii="Times New Roman" w:hAnsi="Times New Roman" w:cs="Times New Roman"/>
          <w:b/>
          <w:lang w:val="en-US"/>
        </w:rPr>
      </w:pPr>
      <w:r w:rsidRPr="004131DE">
        <w:rPr>
          <w:rFonts w:ascii="Times New Roman" w:hAnsi="Times New Roman" w:cs="Times New Roman"/>
          <w:b/>
          <w:noProof/>
          <w:lang w:eastAsia="ru-RU"/>
        </w:rPr>
        <w:lastRenderedPageBreak/>
        <w:drawing>
          <wp:inline distT="0" distB="0" distL="0" distR="0" wp14:anchorId="204E2659" wp14:editId="7121E405">
            <wp:extent cx="5940425" cy="322770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3227705"/>
                    </a:xfrm>
                    <a:prstGeom prst="rect">
                      <a:avLst/>
                    </a:prstGeom>
                  </pic:spPr>
                </pic:pic>
              </a:graphicData>
            </a:graphic>
          </wp:inline>
        </w:drawing>
      </w:r>
    </w:p>
    <w:p w14:paraId="36ACBCC4" w14:textId="77777777" w:rsidR="00941A73" w:rsidRDefault="00941A73" w:rsidP="00941A73">
      <w:pPr>
        <w:ind w:firstLine="284"/>
        <w:jc w:val="both"/>
        <w:rPr>
          <w:rFonts w:ascii="Times New Roman" w:hAnsi="Times New Roman" w:cs="Times New Roman"/>
          <w:b/>
          <w:lang w:val="en-US"/>
        </w:rPr>
      </w:pPr>
      <w:r>
        <w:rPr>
          <w:rFonts w:ascii="Times New Roman" w:hAnsi="Times New Roman" w:cs="Times New Roman"/>
          <w:b/>
          <w:lang w:val="en-US"/>
        </w:rPr>
        <w:t xml:space="preserve">WCF REST: </w:t>
      </w:r>
      <w:hyperlink r:id="rId58" w:history="1">
        <w:r w:rsidRPr="004131DE">
          <w:rPr>
            <w:rStyle w:val="a6"/>
            <w:rFonts w:ascii="Times New Roman" w:hAnsi="Times New Roman" w:cs="Times New Roman"/>
            <w:b/>
            <w:lang w:val="en-US"/>
          </w:rPr>
          <w:t>https://www.c-sharpcorner.</w:t>
        </w:r>
        <w:r w:rsidRPr="004131DE">
          <w:rPr>
            <w:rStyle w:val="a6"/>
            <w:rFonts w:ascii="Times New Roman" w:hAnsi="Times New Roman" w:cs="Times New Roman"/>
            <w:b/>
            <w:lang w:val="en-US"/>
          </w:rPr>
          <w:t>c</w:t>
        </w:r>
        <w:r w:rsidRPr="004131DE">
          <w:rPr>
            <w:rStyle w:val="a6"/>
            <w:rFonts w:ascii="Times New Roman" w:hAnsi="Times New Roman" w:cs="Times New Roman"/>
            <w:b/>
            <w:lang w:val="en-US"/>
          </w:rPr>
          <w:t>om/article/wcf-restful-service/</w:t>
        </w:r>
      </w:hyperlink>
    </w:p>
    <w:p w14:paraId="1BD28891" w14:textId="04E002F1" w:rsidR="00941A73" w:rsidRDefault="00941A73" w:rsidP="00941A73">
      <w:pPr>
        <w:ind w:firstLine="284"/>
        <w:jc w:val="both"/>
        <w:rPr>
          <w:rFonts w:ascii="Times New Roman" w:hAnsi="Times New Roman" w:cs="Times New Roman"/>
          <w:b/>
          <w:lang w:val="en-US"/>
        </w:rPr>
      </w:pPr>
    </w:p>
    <w:p w14:paraId="20DD808A" w14:textId="2AB4B30A" w:rsidR="00682D04" w:rsidRDefault="00682D04" w:rsidP="00941A73">
      <w:pPr>
        <w:ind w:firstLine="284"/>
        <w:jc w:val="both"/>
        <w:rPr>
          <w:rFonts w:ascii="Times New Roman" w:hAnsi="Times New Roman" w:cs="Times New Roman"/>
          <w:b/>
          <w:lang w:val="en-US"/>
        </w:rPr>
      </w:pPr>
      <w:r>
        <w:rPr>
          <w:noProof/>
        </w:rPr>
        <w:drawing>
          <wp:inline distT="0" distB="0" distL="0" distR="0" wp14:anchorId="71454CB0" wp14:editId="2E177ADA">
            <wp:extent cx="6645910" cy="5647690"/>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5647690"/>
                    </a:xfrm>
                    <a:prstGeom prst="rect">
                      <a:avLst/>
                    </a:prstGeom>
                  </pic:spPr>
                </pic:pic>
              </a:graphicData>
            </a:graphic>
          </wp:inline>
        </w:drawing>
      </w:r>
    </w:p>
    <w:p w14:paraId="76CDE296" w14:textId="77777777" w:rsidR="00941A73" w:rsidRDefault="00941A73" w:rsidP="00941A73">
      <w:pPr>
        <w:ind w:firstLine="284"/>
        <w:jc w:val="both"/>
        <w:rPr>
          <w:rFonts w:ascii="Times New Roman" w:hAnsi="Times New Roman" w:cs="Times New Roman"/>
          <w:b/>
        </w:rPr>
      </w:pPr>
      <w:r w:rsidRPr="00BA71E7">
        <w:rPr>
          <w:rFonts w:ascii="Times New Roman" w:hAnsi="Times New Roman" w:cs="Times New Roman"/>
          <w:b/>
          <w:sz w:val="28"/>
          <w:szCs w:val="28"/>
        </w:rPr>
        <w:t>Несколько конечных точек</w:t>
      </w:r>
      <w:r>
        <w:rPr>
          <w:rFonts w:ascii="Times New Roman" w:hAnsi="Times New Roman" w:cs="Times New Roman"/>
          <w:b/>
        </w:rPr>
        <w:t>:</w:t>
      </w:r>
    </w:p>
    <w:p w14:paraId="074538D5" w14:textId="3B800E34" w:rsidR="00C26B9D" w:rsidRPr="00682D04" w:rsidRDefault="009C5006" w:rsidP="00682D04">
      <w:pPr>
        <w:widowControl w:val="0"/>
        <w:autoSpaceDE w:val="0"/>
        <w:autoSpaceDN w:val="0"/>
        <w:adjustRightInd w:val="0"/>
        <w:ind w:firstLine="709"/>
        <w:jc w:val="both"/>
        <w:rPr>
          <w:rFonts w:ascii="Times New Roman" w:hAnsi="Times New Roman" w:cs="Times New Roman"/>
          <w:sz w:val="28"/>
          <w:szCs w:val="28"/>
        </w:rPr>
      </w:pPr>
      <w:hyperlink r:id="rId60" w:history="1">
        <w:r w:rsidR="00941A73" w:rsidRPr="004131DE">
          <w:rPr>
            <w:rStyle w:val="a6"/>
            <w:rFonts w:ascii="Times New Roman" w:hAnsi="Times New Roman" w:cs="Times New Roman"/>
            <w:b/>
          </w:rPr>
          <w:t>https://docs.microsoft.com/ru-ru/dotnet/framework/wcf/samples/multiple-endpoints</w:t>
        </w:r>
      </w:hyperlink>
    </w:p>
    <w:p w14:paraId="05A202D9" w14:textId="77777777" w:rsidR="006463C1" w:rsidRPr="00C26B9D" w:rsidRDefault="006463C1" w:rsidP="004C3030">
      <w:pPr>
        <w:pStyle w:val="a3"/>
        <w:widowControl w:val="0"/>
        <w:numPr>
          <w:ilvl w:val="0"/>
          <w:numId w:val="1"/>
        </w:numPr>
        <w:autoSpaceDE w:val="0"/>
        <w:autoSpaceDN w:val="0"/>
        <w:adjustRightInd w:val="0"/>
        <w:jc w:val="center"/>
        <w:rPr>
          <w:rFonts w:ascii="Times New Roman" w:hAnsi="Times New Roman" w:cs="Times New Roman"/>
          <w:b/>
          <w:bCs/>
          <w:kern w:val="1"/>
          <w:sz w:val="28"/>
          <w:szCs w:val="28"/>
          <w:lang w:val="en-US"/>
        </w:rPr>
      </w:pPr>
      <w:r w:rsidRPr="00C26B9D">
        <w:rPr>
          <w:rFonts w:ascii="Times New Roman" w:hAnsi="Times New Roman" w:cs="Times New Roman"/>
          <w:b/>
          <w:bCs/>
          <w:kern w:val="1"/>
          <w:sz w:val="28"/>
          <w:szCs w:val="28"/>
          <w:lang w:val="en-US"/>
        </w:rPr>
        <w:lastRenderedPageBreak/>
        <w:t xml:space="preserve">WCF Syndication Services: </w:t>
      </w:r>
      <w:r w:rsidRPr="00C26B9D">
        <w:rPr>
          <w:rFonts w:ascii="Times New Roman" w:hAnsi="Times New Roman" w:cs="Times New Roman"/>
          <w:b/>
          <w:bCs/>
          <w:kern w:val="1"/>
          <w:sz w:val="28"/>
          <w:szCs w:val="28"/>
        </w:rPr>
        <w:t>стандарты</w:t>
      </w:r>
      <w:r w:rsidRPr="00C26B9D">
        <w:rPr>
          <w:rFonts w:ascii="Times New Roman" w:hAnsi="Times New Roman" w:cs="Times New Roman"/>
          <w:b/>
          <w:bCs/>
          <w:kern w:val="1"/>
          <w:sz w:val="28"/>
          <w:szCs w:val="28"/>
          <w:lang w:val="en-US"/>
        </w:rPr>
        <w:t xml:space="preserve"> ATOM, RSS, </w:t>
      </w:r>
      <w:r w:rsidRPr="00C26B9D">
        <w:rPr>
          <w:rFonts w:ascii="Times New Roman" w:hAnsi="Times New Roman" w:cs="Times New Roman"/>
          <w:b/>
          <w:bCs/>
          <w:kern w:val="1"/>
          <w:sz w:val="28"/>
          <w:szCs w:val="28"/>
        </w:rPr>
        <w:t>порядок</w:t>
      </w:r>
      <w:r w:rsidRPr="00C26B9D">
        <w:rPr>
          <w:rFonts w:ascii="Times New Roman" w:hAnsi="Times New Roman" w:cs="Times New Roman"/>
          <w:b/>
          <w:bCs/>
          <w:kern w:val="1"/>
          <w:sz w:val="28"/>
          <w:szCs w:val="28"/>
          <w:lang w:val="en-US"/>
        </w:rPr>
        <w:t xml:space="preserve"> </w:t>
      </w:r>
      <w:r w:rsidRPr="00C26B9D">
        <w:rPr>
          <w:rFonts w:ascii="Times New Roman" w:hAnsi="Times New Roman" w:cs="Times New Roman"/>
          <w:b/>
          <w:bCs/>
          <w:kern w:val="1"/>
          <w:sz w:val="28"/>
          <w:szCs w:val="28"/>
        </w:rPr>
        <w:t>разработки</w:t>
      </w:r>
      <w:r w:rsidRPr="00C26B9D">
        <w:rPr>
          <w:rFonts w:ascii="Times New Roman" w:hAnsi="Times New Roman" w:cs="Times New Roman"/>
          <w:b/>
          <w:bCs/>
          <w:kern w:val="1"/>
          <w:sz w:val="28"/>
          <w:szCs w:val="28"/>
          <w:lang w:val="en-US"/>
        </w:rPr>
        <w:t xml:space="preserve"> WCF Syndication Service.</w:t>
      </w:r>
    </w:p>
    <w:p w14:paraId="3353EC8A" w14:textId="0E81ED76" w:rsidR="00C26B9D" w:rsidRDefault="00C26B9D" w:rsidP="00C26B9D">
      <w:pPr>
        <w:widowControl w:val="0"/>
        <w:autoSpaceDE w:val="0"/>
        <w:autoSpaceDN w:val="0"/>
        <w:adjustRightInd w:val="0"/>
        <w:ind w:firstLine="709"/>
        <w:jc w:val="both"/>
        <w:rPr>
          <w:rFonts w:ascii="Times New Roman" w:hAnsi="Times New Roman" w:cs="Times New Roman"/>
          <w:bCs/>
          <w:kern w:val="1"/>
          <w:sz w:val="28"/>
          <w:szCs w:val="28"/>
        </w:rPr>
      </w:pPr>
      <w:proofErr w:type="spellStart"/>
      <w:r w:rsidRPr="00C26B9D">
        <w:rPr>
          <w:rFonts w:ascii="Times New Roman" w:hAnsi="Times New Roman" w:cs="Times New Roman"/>
          <w:b/>
          <w:bCs/>
          <w:kern w:val="1"/>
          <w:sz w:val="28"/>
          <w:szCs w:val="28"/>
        </w:rPr>
        <w:t>Syndication</w:t>
      </w:r>
      <w:proofErr w:type="spellEnd"/>
      <w:r w:rsidRPr="00C26B9D">
        <w:rPr>
          <w:rFonts w:ascii="Times New Roman" w:hAnsi="Times New Roman" w:cs="Times New Roman"/>
          <w:b/>
          <w:bCs/>
          <w:kern w:val="1"/>
          <w:sz w:val="28"/>
          <w:szCs w:val="28"/>
        </w:rPr>
        <w:t xml:space="preserve"> Service Library</w:t>
      </w:r>
      <w:r w:rsidRPr="00C26B9D">
        <w:rPr>
          <w:rFonts w:ascii="Times New Roman" w:hAnsi="Times New Roman" w:cs="Times New Roman"/>
          <w:bCs/>
          <w:kern w:val="1"/>
          <w:sz w:val="28"/>
          <w:szCs w:val="28"/>
        </w:rPr>
        <w:t xml:space="preserve"> – для создания синдицированного сервиса типа новостной ленты RSS или ATOM.</w:t>
      </w:r>
    </w:p>
    <w:p w14:paraId="1DA56E5F" w14:textId="77777777" w:rsidR="00D767B3" w:rsidRPr="0067500E" w:rsidRDefault="00D767B3" w:rsidP="00D767B3">
      <w:pPr>
        <w:widowControl w:val="0"/>
        <w:autoSpaceDE w:val="0"/>
        <w:autoSpaceDN w:val="0"/>
        <w:adjustRightInd w:val="0"/>
        <w:ind w:firstLine="709"/>
        <w:jc w:val="both"/>
        <w:rPr>
          <w:rFonts w:ascii="Times New Roman" w:hAnsi="Times New Roman" w:cs="Times New Roman"/>
          <w:sz w:val="28"/>
          <w:szCs w:val="28"/>
          <w:highlight w:val="yellow"/>
        </w:rPr>
      </w:pPr>
      <w:proofErr w:type="spellStart"/>
      <w:r w:rsidRPr="0067500E">
        <w:rPr>
          <w:rFonts w:ascii="Times New Roman" w:hAnsi="Times New Roman" w:cs="Times New Roman"/>
          <w:sz w:val="28"/>
          <w:szCs w:val="28"/>
          <w:highlight w:val="yellow"/>
        </w:rPr>
        <w:t>Синдикация</w:t>
      </w:r>
      <w:proofErr w:type="spellEnd"/>
      <w:r w:rsidRPr="0067500E">
        <w:rPr>
          <w:rFonts w:ascii="Times New Roman" w:hAnsi="Times New Roman" w:cs="Times New Roman"/>
          <w:sz w:val="28"/>
          <w:szCs w:val="28"/>
          <w:highlight w:val="yellow"/>
        </w:rPr>
        <w:t xml:space="preserve"> – это механизм интеграции приложения, в котором сервер предоставляет некоторые данные в совместимом формате, известным как канал.</w:t>
      </w:r>
    </w:p>
    <w:p w14:paraId="297F8F33" w14:textId="718E6A0D" w:rsidR="00D767B3" w:rsidRPr="00D767B3" w:rsidRDefault="00D767B3" w:rsidP="00D767B3">
      <w:pPr>
        <w:widowControl w:val="0"/>
        <w:autoSpaceDE w:val="0"/>
        <w:autoSpaceDN w:val="0"/>
        <w:adjustRightInd w:val="0"/>
        <w:ind w:firstLine="709"/>
        <w:jc w:val="both"/>
      </w:pPr>
      <w:r w:rsidRPr="0067500E">
        <w:rPr>
          <w:rFonts w:ascii="Times New Roman" w:hAnsi="Times New Roman" w:cs="Times New Roman"/>
          <w:sz w:val="28"/>
          <w:szCs w:val="28"/>
          <w:highlight w:val="yellow"/>
        </w:rPr>
        <w:t>Канал – набор данных приложения, состоящий из некоторых метаданных уровня канала (заголовок, автор, урл и др.).</w:t>
      </w:r>
    </w:p>
    <w:p w14:paraId="35A63C55"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Название </w:t>
      </w:r>
      <w:r w:rsidRPr="00C26B9D">
        <w:rPr>
          <w:rFonts w:ascii="Times New Roman" w:hAnsi="Times New Roman" w:cs="Times New Roman"/>
          <w:b/>
          <w:bCs/>
          <w:sz w:val="28"/>
          <w:szCs w:val="28"/>
          <w:lang w:val="en-US"/>
        </w:rPr>
        <w:t>Atom</w:t>
      </w:r>
      <w:r w:rsidRPr="00C26B9D">
        <w:rPr>
          <w:rFonts w:ascii="Times New Roman" w:hAnsi="Times New Roman" w:cs="Times New Roman"/>
          <w:sz w:val="28"/>
          <w:szCs w:val="28"/>
        </w:rPr>
        <w:t xml:space="preserve"> применяется к двум связанным веб-стандартам: </w:t>
      </w:r>
      <w:r w:rsidRPr="00C26B9D">
        <w:rPr>
          <w:rFonts w:ascii="Times New Roman" w:hAnsi="Times New Roman" w:cs="Times New Roman"/>
          <w:iCs/>
          <w:sz w:val="28"/>
          <w:szCs w:val="28"/>
          <w:lang w:val="en-US"/>
        </w:rPr>
        <w:t>Atom</w:t>
      </w:r>
      <w:r w:rsidRPr="00C26B9D">
        <w:rPr>
          <w:rFonts w:ascii="Times New Roman" w:hAnsi="Times New Roman" w:cs="Times New Roman"/>
          <w:iCs/>
          <w:sz w:val="28"/>
          <w:szCs w:val="28"/>
        </w:rPr>
        <w:t xml:space="preserve"> </w:t>
      </w:r>
      <w:r w:rsidRPr="00C26B9D">
        <w:rPr>
          <w:rFonts w:ascii="Times New Roman" w:hAnsi="Times New Roman" w:cs="Times New Roman"/>
          <w:iCs/>
          <w:sz w:val="28"/>
          <w:szCs w:val="28"/>
          <w:lang w:val="en-US"/>
        </w:rPr>
        <w:t>Syndication</w:t>
      </w:r>
      <w:r w:rsidRPr="00C26B9D">
        <w:rPr>
          <w:rFonts w:ascii="Times New Roman" w:hAnsi="Times New Roman" w:cs="Times New Roman"/>
          <w:iCs/>
          <w:sz w:val="28"/>
          <w:szCs w:val="28"/>
        </w:rPr>
        <w:t xml:space="preserve"> </w:t>
      </w:r>
      <w:r w:rsidRPr="00C26B9D">
        <w:rPr>
          <w:rFonts w:ascii="Times New Roman" w:hAnsi="Times New Roman" w:cs="Times New Roman"/>
          <w:iCs/>
          <w:sz w:val="28"/>
          <w:szCs w:val="28"/>
          <w:lang w:val="en-US"/>
        </w:rPr>
        <w:t>Format</w:t>
      </w:r>
      <w:r w:rsidRPr="00C26B9D">
        <w:rPr>
          <w:rFonts w:ascii="Times New Roman" w:hAnsi="Times New Roman" w:cs="Times New Roman"/>
          <w:sz w:val="28"/>
          <w:szCs w:val="28"/>
        </w:rPr>
        <w:t xml:space="preserve"> и </w:t>
      </w:r>
      <w:r w:rsidRPr="00C26B9D">
        <w:rPr>
          <w:rFonts w:ascii="Times New Roman" w:hAnsi="Times New Roman" w:cs="Times New Roman"/>
          <w:iCs/>
          <w:sz w:val="28"/>
          <w:szCs w:val="28"/>
          <w:lang w:val="en-US"/>
        </w:rPr>
        <w:t>Atom</w:t>
      </w:r>
      <w:r w:rsidRPr="00C26B9D">
        <w:rPr>
          <w:rFonts w:ascii="Times New Roman" w:hAnsi="Times New Roman" w:cs="Times New Roman"/>
          <w:iCs/>
          <w:sz w:val="28"/>
          <w:szCs w:val="28"/>
        </w:rPr>
        <w:t xml:space="preserve"> </w:t>
      </w:r>
      <w:r w:rsidRPr="00C26B9D">
        <w:rPr>
          <w:rFonts w:ascii="Times New Roman" w:hAnsi="Times New Roman" w:cs="Times New Roman"/>
          <w:iCs/>
          <w:sz w:val="28"/>
          <w:szCs w:val="28"/>
          <w:lang w:val="en-US"/>
        </w:rPr>
        <w:t>Publishing</w:t>
      </w:r>
      <w:r w:rsidRPr="00C26B9D">
        <w:rPr>
          <w:rFonts w:ascii="Times New Roman" w:hAnsi="Times New Roman" w:cs="Times New Roman"/>
          <w:iCs/>
          <w:sz w:val="28"/>
          <w:szCs w:val="28"/>
        </w:rPr>
        <w:t xml:space="preserve"> </w:t>
      </w:r>
      <w:r w:rsidRPr="00C26B9D">
        <w:rPr>
          <w:rFonts w:ascii="Times New Roman" w:hAnsi="Times New Roman" w:cs="Times New Roman"/>
          <w:iCs/>
          <w:sz w:val="28"/>
          <w:szCs w:val="28"/>
          <w:lang w:val="en-US"/>
        </w:rPr>
        <w:t>Protocol</w:t>
      </w:r>
      <w:r w:rsidRPr="00C26B9D">
        <w:rPr>
          <w:rFonts w:ascii="Times New Roman" w:hAnsi="Times New Roman" w:cs="Times New Roman"/>
          <w:sz w:val="28"/>
          <w:szCs w:val="28"/>
        </w:rPr>
        <w:t>.</w:t>
      </w:r>
    </w:p>
    <w:p w14:paraId="45654652" w14:textId="77777777" w:rsidR="006463C1" w:rsidRPr="00C26B9D" w:rsidRDefault="006463C1" w:rsidP="004C3030">
      <w:pPr>
        <w:widowControl w:val="0"/>
        <w:numPr>
          <w:ilvl w:val="0"/>
          <w:numId w:val="30"/>
        </w:numPr>
        <w:tabs>
          <w:tab w:val="left" w:pos="220"/>
          <w:tab w:val="left" w:pos="720"/>
          <w:tab w:val="left" w:pos="993"/>
        </w:tabs>
        <w:autoSpaceDE w:val="0"/>
        <w:autoSpaceDN w:val="0"/>
        <w:adjustRightInd w:val="0"/>
        <w:ind w:left="0" w:firstLine="709"/>
        <w:jc w:val="both"/>
        <w:rPr>
          <w:rFonts w:ascii="Times New Roman" w:hAnsi="Times New Roman" w:cs="Times New Roman"/>
          <w:sz w:val="28"/>
          <w:szCs w:val="28"/>
        </w:rPr>
      </w:pPr>
      <w:proofErr w:type="spellStart"/>
      <w:r w:rsidRPr="00C26B9D">
        <w:rPr>
          <w:rFonts w:ascii="Times New Roman" w:hAnsi="Times New Roman" w:cs="Times New Roman"/>
          <w:b/>
          <w:bCs/>
          <w:sz w:val="28"/>
          <w:szCs w:val="28"/>
        </w:rPr>
        <w:t>Atom</w:t>
      </w:r>
      <w:proofErr w:type="spellEnd"/>
      <w:r w:rsidRPr="00C26B9D">
        <w:rPr>
          <w:rFonts w:ascii="Times New Roman" w:hAnsi="Times New Roman" w:cs="Times New Roman"/>
          <w:b/>
          <w:bCs/>
          <w:sz w:val="28"/>
          <w:szCs w:val="28"/>
        </w:rPr>
        <w:t xml:space="preserve"> </w:t>
      </w:r>
      <w:proofErr w:type="spellStart"/>
      <w:r w:rsidRPr="00C26B9D">
        <w:rPr>
          <w:rFonts w:ascii="Times New Roman" w:hAnsi="Times New Roman" w:cs="Times New Roman"/>
          <w:b/>
          <w:bCs/>
          <w:sz w:val="28"/>
          <w:szCs w:val="28"/>
        </w:rPr>
        <w:t>Syndication</w:t>
      </w:r>
      <w:proofErr w:type="spellEnd"/>
      <w:r w:rsidRPr="00C26B9D">
        <w:rPr>
          <w:rFonts w:ascii="Times New Roman" w:hAnsi="Times New Roman" w:cs="Times New Roman"/>
          <w:b/>
          <w:bCs/>
          <w:sz w:val="28"/>
          <w:szCs w:val="28"/>
        </w:rPr>
        <w:t xml:space="preserve"> Format</w:t>
      </w:r>
      <w:r w:rsidRPr="00C26B9D">
        <w:rPr>
          <w:rFonts w:ascii="Times New Roman" w:hAnsi="Times New Roman" w:cs="Times New Roman"/>
          <w:sz w:val="28"/>
          <w:szCs w:val="28"/>
        </w:rPr>
        <w:t xml:space="preserve"> — это основанный на XML язык, используемый для описания каналов новостей;</w:t>
      </w:r>
    </w:p>
    <w:p w14:paraId="59478F87" w14:textId="77777777" w:rsidR="006463C1" w:rsidRPr="00164341" w:rsidRDefault="006463C1" w:rsidP="004C3030">
      <w:pPr>
        <w:widowControl w:val="0"/>
        <w:numPr>
          <w:ilvl w:val="0"/>
          <w:numId w:val="30"/>
        </w:numPr>
        <w:tabs>
          <w:tab w:val="left" w:pos="220"/>
          <w:tab w:val="left" w:pos="720"/>
          <w:tab w:val="left" w:pos="993"/>
        </w:tabs>
        <w:autoSpaceDE w:val="0"/>
        <w:autoSpaceDN w:val="0"/>
        <w:adjustRightInd w:val="0"/>
        <w:ind w:left="0" w:firstLine="709"/>
        <w:jc w:val="both"/>
        <w:rPr>
          <w:rFonts w:ascii="Times New Roman" w:hAnsi="Times New Roman" w:cs="Times New Roman"/>
          <w:b/>
          <w:bCs/>
          <w:kern w:val="1"/>
          <w:sz w:val="28"/>
          <w:szCs w:val="28"/>
        </w:rPr>
      </w:pPr>
      <w:proofErr w:type="spellStart"/>
      <w:r w:rsidRPr="00C26B9D">
        <w:rPr>
          <w:rFonts w:ascii="Times New Roman" w:hAnsi="Times New Roman" w:cs="Times New Roman"/>
          <w:b/>
          <w:bCs/>
          <w:sz w:val="28"/>
          <w:szCs w:val="28"/>
        </w:rPr>
        <w:t>Atom</w:t>
      </w:r>
      <w:proofErr w:type="spellEnd"/>
      <w:r w:rsidRPr="00C26B9D">
        <w:rPr>
          <w:rFonts w:ascii="Times New Roman" w:hAnsi="Times New Roman" w:cs="Times New Roman"/>
          <w:b/>
          <w:bCs/>
          <w:sz w:val="28"/>
          <w:szCs w:val="28"/>
        </w:rPr>
        <w:t xml:space="preserve"> Publishing Protocol</w:t>
      </w:r>
      <w:r w:rsidRPr="00C26B9D">
        <w:rPr>
          <w:rFonts w:ascii="Times New Roman" w:hAnsi="Times New Roman" w:cs="Times New Roman"/>
          <w:sz w:val="28"/>
          <w:szCs w:val="28"/>
        </w:rPr>
        <w:t xml:space="preserve"> (</w:t>
      </w:r>
      <w:proofErr w:type="spellStart"/>
      <w:r w:rsidRPr="00C26B9D">
        <w:rPr>
          <w:rFonts w:ascii="Times New Roman" w:hAnsi="Times New Roman" w:cs="Times New Roman"/>
          <w:sz w:val="28"/>
          <w:szCs w:val="28"/>
        </w:rPr>
        <w:t>AtomPub</w:t>
      </w:r>
      <w:proofErr w:type="spellEnd"/>
      <w:r w:rsidRPr="00C26B9D">
        <w:rPr>
          <w:rFonts w:ascii="Times New Roman" w:hAnsi="Times New Roman" w:cs="Times New Roman"/>
          <w:sz w:val="28"/>
          <w:szCs w:val="28"/>
        </w:rPr>
        <w:t>, APP) — это простой, основанный на HTTP протокол создания и обновления веб-ресурсов.</w:t>
      </w:r>
    </w:p>
    <w:p w14:paraId="295A22C8" w14:textId="77777777" w:rsidR="00164341" w:rsidRPr="00164341" w:rsidRDefault="00164341" w:rsidP="00164341">
      <w:pPr>
        <w:widowControl w:val="0"/>
        <w:tabs>
          <w:tab w:val="left" w:pos="220"/>
          <w:tab w:val="left" w:pos="720"/>
          <w:tab w:val="left" w:pos="993"/>
        </w:tabs>
        <w:autoSpaceDE w:val="0"/>
        <w:autoSpaceDN w:val="0"/>
        <w:adjustRightInd w:val="0"/>
        <w:ind w:firstLine="709"/>
        <w:jc w:val="both"/>
        <w:rPr>
          <w:rFonts w:ascii="Times New Roman" w:hAnsi="Times New Roman" w:cs="Times New Roman"/>
          <w:bCs/>
          <w:kern w:val="1"/>
          <w:sz w:val="28"/>
          <w:szCs w:val="28"/>
        </w:rPr>
      </w:pPr>
      <w:r w:rsidRPr="00B20226">
        <w:rPr>
          <w:rFonts w:ascii="Times New Roman" w:hAnsi="Times New Roman" w:cs="Times New Roman"/>
          <w:bCs/>
          <w:kern w:val="1"/>
          <w:sz w:val="28"/>
          <w:szCs w:val="28"/>
        </w:rPr>
        <w:tab/>
      </w:r>
      <w:r w:rsidRPr="00164341">
        <w:rPr>
          <w:rFonts w:ascii="Times New Roman" w:hAnsi="Times New Roman" w:cs="Times New Roman"/>
          <w:bCs/>
          <w:kern w:val="1"/>
          <w:sz w:val="28"/>
          <w:szCs w:val="28"/>
        </w:rPr>
        <w:t xml:space="preserve">Формат </w:t>
      </w:r>
      <w:proofErr w:type="spellStart"/>
      <w:r w:rsidRPr="00164341">
        <w:rPr>
          <w:rFonts w:ascii="Times New Roman" w:hAnsi="Times New Roman" w:cs="Times New Roman"/>
          <w:bCs/>
          <w:kern w:val="1"/>
          <w:sz w:val="28"/>
          <w:szCs w:val="28"/>
        </w:rPr>
        <w:t>синдикации</w:t>
      </w:r>
      <w:proofErr w:type="spellEnd"/>
      <w:r w:rsidRPr="00164341">
        <w:rPr>
          <w:rFonts w:ascii="Times New Roman" w:hAnsi="Times New Roman" w:cs="Times New Roman"/>
          <w:bCs/>
          <w:kern w:val="1"/>
          <w:sz w:val="28"/>
          <w:szCs w:val="28"/>
        </w:rPr>
        <w:t xml:space="preserve"> </w:t>
      </w:r>
      <w:proofErr w:type="spellStart"/>
      <w:r w:rsidRPr="00164341">
        <w:rPr>
          <w:rFonts w:ascii="Times New Roman" w:hAnsi="Times New Roman" w:cs="Times New Roman"/>
          <w:bCs/>
          <w:kern w:val="1"/>
          <w:sz w:val="28"/>
          <w:szCs w:val="28"/>
        </w:rPr>
        <w:t>Atom</w:t>
      </w:r>
      <w:proofErr w:type="spellEnd"/>
      <w:r w:rsidRPr="00164341">
        <w:rPr>
          <w:rFonts w:ascii="Times New Roman" w:hAnsi="Times New Roman" w:cs="Times New Roman"/>
          <w:bCs/>
          <w:kern w:val="1"/>
          <w:sz w:val="28"/>
          <w:szCs w:val="28"/>
        </w:rPr>
        <w:t xml:space="preserve"> основан на XML и позволяет описывать наборы веб-ресурсов.</w:t>
      </w:r>
    </w:p>
    <w:p w14:paraId="01F52C59" w14:textId="77777777" w:rsidR="00164341" w:rsidRPr="00164341" w:rsidRDefault="00164341" w:rsidP="00164341">
      <w:pPr>
        <w:widowControl w:val="0"/>
        <w:tabs>
          <w:tab w:val="left" w:pos="220"/>
          <w:tab w:val="left" w:pos="720"/>
          <w:tab w:val="left" w:pos="993"/>
        </w:tabs>
        <w:autoSpaceDE w:val="0"/>
        <w:autoSpaceDN w:val="0"/>
        <w:adjustRightInd w:val="0"/>
        <w:ind w:firstLine="709"/>
        <w:jc w:val="both"/>
        <w:rPr>
          <w:rFonts w:ascii="Times New Roman" w:hAnsi="Times New Roman" w:cs="Times New Roman"/>
          <w:bCs/>
          <w:kern w:val="1"/>
          <w:sz w:val="28"/>
          <w:szCs w:val="28"/>
        </w:rPr>
      </w:pPr>
      <w:r w:rsidRPr="00164341">
        <w:rPr>
          <w:rFonts w:ascii="Times New Roman" w:hAnsi="Times New Roman" w:cs="Times New Roman"/>
          <w:bCs/>
          <w:kern w:val="1"/>
          <w:sz w:val="28"/>
          <w:szCs w:val="28"/>
        </w:rPr>
        <w:t xml:space="preserve">Протокол публикации </w:t>
      </w:r>
      <w:proofErr w:type="spellStart"/>
      <w:r w:rsidRPr="00164341">
        <w:rPr>
          <w:rFonts w:ascii="Times New Roman" w:hAnsi="Times New Roman" w:cs="Times New Roman"/>
          <w:bCs/>
          <w:kern w:val="1"/>
          <w:sz w:val="28"/>
          <w:szCs w:val="28"/>
        </w:rPr>
        <w:t>Atom</w:t>
      </w:r>
      <w:proofErr w:type="spellEnd"/>
      <w:r w:rsidRPr="00164341">
        <w:rPr>
          <w:rFonts w:ascii="Times New Roman" w:hAnsi="Times New Roman" w:cs="Times New Roman"/>
          <w:bCs/>
          <w:kern w:val="1"/>
          <w:sz w:val="28"/>
          <w:szCs w:val="28"/>
        </w:rPr>
        <w:t xml:space="preserve"> (также </w:t>
      </w:r>
      <w:proofErr w:type="spellStart"/>
      <w:r w:rsidRPr="00164341">
        <w:rPr>
          <w:rFonts w:ascii="Times New Roman" w:hAnsi="Times New Roman" w:cs="Times New Roman"/>
          <w:bCs/>
          <w:kern w:val="1"/>
          <w:sz w:val="28"/>
          <w:szCs w:val="28"/>
        </w:rPr>
        <w:t>AtomPub</w:t>
      </w:r>
      <w:proofErr w:type="spellEnd"/>
      <w:r w:rsidRPr="00164341">
        <w:rPr>
          <w:rFonts w:ascii="Times New Roman" w:hAnsi="Times New Roman" w:cs="Times New Roman"/>
          <w:bCs/>
          <w:kern w:val="1"/>
          <w:sz w:val="28"/>
          <w:szCs w:val="28"/>
        </w:rPr>
        <w:t xml:space="preserve">, от англ. </w:t>
      </w:r>
      <w:proofErr w:type="spellStart"/>
      <w:r w:rsidRPr="00164341">
        <w:rPr>
          <w:rFonts w:ascii="Times New Roman" w:hAnsi="Times New Roman" w:cs="Times New Roman"/>
          <w:bCs/>
          <w:kern w:val="1"/>
          <w:sz w:val="28"/>
          <w:szCs w:val="28"/>
        </w:rPr>
        <w:t>Atom</w:t>
      </w:r>
      <w:proofErr w:type="spellEnd"/>
      <w:r w:rsidRPr="00164341">
        <w:rPr>
          <w:rFonts w:ascii="Times New Roman" w:hAnsi="Times New Roman" w:cs="Times New Roman"/>
          <w:bCs/>
          <w:kern w:val="1"/>
          <w:sz w:val="28"/>
          <w:szCs w:val="28"/>
        </w:rPr>
        <w:t xml:space="preserve"> Publishing Protocol) основан на HTTP и позволяет создавать, изменять и удалять ресурсы, собранные в коллекции на веб-сайте.</w:t>
      </w:r>
    </w:p>
    <w:p w14:paraId="35B31611"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b/>
          <w:bCs/>
          <w:sz w:val="28"/>
          <w:szCs w:val="28"/>
        </w:rPr>
      </w:pPr>
      <w:r w:rsidRPr="00C26B9D">
        <w:rPr>
          <w:rFonts w:ascii="Times New Roman" w:hAnsi="Times New Roman" w:cs="Times New Roman"/>
          <w:b/>
          <w:bCs/>
          <w:sz w:val="28"/>
          <w:szCs w:val="28"/>
        </w:rPr>
        <w:t>Элемент &lt;</w:t>
      </w:r>
      <w:proofErr w:type="spellStart"/>
      <w:r w:rsidRPr="00C26B9D">
        <w:rPr>
          <w:rFonts w:ascii="Times New Roman" w:hAnsi="Times New Roman" w:cs="Times New Roman"/>
          <w:b/>
          <w:bCs/>
          <w:sz w:val="28"/>
          <w:szCs w:val="28"/>
        </w:rPr>
        <w:t>feed</w:t>
      </w:r>
      <w:proofErr w:type="spellEnd"/>
      <w:r w:rsidRPr="00C26B9D">
        <w:rPr>
          <w:rFonts w:ascii="Times New Roman" w:hAnsi="Times New Roman" w:cs="Times New Roman"/>
          <w:b/>
          <w:bCs/>
          <w:sz w:val="28"/>
          <w:szCs w:val="28"/>
        </w:rPr>
        <w:t>&gt;</w:t>
      </w:r>
    </w:p>
    <w:p w14:paraId="32626BD0"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Обязательные элементы</w:t>
      </w:r>
    </w:p>
    <w:p w14:paraId="04CEC8AF"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&lt;</w:t>
      </w:r>
      <w:proofErr w:type="spellStart"/>
      <w:r w:rsidRPr="00C26B9D">
        <w:rPr>
          <w:rFonts w:ascii="Times New Roman" w:hAnsi="Times New Roman" w:cs="Times New Roman"/>
          <w:sz w:val="28"/>
          <w:szCs w:val="28"/>
        </w:rPr>
        <w:t>id</w:t>
      </w:r>
      <w:proofErr w:type="spellEnd"/>
      <w:r w:rsidRPr="00C26B9D">
        <w:rPr>
          <w:rFonts w:ascii="Times New Roman" w:hAnsi="Times New Roman" w:cs="Times New Roman"/>
          <w:sz w:val="28"/>
          <w:szCs w:val="28"/>
        </w:rPr>
        <w:t xml:space="preserve">&gt; — Идентификатор </w:t>
      </w:r>
      <w:proofErr w:type="spellStart"/>
      <w:r w:rsidRPr="00C26B9D">
        <w:rPr>
          <w:rFonts w:ascii="Times New Roman" w:hAnsi="Times New Roman" w:cs="Times New Roman"/>
          <w:sz w:val="28"/>
          <w:szCs w:val="28"/>
        </w:rPr>
        <w:t>фида</w:t>
      </w:r>
      <w:proofErr w:type="spellEnd"/>
      <w:r w:rsidRPr="00C26B9D">
        <w:rPr>
          <w:rFonts w:ascii="Times New Roman" w:hAnsi="Times New Roman" w:cs="Times New Roman"/>
          <w:sz w:val="28"/>
          <w:szCs w:val="28"/>
        </w:rPr>
        <w:t>, постоянный URI.</w:t>
      </w:r>
    </w:p>
    <w:p w14:paraId="0BF584F2"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&lt;</w:t>
      </w:r>
      <w:proofErr w:type="spellStart"/>
      <w:r w:rsidRPr="00C26B9D">
        <w:rPr>
          <w:rFonts w:ascii="Times New Roman" w:hAnsi="Times New Roman" w:cs="Times New Roman"/>
          <w:sz w:val="28"/>
          <w:szCs w:val="28"/>
        </w:rPr>
        <w:t>title</w:t>
      </w:r>
      <w:proofErr w:type="spellEnd"/>
      <w:r w:rsidRPr="00C26B9D">
        <w:rPr>
          <w:rFonts w:ascii="Times New Roman" w:hAnsi="Times New Roman" w:cs="Times New Roman"/>
          <w:sz w:val="28"/>
          <w:szCs w:val="28"/>
        </w:rPr>
        <w:t>&gt; — Название канала. Не может быть пустым.</w:t>
      </w:r>
    </w:p>
    <w:p w14:paraId="64F9E133"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&lt;</w:t>
      </w:r>
      <w:proofErr w:type="spellStart"/>
      <w:r w:rsidRPr="00C26B9D">
        <w:rPr>
          <w:rFonts w:ascii="Times New Roman" w:hAnsi="Times New Roman" w:cs="Times New Roman"/>
          <w:sz w:val="28"/>
          <w:szCs w:val="28"/>
        </w:rPr>
        <w:t>updated</w:t>
      </w:r>
      <w:proofErr w:type="spellEnd"/>
      <w:r w:rsidRPr="00C26B9D">
        <w:rPr>
          <w:rFonts w:ascii="Times New Roman" w:hAnsi="Times New Roman" w:cs="Times New Roman"/>
          <w:sz w:val="28"/>
          <w:szCs w:val="28"/>
        </w:rPr>
        <w:t xml:space="preserve">&gt; — Дата последнего обновления в формате </w:t>
      </w:r>
      <w:hyperlink r:id="rId61" w:history="1">
        <w:r w:rsidRPr="00C26B9D">
          <w:rPr>
            <w:rFonts w:ascii="Times New Roman" w:hAnsi="Times New Roman" w:cs="Times New Roman"/>
            <w:sz w:val="28"/>
            <w:szCs w:val="28"/>
            <w:u w:val="single"/>
          </w:rPr>
          <w:t>RFC 3339</w:t>
        </w:r>
      </w:hyperlink>
      <w:r w:rsidRPr="00C26B9D">
        <w:rPr>
          <w:rFonts w:ascii="Times New Roman" w:hAnsi="Times New Roman" w:cs="Times New Roman"/>
          <w:sz w:val="28"/>
          <w:szCs w:val="28"/>
        </w:rPr>
        <w:t>.</w:t>
      </w:r>
    </w:p>
    <w:p w14:paraId="61413E96"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Рекомендуемые элементы</w:t>
      </w:r>
    </w:p>
    <w:p w14:paraId="1F0AF143" w14:textId="77777777" w:rsidR="00164341" w:rsidRPr="00B20226" w:rsidRDefault="00164341" w:rsidP="00C26B9D">
      <w:pPr>
        <w:widowControl w:val="0"/>
        <w:autoSpaceDE w:val="0"/>
        <w:autoSpaceDN w:val="0"/>
        <w:adjustRightInd w:val="0"/>
        <w:ind w:firstLine="709"/>
        <w:jc w:val="both"/>
        <w:rPr>
          <w:rFonts w:ascii="Times New Roman" w:hAnsi="Times New Roman" w:cs="Times New Roman"/>
          <w:sz w:val="28"/>
          <w:szCs w:val="28"/>
        </w:rPr>
      </w:pPr>
      <w:r>
        <w:rPr>
          <w:rFonts w:ascii="Times New Roman" w:hAnsi="Times New Roman" w:cs="Times New Roman"/>
          <w:sz w:val="28"/>
          <w:szCs w:val="28"/>
        </w:rPr>
        <w:t>&lt;</w:t>
      </w:r>
      <w:proofErr w:type="spellStart"/>
      <w:r>
        <w:rPr>
          <w:rFonts w:ascii="Times New Roman" w:hAnsi="Times New Roman" w:cs="Times New Roman"/>
          <w:sz w:val="28"/>
          <w:szCs w:val="28"/>
        </w:rPr>
        <w:t>author</w:t>
      </w:r>
      <w:proofErr w:type="spellEnd"/>
      <w:r>
        <w:rPr>
          <w:rFonts w:ascii="Times New Roman" w:hAnsi="Times New Roman" w:cs="Times New Roman"/>
          <w:sz w:val="28"/>
          <w:szCs w:val="28"/>
        </w:rPr>
        <w:t xml:space="preserve">&gt; </w:t>
      </w:r>
    </w:p>
    <w:p w14:paraId="01D658FB"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&lt;</w:t>
      </w:r>
      <w:proofErr w:type="spellStart"/>
      <w:r w:rsidRPr="00C26B9D">
        <w:rPr>
          <w:rFonts w:ascii="Times New Roman" w:hAnsi="Times New Roman" w:cs="Times New Roman"/>
          <w:sz w:val="28"/>
          <w:szCs w:val="28"/>
        </w:rPr>
        <w:t>link</w:t>
      </w:r>
      <w:proofErr w:type="spellEnd"/>
      <w:r w:rsidRPr="00C26B9D">
        <w:rPr>
          <w:rFonts w:ascii="Times New Roman" w:hAnsi="Times New Roman" w:cs="Times New Roman"/>
          <w:sz w:val="28"/>
          <w:szCs w:val="28"/>
        </w:rPr>
        <w:t xml:space="preserve">&gt; — Адрес связанного сайта. Тип связи определяется в атрибуте </w:t>
      </w:r>
      <w:proofErr w:type="spellStart"/>
      <w:r w:rsidRPr="00C26B9D">
        <w:rPr>
          <w:rFonts w:ascii="Times New Roman" w:hAnsi="Times New Roman" w:cs="Times New Roman"/>
          <w:sz w:val="28"/>
          <w:szCs w:val="28"/>
        </w:rPr>
        <w:t>rel</w:t>
      </w:r>
      <w:proofErr w:type="spellEnd"/>
      <w:r w:rsidRPr="00C26B9D">
        <w:rPr>
          <w:rFonts w:ascii="Times New Roman" w:hAnsi="Times New Roman" w:cs="Times New Roman"/>
          <w:sz w:val="28"/>
          <w:szCs w:val="28"/>
        </w:rPr>
        <w:t>.</w:t>
      </w:r>
    </w:p>
    <w:p w14:paraId="17204D28"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Необязательные элементы</w:t>
      </w:r>
    </w:p>
    <w:p w14:paraId="4D3CC54F"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&lt;</w:t>
      </w:r>
      <w:proofErr w:type="spellStart"/>
      <w:r w:rsidRPr="00C26B9D">
        <w:rPr>
          <w:rFonts w:ascii="Times New Roman" w:hAnsi="Times New Roman" w:cs="Times New Roman"/>
          <w:sz w:val="28"/>
          <w:szCs w:val="28"/>
        </w:rPr>
        <w:t>category</w:t>
      </w:r>
      <w:proofErr w:type="spellEnd"/>
      <w:r w:rsidRPr="00C26B9D">
        <w:rPr>
          <w:rFonts w:ascii="Times New Roman" w:hAnsi="Times New Roman" w:cs="Times New Roman"/>
          <w:sz w:val="28"/>
          <w:szCs w:val="28"/>
        </w:rPr>
        <w:t xml:space="preserve">&gt; — Задает категории, к которым относится канал. Элемент </w:t>
      </w:r>
      <w:proofErr w:type="spellStart"/>
      <w:r w:rsidRPr="00C26B9D">
        <w:rPr>
          <w:rFonts w:ascii="Times New Roman" w:hAnsi="Times New Roman" w:cs="Times New Roman"/>
          <w:sz w:val="28"/>
          <w:szCs w:val="28"/>
        </w:rPr>
        <w:t>feed</w:t>
      </w:r>
      <w:proofErr w:type="spellEnd"/>
      <w:r w:rsidRPr="00C26B9D">
        <w:rPr>
          <w:rFonts w:ascii="Times New Roman" w:hAnsi="Times New Roman" w:cs="Times New Roman"/>
          <w:sz w:val="28"/>
          <w:szCs w:val="28"/>
        </w:rPr>
        <w:t xml:space="preserve"> может включать несколько элементов </w:t>
      </w:r>
      <w:proofErr w:type="spellStart"/>
      <w:r w:rsidRPr="00C26B9D">
        <w:rPr>
          <w:rFonts w:ascii="Times New Roman" w:hAnsi="Times New Roman" w:cs="Times New Roman"/>
          <w:sz w:val="28"/>
          <w:szCs w:val="28"/>
        </w:rPr>
        <w:t>category</w:t>
      </w:r>
      <w:proofErr w:type="spellEnd"/>
      <w:r w:rsidRPr="00C26B9D">
        <w:rPr>
          <w:rFonts w:ascii="Times New Roman" w:hAnsi="Times New Roman" w:cs="Times New Roman"/>
          <w:sz w:val="28"/>
          <w:szCs w:val="28"/>
        </w:rPr>
        <w:t>.</w:t>
      </w:r>
    </w:p>
    <w:p w14:paraId="2F6A4702" w14:textId="77777777" w:rsidR="006463C1" w:rsidRPr="00C26B9D" w:rsidRDefault="006463C1" w:rsidP="00164341">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&lt;</w:t>
      </w:r>
      <w:proofErr w:type="spellStart"/>
      <w:r w:rsidRPr="00C26B9D">
        <w:rPr>
          <w:rFonts w:ascii="Times New Roman" w:hAnsi="Times New Roman" w:cs="Times New Roman"/>
          <w:sz w:val="28"/>
          <w:szCs w:val="28"/>
        </w:rPr>
        <w:t>generator</w:t>
      </w:r>
      <w:proofErr w:type="spellEnd"/>
      <w:r w:rsidRPr="00C26B9D">
        <w:rPr>
          <w:rFonts w:ascii="Times New Roman" w:hAnsi="Times New Roman" w:cs="Times New Roman"/>
          <w:sz w:val="28"/>
          <w:szCs w:val="28"/>
        </w:rPr>
        <w:t xml:space="preserve">&gt; — Название программы, с помощью которой собран канал. </w:t>
      </w:r>
    </w:p>
    <w:p w14:paraId="1B32F35E"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&lt;</w:t>
      </w:r>
      <w:proofErr w:type="spellStart"/>
      <w:r w:rsidRPr="00C26B9D">
        <w:rPr>
          <w:rFonts w:ascii="Times New Roman" w:hAnsi="Times New Roman" w:cs="Times New Roman"/>
          <w:sz w:val="28"/>
          <w:szCs w:val="28"/>
        </w:rPr>
        <w:t>icon</w:t>
      </w:r>
      <w:proofErr w:type="spellEnd"/>
      <w:r w:rsidRPr="00C26B9D">
        <w:rPr>
          <w:rFonts w:ascii="Times New Roman" w:hAnsi="Times New Roman" w:cs="Times New Roman"/>
          <w:sz w:val="28"/>
          <w:szCs w:val="28"/>
        </w:rPr>
        <w:t>&gt; — Маленькое изображение, пиктограмма канала.</w:t>
      </w:r>
    </w:p>
    <w:p w14:paraId="0CAF163F"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&lt;</w:t>
      </w:r>
      <w:proofErr w:type="spellStart"/>
      <w:r w:rsidRPr="00C26B9D">
        <w:rPr>
          <w:rFonts w:ascii="Times New Roman" w:hAnsi="Times New Roman" w:cs="Times New Roman"/>
          <w:sz w:val="28"/>
          <w:szCs w:val="28"/>
        </w:rPr>
        <w:t>logo</w:t>
      </w:r>
      <w:proofErr w:type="spellEnd"/>
      <w:r w:rsidRPr="00C26B9D">
        <w:rPr>
          <w:rFonts w:ascii="Times New Roman" w:hAnsi="Times New Roman" w:cs="Times New Roman"/>
          <w:sz w:val="28"/>
          <w:szCs w:val="28"/>
        </w:rPr>
        <w:t>&gt; — Большое изображение, логотип канала.</w:t>
      </w:r>
    </w:p>
    <w:p w14:paraId="33F53219"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&lt;</w:t>
      </w:r>
      <w:proofErr w:type="spellStart"/>
      <w:r w:rsidRPr="00C26B9D">
        <w:rPr>
          <w:rFonts w:ascii="Times New Roman" w:hAnsi="Times New Roman" w:cs="Times New Roman"/>
          <w:sz w:val="28"/>
          <w:szCs w:val="28"/>
        </w:rPr>
        <w:t>rights</w:t>
      </w:r>
      <w:proofErr w:type="spellEnd"/>
      <w:r w:rsidRPr="00C26B9D">
        <w:rPr>
          <w:rFonts w:ascii="Times New Roman" w:hAnsi="Times New Roman" w:cs="Times New Roman"/>
          <w:sz w:val="28"/>
          <w:szCs w:val="28"/>
        </w:rPr>
        <w:t>&gt; — Информация об авторском и смежных правах.</w:t>
      </w:r>
    </w:p>
    <w:p w14:paraId="608FC04C"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&lt;</w:t>
      </w:r>
      <w:proofErr w:type="spellStart"/>
      <w:r w:rsidRPr="00C26B9D">
        <w:rPr>
          <w:rFonts w:ascii="Times New Roman" w:hAnsi="Times New Roman" w:cs="Times New Roman"/>
          <w:sz w:val="28"/>
          <w:szCs w:val="28"/>
        </w:rPr>
        <w:t>subtitle</w:t>
      </w:r>
      <w:proofErr w:type="spellEnd"/>
      <w:r w:rsidRPr="00C26B9D">
        <w:rPr>
          <w:rFonts w:ascii="Times New Roman" w:hAnsi="Times New Roman" w:cs="Times New Roman"/>
          <w:sz w:val="28"/>
          <w:szCs w:val="28"/>
        </w:rPr>
        <w:t>&gt; — Человеко-читаемое описание или подзаголовок канала.</w:t>
      </w:r>
    </w:p>
    <w:p w14:paraId="05D10DF0"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b/>
          <w:bCs/>
          <w:sz w:val="28"/>
          <w:szCs w:val="28"/>
        </w:rPr>
      </w:pPr>
      <w:r w:rsidRPr="00C26B9D">
        <w:rPr>
          <w:rFonts w:ascii="Times New Roman" w:hAnsi="Times New Roman" w:cs="Times New Roman"/>
          <w:b/>
          <w:bCs/>
          <w:sz w:val="28"/>
          <w:szCs w:val="28"/>
        </w:rPr>
        <w:t xml:space="preserve">Дополнительные возможности </w:t>
      </w:r>
      <w:proofErr w:type="spellStart"/>
      <w:r w:rsidRPr="00C26B9D">
        <w:rPr>
          <w:rFonts w:ascii="Times New Roman" w:hAnsi="Times New Roman" w:cs="Times New Roman"/>
          <w:b/>
          <w:bCs/>
          <w:sz w:val="28"/>
          <w:szCs w:val="28"/>
        </w:rPr>
        <w:t>Atom</w:t>
      </w:r>
      <w:proofErr w:type="spellEnd"/>
    </w:p>
    <w:p w14:paraId="401059FF"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Модель содержания</w:t>
      </w:r>
    </w:p>
    <w:p w14:paraId="4E59731D"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Atom</w:t>
      </w:r>
      <w:proofErr w:type="spellEnd"/>
      <w:r w:rsidRPr="00C26B9D">
        <w:rPr>
          <w:rFonts w:ascii="Times New Roman" w:hAnsi="Times New Roman" w:cs="Times New Roman"/>
          <w:sz w:val="28"/>
          <w:szCs w:val="28"/>
        </w:rPr>
        <w:t xml:space="preserve"> представляет возможность собирать и представлять информацию в различных форматах, таких как </w:t>
      </w:r>
      <w:proofErr w:type="spellStart"/>
      <w:r w:rsidRPr="00C26B9D">
        <w:rPr>
          <w:rFonts w:ascii="Times New Roman" w:hAnsi="Times New Roman" w:cs="Times New Roman"/>
          <w:sz w:val="28"/>
          <w:szCs w:val="28"/>
        </w:rPr>
        <w:t>обчный</w:t>
      </w:r>
      <w:proofErr w:type="spellEnd"/>
      <w:r w:rsidRPr="00C26B9D">
        <w:rPr>
          <w:rFonts w:ascii="Times New Roman" w:hAnsi="Times New Roman" w:cs="Times New Roman"/>
          <w:sz w:val="28"/>
          <w:szCs w:val="28"/>
        </w:rPr>
        <w:t xml:space="preserve"> текст, HTML, XHTML, XML, двоичные данные в формате Base64 и ссылки на внешнее содержание </w:t>
      </w:r>
      <w:proofErr w:type="gramStart"/>
      <w:r w:rsidRPr="00C26B9D">
        <w:rPr>
          <w:rFonts w:ascii="Times New Roman" w:hAnsi="Times New Roman" w:cs="Times New Roman"/>
          <w:sz w:val="28"/>
          <w:szCs w:val="28"/>
        </w:rPr>
        <w:t>в документов</w:t>
      </w:r>
      <w:proofErr w:type="gramEnd"/>
      <w:r w:rsidRPr="00C26B9D">
        <w:rPr>
          <w:rFonts w:ascii="Times New Roman" w:hAnsi="Times New Roman" w:cs="Times New Roman"/>
          <w:sz w:val="28"/>
          <w:szCs w:val="28"/>
        </w:rPr>
        <w:t xml:space="preserve"> (например, .</w:t>
      </w:r>
      <w:proofErr w:type="spellStart"/>
      <w:r w:rsidRPr="00C26B9D">
        <w:rPr>
          <w:rFonts w:ascii="Times New Roman" w:hAnsi="Times New Roman" w:cs="Times New Roman"/>
          <w:sz w:val="28"/>
          <w:szCs w:val="28"/>
        </w:rPr>
        <w:t>pdf</w:t>
      </w:r>
      <w:proofErr w:type="spellEnd"/>
      <w:r w:rsidRPr="00C26B9D">
        <w:rPr>
          <w:rFonts w:ascii="Times New Roman" w:hAnsi="Times New Roman" w:cs="Times New Roman"/>
          <w:sz w:val="28"/>
          <w:szCs w:val="28"/>
        </w:rPr>
        <w:t>), видеофайлов, аудиопотоков и еще ряда других.</w:t>
      </w:r>
    </w:p>
    <w:p w14:paraId="58A1F374"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Представление даты и времени</w:t>
      </w:r>
    </w:p>
    <w:p w14:paraId="580593C3"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Для представления даты и времени </w:t>
      </w:r>
      <w:proofErr w:type="spellStart"/>
      <w:r w:rsidRPr="00C26B9D">
        <w:rPr>
          <w:rFonts w:ascii="Times New Roman" w:hAnsi="Times New Roman" w:cs="Times New Roman"/>
          <w:sz w:val="28"/>
          <w:szCs w:val="28"/>
        </w:rPr>
        <w:t>Atom</w:t>
      </w:r>
      <w:proofErr w:type="spellEnd"/>
      <w:r w:rsidRPr="00C26B9D">
        <w:rPr>
          <w:rFonts w:ascii="Times New Roman" w:hAnsi="Times New Roman" w:cs="Times New Roman"/>
          <w:sz w:val="28"/>
          <w:szCs w:val="28"/>
        </w:rPr>
        <w:t xml:space="preserve"> использует международный стандарт, описанный в </w:t>
      </w:r>
      <w:hyperlink r:id="rId62" w:history="1">
        <w:r w:rsidRPr="00C26B9D">
          <w:rPr>
            <w:rFonts w:ascii="Times New Roman" w:hAnsi="Times New Roman" w:cs="Times New Roman"/>
            <w:sz w:val="28"/>
            <w:szCs w:val="28"/>
            <w:u w:val="single"/>
          </w:rPr>
          <w:t>RFC 3339</w:t>
        </w:r>
      </w:hyperlink>
      <w:r w:rsidRPr="00C26B9D">
        <w:rPr>
          <w:rFonts w:ascii="Times New Roman" w:hAnsi="Times New Roman" w:cs="Times New Roman"/>
          <w:sz w:val="28"/>
          <w:szCs w:val="28"/>
        </w:rPr>
        <w:t xml:space="preserve"> (из состава стандартов ISO 8601).</w:t>
      </w:r>
    </w:p>
    <w:p w14:paraId="69028BE2"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Интернационализация</w:t>
      </w:r>
    </w:p>
    <w:p w14:paraId="21BD5A75"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Atom</w:t>
      </w:r>
      <w:proofErr w:type="spellEnd"/>
      <w:r w:rsidRPr="00C26B9D">
        <w:rPr>
          <w:rFonts w:ascii="Times New Roman" w:hAnsi="Times New Roman" w:cs="Times New Roman"/>
          <w:sz w:val="28"/>
          <w:szCs w:val="28"/>
        </w:rPr>
        <w:t xml:space="preserve"> имеет возможность объединить в одном канале информацию на различных языках. Это обеспечивается стандартным атрибутом </w:t>
      </w:r>
      <w:proofErr w:type="spellStart"/>
      <w:proofErr w:type="gramStart"/>
      <w:r w:rsidRPr="00C26B9D">
        <w:rPr>
          <w:rFonts w:ascii="Times New Roman" w:hAnsi="Times New Roman" w:cs="Times New Roman"/>
          <w:sz w:val="28"/>
          <w:szCs w:val="28"/>
        </w:rPr>
        <w:t>xml:lang</w:t>
      </w:r>
      <w:proofErr w:type="spellEnd"/>
      <w:proofErr w:type="gramEnd"/>
      <w:r w:rsidRPr="00C26B9D">
        <w:rPr>
          <w:rFonts w:ascii="Times New Roman" w:hAnsi="Times New Roman" w:cs="Times New Roman"/>
          <w:sz w:val="28"/>
          <w:szCs w:val="28"/>
        </w:rPr>
        <w:t xml:space="preserve"> и позволяет делать </w:t>
      </w:r>
      <w:r w:rsidRPr="00C26B9D">
        <w:rPr>
          <w:rFonts w:ascii="Times New Roman" w:hAnsi="Times New Roman" w:cs="Times New Roman"/>
          <w:sz w:val="28"/>
          <w:szCs w:val="28"/>
        </w:rPr>
        <w:lastRenderedPageBreak/>
        <w:t xml:space="preserve">человеко-читаемыми различные части </w:t>
      </w:r>
      <w:proofErr w:type="spellStart"/>
      <w:r w:rsidRPr="00C26B9D">
        <w:rPr>
          <w:rFonts w:ascii="Times New Roman" w:hAnsi="Times New Roman" w:cs="Times New Roman"/>
          <w:sz w:val="28"/>
          <w:szCs w:val="28"/>
        </w:rPr>
        <w:t>фида</w:t>
      </w:r>
      <w:proofErr w:type="spellEnd"/>
      <w:r w:rsidRPr="00C26B9D">
        <w:rPr>
          <w:rFonts w:ascii="Times New Roman" w:hAnsi="Times New Roman" w:cs="Times New Roman"/>
          <w:sz w:val="28"/>
          <w:szCs w:val="28"/>
        </w:rPr>
        <w:t>.</w:t>
      </w:r>
    </w:p>
    <w:p w14:paraId="78440FEB"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Модульность</w:t>
      </w:r>
    </w:p>
    <w:p w14:paraId="6623AD45"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Спецификация </w:t>
      </w:r>
      <w:proofErr w:type="spellStart"/>
      <w:r w:rsidRPr="00C26B9D">
        <w:rPr>
          <w:rFonts w:ascii="Times New Roman" w:hAnsi="Times New Roman" w:cs="Times New Roman"/>
          <w:sz w:val="28"/>
          <w:szCs w:val="28"/>
        </w:rPr>
        <w:t>Atom</w:t>
      </w:r>
      <w:proofErr w:type="spellEnd"/>
      <w:r w:rsidRPr="00C26B9D">
        <w:rPr>
          <w:rFonts w:ascii="Times New Roman" w:hAnsi="Times New Roman" w:cs="Times New Roman"/>
          <w:sz w:val="28"/>
          <w:szCs w:val="28"/>
        </w:rPr>
        <w:t xml:space="preserve"> изначально разрабатывалась как открытая и модульная. Это позволяет расширять формат путем подключения внешних модулей, с одной стороны, а с другой — экспортировать возможности </w:t>
      </w:r>
      <w:proofErr w:type="spellStart"/>
      <w:r w:rsidRPr="00C26B9D">
        <w:rPr>
          <w:rFonts w:ascii="Times New Roman" w:hAnsi="Times New Roman" w:cs="Times New Roman"/>
          <w:sz w:val="28"/>
          <w:szCs w:val="28"/>
        </w:rPr>
        <w:t>Atom</w:t>
      </w:r>
      <w:proofErr w:type="spellEnd"/>
      <w:r w:rsidRPr="00C26B9D">
        <w:rPr>
          <w:rFonts w:ascii="Times New Roman" w:hAnsi="Times New Roman" w:cs="Times New Roman"/>
          <w:sz w:val="28"/>
          <w:szCs w:val="28"/>
        </w:rPr>
        <w:t xml:space="preserve"> во внешние приложения и другие форматы. К примеру, модули RSS 1.0 или RSS 2.0 можно использовать в канале </w:t>
      </w:r>
      <w:proofErr w:type="spellStart"/>
      <w:r w:rsidRPr="00C26B9D">
        <w:rPr>
          <w:rFonts w:ascii="Times New Roman" w:hAnsi="Times New Roman" w:cs="Times New Roman"/>
          <w:sz w:val="28"/>
          <w:szCs w:val="28"/>
        </w:rPr>
        <w:t>Atom</w:t>
      </w:r>
      <w:proofErr w:type="spellEnd"/>
      <w:r w:rsidRPr="00C26B9D">
        <w:rPr>
          <w:rFonts w:ascii="Times New Roman" w:hAnsi="Times New Roman" w:cs="Times New Roman"/>
          <w:sz w:val="28"/>
          <w:szCs w:val="28"/>
        </w:rPr>
        <w:t>.</w:t>
      </w:r>
    </w:p>
    <w:p w14:paraId="01BB167F"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Публикация информации</w:t>
      </w:r>
    </w:p>
    <w:p w14:paraId="015AC53B"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Atom</w:t>
      </w:r>
      <w:proofErr w:type="spellEnd"/>
      <w:r w:rsidRPr="00C26B9D">
        <w:rPr>
          <w:rFonts w:ascii="Times New Roman" w:hAnsi="Times New Roman" w:cs="Times New Roman"/>
          <w:sz w:val="28"/>
          <w:szCs w:val="28"/>
        </w:rPr>
        <w:t xml:space="preserve"> Publishing Protocol (</w:t>
      </w:r>
      <w:proofErr w:type="spellStart"/>
      <w:r w:rsidRPr="00C26B9D">
        <w:rPr>
          <w:rFonts w:ascii="Times New Roman" w:hAnsi="Times New Roman" w:cs="Times New Roman"/>
          <w:sz w:val="28"/>
          <w:szCs w:val="28"/>
        </w:rPr>
        <w:t>AtomPub</w:t>
      </w:r>
      <w:proofErr w:type="spellEnd"/>
      <w:r w:rsidRPr="00C26B9D">
        <w:rPr>
          <w:rFonts w:ascii="Times New Roman" w:hAnsi="Times New Roman" w:cs="Times New Roman"/>
          <w:sz w:val="28"/>
          <w:szCs w:val="28"/>
        </w:rPr>
        <w:t xml:space="preserve">) — протокол прикладного уровня для публикации и редактирования веб-ресурсов. Он базируется на представлении данных в формате </w:t>
      </w:r>
      <w:proofErr w:type="spellStart"/>
      <w:r w:rsidRPr="00C26B9D">
        <w:rPr>
          <w:rFonts w:ascii="Times New Roman" w:hAnsi="Times New Roman" w:cs="Times New Roman"/>
          <w:sz w:val="28"/>
          <w:szCs w:val="28"/>
        </w:rPr>
        <w:t>Atom</w:t>
      </w:r>
      <w:proofErr w:type="spellEnd"/>
      <w:r w:rsidRPr="00C26B9D">
        <w:rPr>
          <w:rFonts w:ascii="Times New Roman" w:hAnsi="Times New Roman" w:cs="Times New Roman"/>
          <w:sz w:val="28"/>
          <w:szCs w:val="28"/>
        </w:rPr>
        <w:t xml:space="preserve">, в качестве транспорта использует протокол HTTP. </w:t>
      </w:r>
      <w:proofErr w:type="spellStart"/>
      <w:r w:rsidRPr="00C26B9D">
        <w:rPr>
          <w:rFonts w:ascii="Times New Roman" w:hAnsi="Times New Roman" w:cs="Times New Roman"/>
          <w:sz w:val="28"/>
          <w:szCs w:val="28"/>
        </w:rPr>
        <w:t>AtomPub</w:t>
      </w:r>
      <w:proofErr w:type="spellEnd"/>
      <w:r w:rsidRPr="00C26B9D">
        <w:rPr>
          <w:rFonts w:ascii="Times New Roman" w:hAnsi="Times New Roman" w:cs="Times New Roman"/>
          <w:sz w:val="28"/>
          <w:szCs w:val="28"/>
        </w:rPr>
        <w:t xml:space="preserve"> может использоваться в </w:t>
      </w:r>
      <w:proofErr w:type="spellStart"/>
      <w:r w:rsidRPr="00C26B9D">
        <w:rPr>
          <w:rFonts w:ascii="Times New Roman" w:hAnsi="Times New Roman" w:cs="Times New Roman"/>
          <w:sz w:val="28"/>
          <w:szCs w:val="28"/>
        </w:rPr>
        <w:t>rich</w:t>
      </w:r>
      <w:proofErr w:type="spellEnd"/>
      <w:r w:rsidRPr="00C26B9D">
        <w:rPr>
          <w:rFonts w:ascii="Times New Roman" w:hAnsi="Times New Roman" w:cs="Times New Roman"/>
          <w:sz w:val="28"/>
          <w:szCs w:val="28"/>
        </w:rPr>
        <w:t>-клиентах (например, в системах управления контентом) или самостоятельных приложениях для управления информацией на веб-сайтах.</w:t>
      </w:r>
    </w:p>
    <w:p w14:paraId="124D19AB"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RSS</w:t>
      </w:r>
      <w:r w:rsidRPr="00C26B9D">
        <w:rPr>
          <w:rFonts w:ascii="Times New Roman" w:hAnsi="Times New Roman" w:cs="Times New Roman"/>
          <w:sz w:val="28"/>
          <w:szCs w:val="28"/>
        </w:rPr>
        <w:t> — основанный на XML формат описания лент новостей, анонсов статей, изменений в блогах и форумах и т. п.</w:t>
      </w:r>
    </w:p>
    <w:p w14:paraId="32DE6632"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В разных версиях аббревиатура RSS имела разные расшифровки:</w:t>
      </w:r>
    </w:p>
    <w:p w14:paraId="190351E8" w14:textId="77777777" w:rsidR="006463C1" w:rsidRPr="00EA6CA0" w:rsidRDefault="006463C1" w:rsidP="004C3030">
      <w:pPr>
        <w:widowControl w:val="0"/>
        <w:numPr>
          <w:ilvl w:val="0"/>
          <w:numId w:val="31"/>
        </w:numPr>
        <w:tabs>
          <w:tab w:val="left" w:pos="220"/>
          <w:tab w:val="left" w:pos="720"/>
          <w:tab w:val="left" w:pos="993"/>
        </w:tabs>
        <w:autoSpaceDE w:val="0"/>
        <w:autoSpaceDN w:val="0"/>
        <w:adjustRightInd w:val="0"/>
        <w:ind w:left="0" w:firstLine="709"/>
        <w:jc w:val="both"/>
        <w:rPr>
          <w:rFonts w:ascii="Times New Roman" w:hAnsi="Times New Roman" w:cs="Times New Roman"/>
          <w:sz w:val="28"/>
          <w:szCs w:val="28"/>
        </w:rPr>
      </w:pPr>
      <w:r w:rsidRPr="00EA6CA0">
        <w:rPr>
          <w:rFonts w:ascii="Times New Roman" w:hAnsi="Times New Roman" w:cs="Times New Roman"/>
          <w:b/>
          <w:bCs/>
          <w:sz w:val="28"/>
          <w:szCs w:val="28"/>
        </w:rPr>
        <w:t xml:space="preserve">Rich </w:t>
      </w:r>
      <w:proofErr w:type="spellStart"/>
      <w:r w:rsidRPr="00EA6CA0">
        <w:rPr>
          <w:rFonts w:ascii="Times New Roman" w:hAnsi="Times New Roman" w:cs="Times New Roman"/>
          <w:b/>
          <w:bCs/>
          <w:sz w:val="28"/>
          <w:szCs w:val="28"/>
        </w:rPr>
        <w:t>Site</w:t>
      </w:r>
      <w:proofErr w:type="spellEnd"/>
      <w:r w:rsidRPr="00EA6CA0">
        <w:rPr>
          <w:rFonts w:ascii="Times New Roman" w:hAnsi="Times New Roman" w:cs="Times New Roman"/>
          <w:b/>
          <w:bCs/>
          <w:sz w:val="28"/>
          <w:szCs w:val="28"/>
        </w:rPr>
        <w:t xml:space="preserve"> </w:t>
      </w:r>
      <w:proofErr w:type="spellStart"/>
      <w:r w:rsidRPr="00EA6CA0">
        <w:rPr>
          <w:rFonts w:ascii="Times New Roman" w:hAnsi="Times New Roman" w:cs="Times New Roman"/>
          <w:b/>
          <w:bCs/>
          <w:sz w:val="28"/>
          <w:szCs w:val="28"/>
        </w:rPr>
        <w:t>Summary</w:t>
      </w:r>
      <w:proofErr w:type="spellEnd"/>
      <w:r w:rsidRPr="00EA6CA0">
        <w:rPr>
          <w:rFonts w:ascii="Times New Roman" w:hAnsi="Times New Roman" w:cs="Times New Roman"/>
          <w:sz w:val="28"/>
          <w:szCs w:val="28"/>
        </w:rPr>
        <w:t xml:space="preserve"> (RSS 0.9x) — </w:t>
      </w:r>
      <w:r w:rsidRPr="00EA6CA0">
        <w:rPr>
          <w:rFonts w:ascii="Times New Roman" w:hAnsi="Times New Roman" w:cs="Times New Roman"/>
          <w:iCs/>
          <w:sz w:val="28"/>
          <w:szCs w:val="28"/>
        </w:rPr>
        <w:t>расширенная сводка сайта</w:t>
      </w:r>
      <w:r w:rsidRPr="00EA6CA0">
        <w:rPr>
          <w:rFonts w:ascii="Times New Roman" w:hAnsi="Times New Roman" w:cs="Times New Roman"/>
          <w:sz w:val="28"/>
          <w:szCs w:val="28"/>
        </w:rPr>
        <w:t>;</w:t>
      </w:r>
    </w:p>
    <w:p w14:paraId="2F69F0BF" w14:textId="77777777" w:rsidR="006463C1" w:rsidRPr="00EA6CA0" w:rsidRDefault="006463C1" w:rsidP="004C3030">
      <w:pPr>
        <w:widowControl w:val="0"/>
        <w:numPr>
          <w:ilvl w:val="0"/>
          <w:numId w:val="31"/>
        </w:numPr>
        <w:tabs>
          <w:tab w:val="left" w:pos="220"/>
          <w:tab w:val="left" w:pos="720"/>
          <w:tab w:val="left" w:pos="993"/>
        </w:tabs>
        <w:autoSpaceDE w:val="0"/>
        <w:autoSpaceDN w:val="0"/>
        <w:adjustRightInd w:val="0"/>
        <w:ind w:left="0" w:firstLine="709"/>
        <w:jc w:val="both"/>
        <w:rPr>
          <w:rFonts w:ascii="Times New Roman" w:hAnsi="Times New Roman" w:cs="Times New Roman"/>
          <w:sz w:val="28"/>
          <w:szCs w:val="28"/>
        </w:rPr>
      </w:pPr>
      <w:r w:rsidRPr="00EA6CA0">
        <w:rPr>
          <w:rFonts w:ascii="Times New Roman" w:hAnsi="Times New Roman" w:cs="Times New Roman"/>
          <w:b/>
          <w:bCs/>
          <w:sz w:val="28"/>
          <w:szCs w:val="28"/>
        </w:rPr>
        <w:t xml:space="preserve">RDF </w:t>
      </w:r>
      <w:proofErr w:type="spellStart"/>
      <w:r w:rsidRPr="00EA6CA0">
        <w:rPr>
          <w:rFonts w:ascii="Times New Roman" w:hAnsi="Times New Roman" w:cs="Times New Roman"/>
          <w:b/>
          <w:bCs/>
          <w:sz w:val="28"/>
          <w:szCs w:val="28"/>
        </w:rPr>
        <w:t>Site</w:t>
      </w:r>
      <w:proofErr w:type="spellEnd"/>
      <w:r w:rsidRPr="00EA6CA0">
        <w:rPr>
          <w:rFonts w:ascii="Times New Roman" w:hAnsi="Times New Roman" w:cs="Times New Roman"/>
          <w:b/>
          <w:bCs/>
          <w:sz w:val="28"/>
          <w:szCs w:val="28"/>
        </w:rPr>
        <w:t xml:space="preserve"> </w:t>
      </w:r>
      <w:proofErr w:type="spellStart"/>
      <w:r w:rsidRPr="00EA6CA0">
        <w:rPr>
          <w:rFonts w:ascii="Times New Roman" w:hAnsi="Times New Roman" w:cs="Times New Roman"/>
          <w:b/>
          <w:bCs/>
          <w:sz w:val="28"/>
          <w:szCs w:val="28"/>
        </w:rPr>
        <w:t>Summary</w:t>
      </w:r>
      <w:proofErr w:type="spellEnd"/>
      <w:r w:rsidRPr="00EA6CA0">
        <w:rPr>
          <w:rFonts w:ascii="Times New Roman" w:hAnsi="Times New Roman" w:cs="Times New Roman"/>
          <w:sz w:val="28"/>
          <w:szCs w:val="28"/>
        </w:rPr>
        <w:t xml:space="preserve"> (RSS 0.9 и 1.0) — </w:t>
      </w:r>
      <w:r w:rsidRPr="00EA6CA0">
        <w:rPr>
          <w:rFonts w:ascii="Times New Roman" w:hAnsi="Times New Roman" w:cs="Times New Roman"/>
          <w:iCs/>
          <w:sz w:val="28"/>
          <w:szCs w:val="28"/>
        </w:rPr>
        <w:t xml:space="preserve">сводка сайта с применением инфраструктуры описания ресурсов (RDF — Resource </w:t>
      </w:r>
      <w:proofErr w:type="spellStart"/>
      <w:r w:rsidRPr="00EA6CA0">
        <w:rPr>
          <w:rFonts w:ascii="Times New Roman" w:hAnsi="Times New Roman" w:cs="Times New Roman"/>
          <w:iCs/>
          <w:sz w:val="28"/>
          <w:szCs w:val="28"/>
        </w:rPr>
        <w:t>Description</w:t>
      </w:r>
      <w:proofErr w:type="spellEnd"/>
      <w:r w:rsidRPr="00EA6CA0">
        <w:rPr>
          <w:rFonts w:ascii="Times New Roman" w:hAnsi="Times New Roman" w:cs="Times New Roman"/>
          <w:iCs/>
          <w:sz w:val="28"/>
          <w:szCs w:val="28"/>
        </w:rPr>
        <w:t xml:space="preserve"> Framework)</w:t>
      </w:r>
      <w:r w:rsidRPr="00EA6CA0">
        <w:rPr>
          <w:rFonts w:ascii="Times New Roman" w:hAnsi="Times New Roman" w:cs="Times New Roman"/>
          <w:sz w:val="28"/>
          <w:szCs w:val="28"/>
        </w:rPr>
        <w:t>;</w:t>
      </w:r>
    </w:p>
    <w:p w14:paraId="0E45A376" w14:textId="77777777" w:rsidR="006463C1" w:rsidRPr="00EA6CA0" w:rsidRDefault="006463C1" w:rsidP="004C3030">
      <w:pPr>
        <w:widowControl w:val="0"/>
        <w:numPr>
          <w:ilvl w:val="0"/>
          <w:numId w:val="31"/>
        </w:numPr>
        <w:tabs>
          <w:tab w:val="left" w:pos="220"/>
          <w:tab w:val="left" w:pos="720"/>
          <w:tab w:val="left" w:pos="993"/>
        </w:tabs>
        <w:autoSpaceDE w:val="0"/>
        <w:autoSpaceDN w:val="0"/>
        <w:adjustRightInd w:val="0"/>
        <w:ind w:left="0" w:firstLine="709"/>
        <w:jc w:val="both"/>
        <w:rPr>
          <w:rFonts w:ascii="Times New Roman" w:hAnsi="Times New Roman" w:cs="Times New Roman"/>
          <w:sz w:val="28"/>
          <w:szCs w:val="28"/>
        </w:rPr>
      </w:pPr>
      <w:proofErr w:type="spellStart"/>
      <w:r w:rsidRPr="00EA6CA0">
        <w:rPr>
          <w:rFonts w:ascii="Times New Roman" w:hAnsi="Times New Roman" w:cs="Times New Roman"/>
          <w:b/>
          <w:bCs/>
          <w:sz w:val="28"/>
          <w:szCs w:val="28"/>
        </w:rPr>
        <w:t>Really</w:t>
      </w:r>
      <w:proofErr w:type="spellEnd"/>
      <w:r w:rsidRPr="00EA6CA0">
        <w:rPr>
          <w:rFonts w:ascii="Times New Roman" w:hAnsi="Times New Roman" w:cs="Times New Roman"/>
          <w:b/>
          <w:bCs/>
          <w:sz w:val="28"/>
          <w:szCs w:val="28"/>
        </w:rPr>
        <w:t xml:space="preserve"> Simple </w:t>
      </w:r>
      <w:proofErr w:type="spellStart"/>
      <w:r w:rsidRPr="00EA6CA0">
        <w:rPr>
          <w:rFonts w:ascii="Times New Roman" w:hAnsi="Times New Roman" w:cs="Times New Roman"/>
          <w:b/>
          <w:bCs/>
          <w:sz w:val="28"/>
          <w:szCs w:val="28"/>
        </w:rPr>
        <w:t>Syndication</w:t>
      </w:r>
      <w:proofErr w:type="spellEnd"/>
      <w:r w:rsidRPr="00EA6CA0">
        <w:rPr>
          <w:rFonts w:ascii="Times New Roman" w:hAnsi="Times New Roman" w:cs="Times New Roman"/>
          <w:sz w:val="28"/>
          <w:szCs w:val="28"/>
        </w:rPr>
        <w:t xml:space="preserve"> (RSS 2.x) — </w:t>
      </w:r>
      <w:r w:rsidRPr="00EA6CA0">
        <w:rPr>
          <w:rFonts w:ascii="Times New Roman" w:hAnsi="Times New Roman" w:cs="Times New Roman"/>
          <w:iCs/>
          <w:sz w:val="28"/>
          <w:szCs w:val="28"/>
        </w:rPr>
        <w:t>очень простое приобретение информации</w:t>
      </w:r>
      <w:r w:rsidRPr="00EA6CA0">
        <w:rPr>
          <w:rFonts w:ascii="Times New Roman" w:hAnsi="Times New Roman" w:cs="Times New Roman"/>
          <w:sz w:val="28"/>
          <w:szCs w:val="28"/>
        </w:rPr>
        <w:t>.</w:t>
      </w:r>
    </w:p>
    <w:p w14:paraId="209C91B4" w14:textId="77777777" w:rsidR="006463C1" w:rsidRPr="00C26B9D" w:rsidRDefault="00EA6CA0" w:rsidP="00EA6CA0">
      <w:pPr>
        <w:widowControl w:val="0"/>
        <w:tabs>
          <w:tab w:val="left" w:pos="220"/>
          <w:tab w:val="left" w:pos="720"/>
        </w:tabs>
        <w:autoSpaceDE w:val="0"/>
        <w:autoSpaceDN w:val="0"/>
        <w:adjustRightInd w:val="0"/>
        <w:jc w:val="both"/>
        <w:rPr>
          <w:rFonts w:ascii="Times New Roman" w:hAnsi="Times New Roman" w:cs="Times New Roman"/>
          <w:sz w:val="28"/>
          <w:szCs w:val="28"/>
        </w:rPr>
      </w:pPr>
      <w:r w:rsidRPr="00B20226">
        <w:rPr>
          <w:rFonts w:ascii="Times New Roman" w:hAnsi="Times New Roman" w:cs="Times New Roman"/>
          <w:sz w:val="28"/>
          <w:szCs w:val="28"/>
        </w:rPr>
        <w:tab/>
      </w:r>
      <w:r w:rsidRPr="00B20226">
        <w:rPr>
          <w:rFonts w:ascii="Times New Roman" w:hAnsi="Times New Roman" w:cs="Times New Roman"/>
          <w:sz w:val="28"/>
          <w:szCs w:val="28"/>
        </w:rPr>
        <w:tab/>
      </w:r>
      <w:r w:rsidR="006463C1" w:rsidRPr="00C26B9D">
        <w:rPr>
          <w:rFonts w:ascii="Times New Roman" w:hAnsi="Times New Roman" w:cs="Times New Roman"/>
          <w:sz w:val="28"/>
          <w:szCs w:val="28"/>
        </w:rPr>
        <w:t xml:space="preserve">Исторически, разработкой формата занимались по меньшей мере четыре различные организации, в результате сложилась такая ситуация, что различные версии формата слабо совместимы, а то и совсем не совместимы, между собой. </w:t>
      </w:r>
    </w:p>
    <w:p w14:paraId="318E63D5" w14:textId="77777777" w:rsidR="006463C1" w:rsidRPr="00C26B9D" w:rsidRDefault="006463C1" w:rsidP="00EA6CA0">
      <w:pPr>
        <w:widowControl w:val="0"/>
        <w:tabs>
          <w:tab w:val="left" w:pos="220"/>
          <w:tab w:val="left" w:pos="720"/>
        </w:tabs>
        <w:autoSpaceDE w:val="0"/>
        <w:autoSpaceDN w:val="0"/>
        <w:adjustRightInd w:val="0"/>
        <w:ind w:left="709"/>
        <w:jc w:val="both"/>
        <w:rPr>
          <w:rFonts w:ascii="Times New Roman" w:hAnsi="Times New Roman" w:cs="Times New Roman"/>
          <w:b/>
          <w:bCs/>
          <w:sz w:val="28"/>
          <w:szCs w:val="28"/>
        </w:rPr>
      </w:pPr>
      <w:r w:rsidRPr="00C26B9D">
        <w:rPr>
          <w:rFonts w:ascii="Times New Roman" w:hAnsi="Times New Roman" w:cs="Times New Roman"/>
          <w:b/>
          <w:bCs/>
          <w:sz w:val="28"/>
          <w:szCs w:val="28"/>
        </w:rPr>
        <w:t>Структура и элементы RSS 2.0</w:t>
      </w:r>
    </w:p>
    <w:p w14:paraId="3E98BA1F" w14:textId="77777777" w:rsidR="006463C1" w:rsidRPr="00C26B9D" w:rsidRDefault="006463C1" w:rsidP="00EA6CA0">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RSS — диалект XML, поэтому описание канала RSS обязано соответствовать </w:t>
      </w:r>
      <w:hyperlink r:id="rId63" w:history="1">
        <w:r w:rsidRPr="00C26B9D">
          <w:rPr>
            <w:rFonts w:ascii="Times New Roman" w:hAnsi="Times New Roman" w:cs="Times New Roman"/>
            <w:sz w:val="28"/>
            <w:szCs w:val="28"/>
            <w:u w:val="single"/>
          </w:rPr>
          <w:t>спецификации XML</w:t>
        </w:r>
      </w:hyperlink>
    </w:p>
    <w:p w14:paraId="042905A4" w14:textId="77777777" w:rsidR="006463C1" w:rsidRPr="00C26B9D" w:rsidRDefault="006463C1" w:rsidP="00EA6CA0">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Корневым элементом документа RSS является элемент &lt;</w:t>
      </w:r>
      <w:proofErr w:type="spellStart"/>
      <w:r w:rsidRPr="00C26B9D">
        <w:rPr>
          <w:rFonts w:ascii="Times New Roman" w:hAnsi="Times New Roman" w:cs="Times New Roman"/>
          <w:sz w:val="28"/>
          <w:szCs w:val="28"/>
        </w:rPr>
        <w:t>rss</w:t>
      </w:r>
      <w:proofErr w:type="spellEnd"/>
      <w:r w:rsidRPr="00C26B9D">
        <w:rPr>
          <w:rFonts w:ascii="Times New Roman" w:hAnsi="Times New Roman" w:cs="Times New Roman"/>
          <w:sz w:val="28"/>
          <w:szCs w:val="28"/>
        </w:rPr>
        <w:t xml:space="preserve">&gt; с обязательным атрибутом </w:t>
      </w:r>
      <w:proofErr w:type="spellStart"/>
      <w:r w:rsidRPr="00C26B9D">
        <w:rPr>
          <w:rFonts w:ascii="Times New Roman" w:hAnsi="Times New Roman" w:cs="Times New Roman"/>
          <w:sz w:val="28"/>
          <w:szCs w:val="28"/>
        </w:rPr>
        <w:t>version</w:t>
      </w:r>
      <w:proofErr w:type="spellEnd"/>
      <w:r w:rsidRPr="00C26B9D">
        <w:rPr>
          <w:rFonts w:ascii="Times New Roman" w:hAnsi="Times New Roman" w:cs="Times New Roman"/>
          <w:sz w:val="28"/>
          <w:szCs w:val="28"/>
        </w:rPr>
        <w:t>, указывающим версию формата канала. Для формата RSS 2.0 значение этого атрибута должно быть 2.0. Единственный дочерний элемент первого уровня, &lt;</w:t>
      </w:r>
      <w:proofErr w:type="spellStart"/>
      <w:r w:rsidRPr="00C26B9D">
        <w:rPr>
          <w:rFonts w:ascii="Times New Roman" w:hAnsi="Times New Roman" w:cs="Times New Roman"/>
          <w:sz w:val="28"/>
          <w:szCs w:val="28"/>
        </w:rPr>
        <w:t>channel</w:t>
      </w:r>
      <w:proofErr w:type="spellEnd"/>
      <w:r w:rsidRPr="00C26B9D">
        <w:rPr>
          <w:rFonts w:ascii="Times New Roman" w:hAnsi="Times New Roman" w:cs="Times New Roman"/>
          <w:sz w:val="28"/>
          <w:szCs w:val="28"/>
        </w:rPr>
        <w:t>&gt;, включает метаинформацию о канале (описание канала новостей) и его содержимое — обязательные и необязательные дочерние элементы разной вложенности. Элементы могут содержать обязательные и необязательные атрибуты, определяющие свойства и поведение элемента.</w:t>
      </w:r>
    </w:p>
    <w:p w14:paraId="34CA17E8" w14:textId="77777777" w:rsidR="006463C1" w:rsidRPr="00C26B9D" w:rsidRDefault="006463C1" w:rsidP="00EA6CA0">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Элемент &lt;</w:t>
      </w:r>
      <w:proofErr w:type="spellStart"/>
      <w:r w:rsidRPr="00C26B9D">
        <w:rPr>
          <w:rFonts w:ascii="Times New Roman" w:hAnsi="Times New Roman" w:cs="Times New Roman"/>
          <w:b/>
          <w:bCs/>
          <w:sz w:val="28"/>
          <w:szCs w:val="28"/>
        </w:rPr>
        <w:t>channel</w:t>
      </w:r>
      <w:proofErr w:type="spellEnd"/>
      <w:r w:rsidRPr="00C26B9D">
        <w:rPr>
          <w:rFonts w:ascii="Times New Roman" w:hAnsi="Times New Roman" w:cs="Times New Roman"/>
          <w:b/>
          <w:bCs/>
          <w:sz w:val="28"/>
          <w:szCs w:val="28"/>
        </w:rPr>
        <w:t>&gt;</w:t>
      </w:r>
      <w:r w:rsidR="00EA6CA0" w:rsidRPr="00EA6CA0">
        <w:rPr>
          <w:rFonts w:ascii="Times New Roman" w:hAnsi="Times New Roman" w:cs="Times New Roman"/>
          <w:sz w:val="28"/>
          <w:szCs w:val="28"/>
        </w:rPr>
        <w:t xml:space="preserve"> </w:t>
      </w:r>
      <w:r w:rsidRPr="00C26B9D">
        <w:rPr>
          <w:rFonts w:ascii="Times New Roman" w:hAnsi="Times New Roman" w:cs="Times New Roman"/>
          <w:sz w:val="28"/>
          <w:szCs w:val="28"/>
        </w:rPr>
        <w:t xml:space="preserve">определяет канал как таковой и содержит всю информацию. </w:t>
      </w:r>
    </w:p>
    <w:p w14:paraId="4803E304" w14:textId="77777777" w:rsidR="006463C1" w:rsidRPr="00C26B9D" w:rsidRDefault="006463C1" w:rsidP="00EA6CA0">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Обязательные элементы канала</w:t>
      </w:r>
    </w:p>
    <w:p w14:paraId="5828F215" w14:textId="77777777" w:rsidR="006463C1" w:rsidRPr="00C26B9D" w:rsidRDefault="006463C1" w:rsidP="00EA6CA0">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title</w:t>
      </w:r>
      <w:proofErr w:type="spellEnd"/>
      <w:r w:rsidRPr="00C26B9D">
        <w:rPr>
          <w:rFonts w:ascii="Times New Roman" w:hAnsi="Times New Roman" w:cs="Times New Roman"/>
          <w:sz w:val="28"/>
          <w:szCs w:val="28"/>
        </w:rPr>
        <w:t xml:space="preserve"> — Название канала, по которому люди будут ссылаться на сервис. Если канал связан с веб-сайтом, то значение </w:t>
      </w:r>
      <w:proofErr w:type="spellStart"/>
      <w:r w:rsidRPr="00C26B9D">
        <w:rPr>
          <w:rFonts w:ascii="Times New Roman" w:hAnsi="Times New Roman" w:cs="Times New Roman"/>
          <w:sz w:val="28"/>
          <w:szCs w:val="28"/>
        </w:rPr>
        <w:t>title</w:t>
      </w:r>
      <w:proofErr w:type="spellEnd"/>
      <w:r w:rsidRPr="00C26B9D">
        <w:rPr>
          <w:rFonts w:ascii="Times New Roman" w:hAnsi="Times New Roman" w:cs="Times New Roman"/>
          <w:sz w:val="28"/>
          <w:szCs w:val="28"/>
        </w:rPr>
        <w:t xml:space="preserve"> должно совпадать с заголовком стартовой страницы сайта.</w:t>
      </w:r>
    </w:p>
    <w:p w14:paraId="35DC0378" w14:textId="77777777" w:rsidR="006463C1" w:rsidRPr="00C26B9D" w:rsidRDefault="006463C1" w:rsidP="00EA6CA0">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link</w:t>
      </w:r>
      <w:proofErr w:type="spellEnd"/>
      <w:r w:rsidRPr="00C26B9D">
        <w:rPr>
          <w:rFonts w:ascii="Times New Roman" w:hAnsi="Times New Roman" w:cs="Times New Roman"/>
          <w:sz w:val="28"/>
          <w:szCs w:val="28"/>
        </w:rPr>
        <w:t xml:space="preserve"> — URL веб-сайта, связанного с каналом.</w:t>
      </w:r>
    </w:p>
    <w:p w14:paraId="547DE563" w14:textId="77777777" w:rsidR="006463C1" w:rsidRPr="00C26B9D" w:rsidRDefault="006463C1" w:rsidP="00EA6CA0">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description</w:t>
      </w:r>
      <w:proofErr w:type="spellEnd"/>
      <w:r w:rsidRPr="00C26B9D">
        <w:rPr>
          <w:rFonts w:ascii="Times New Roman" w:hAnsi="Times New Roman" w:cs="Times New Roman"/>
          <w:sz w:val="28"/>
          <w:szCs w:val="28"/>
        </w:rPr>
        <w:t xml:space="preserve"> — Краткое описание канала.</w:t>
      </w:r>
    </w:p>
    <w:p w14:paraId="7CD5FC26" w14:textId="77777777" w:rsidR="006463C1" w:rsidRPr="00C26B9D" w:rsidRDefault="006463C1" w:rsidP="00EA6CA0">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Необязательные элементы канала</w:t>
      </w:r>
    </w:p>
    <w:p w14:paraId="3837414E" w14:textId="77777777" w:rsidR="006463C1" w:rsidRPr="00C26B9D" w:rsidRDefault="006463C1" w:rsidP="00EA6CA0">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language</w:t>
      </w:r>
      <w:proofErr w:type="spellEnd"/>
      <w:r w:rsidRPr="00C26B9D">
        <w:rPr>
          <w:rFonts w:ascii="Times New Roman" w:hAnsi="Times New Roman" w:cs="Times New Roman"/>
          <w:sz w:val="28"/>
          <w:szCs w:val="28"/>
        </w:rPr>
        <w:t xml:space="preserve"> — Язык канала, как </w:t>
      </w:r>
      <w:hyperlink r:id="rId64" w:anchor="langpres" w:history="1">
        <w:r w:rsidRPr="00C26B9D">
          <w:rPr>
            <w:rFonts w:ascii="Times New Roman" w:hAnsi="Times New Roman" w:cs="Times New Roman"/>
            <w:sz w:val="28"/>
            <w:szCs w:val="28"/>
            <w:u w:val="single"/>
          </w:rPr>
          <w:t>определено W3C</w:t>
        </w:r>
      </w:hyperlink>
      <w:r w:rsidRPr="00C26B9D">
        <w:rPr>
          <w:rFonts w:ascii="Times New Roman" w:hAnsi="Times New Roman" w:cs="Times New Roman"/>
          <w:sz w:val="28"/>
          <w:szCs w:val="28"/>
        </w:rPr>
        <w:t>.</w:t>
      </w:r>
    </w:p>
    <w:p w14:paraId="3AD11EC9" w14:textId="77777777" w:rsidR="006463C1" w:rsidRPr="00C26B9D" w:rsidRDefault="006463C1" w:rsidP="00EA6CA0">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pubDate</w:t>
      </w:r>
      <w:proofErr w:type="spellEnd"/>
      <w:r w:rsidRPr="00C26B9D">
        <w:rPr>
          <w:rFonts w:ascii="Times New Roman" w:hAnsi="Times New Roman" w:cs="Times New Roman"/>
          <w:sz w:val="28"/>
          <w:szCs w:val="28"/>
        </w:rPr>
        <w:t xml:space="preserve"> — Дата публикации канала как определено в спецификации </w:t>
      </w:r>
      <w:hyperlink r:id="rId65" w:history="1">
        <w:r w:rsidRPr="00C26B9D">
          <w:rPr>
            <w:rFonts w:ascii="Times New Roman" w:hAnsi="Times New Roman" w:cs="Times New Roman"/>
            <w:sz w:val="28"/>
            <w:szCs w:val="28"/>
            <w:u w:val="single"/>
          </w:rPr>
          <w:t>RFC 822</w:t>
        </w:r>
      </w:hyperlink>
      <w:r w:rsidRPr="00C26B9D">
        <w:rPr>
          <w:rFonts w:ascii="Times New Roman" w:hAnsi="Times New Roman" w:cs="Times New Roman"/>
          <w:sz w:val="28"/>
          <w:szCs w:val="28"/>
        </w:rPr>
        <w:t>.</w:t>
      </w:r>
    </w:p>
    <w:p w14:paraId="0396C982" w14:textId="77777777" w:rsidR="006463C1" w:rsidRPr="00C26B9D" w:rsidRDefault="006463C1" w:rsidP="00EA6CA0">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lastBuildDate</w:t>
      </w:r>
      <w:proofErr w:type="spellEnd"/>
      <w:r w:rsidRPr="00C26B9D">
        <w:rPr>
          <w:rFonts w:ascii="Times New Roman" w:hAnsi="Times New Roman" w:cs="Times New Roman"/>
          <w:sz w:val="28"/>
          <w:szCs w:val="28"/>
        </w:rPr>
        <w:t xml:space="preserve"> — Время последнего изменения содержимого канала.</w:t>
      </w:r>
    </w:p>
    <w:p w14:paraId="4ABD3474" w14:textId="77777777" w:rsidR="006463C1" w:rsidRPr="00C26B9D" w:rsidRDefault="006463C1" w:rsidP="00EA6CA0">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category</w:t>
      </w:r>
      <w:proofErr w:type="spellEnd"/>
      <w:r w:rsidRPr="00C26B9D">
        <w:rPr>
          <w:rFonts w:ascii="Times New Roman" w:hAnsi="Times New Roman" w:cs="Times New Roman"/>
          <w:sz w:val="28"/>
          <w:szCs w:val="28"/>
        </w:rPr>
        <w:t xml:space="preserve"> — Указывает одну и более категорию, к которой относится канал</w:t>
      </w:r>
    </w:p>
    <w:p w14:paraId="579210C5" w14:textId="77777777" w:rsidR="006463C1" w:rsidRPr="00C26B9D" w:rsidRDefault="006463C1" w:rsidP="00EA6CA0">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ttl</w:t>
      </w:r>
      <w:proofErr w:type="spellEnd"/>
      <w:r w:rsidRPr="00C26B9D">
        <w:rPr>
          <w:rFonts w:ascii="Times New Roman" w:hAnsi="Times New Roman" w:cs="Times New Roman"/>
          <w:sz w:val="28"/>
          <w:szCs w:val="28"/>
        </w:rPr>
        <w:t xml:space="preserve"> — Время жизни: количество минут, на которые канал может </w:t>
      </w:r>
      <w:proofErr w:type="spellStart"/>
      <w:r w:rsidRPr="00C26B9D">
        <w:rPr>
          <w:rFonts w:ascii="Times New Roman" w:hAnsi="Times New Roman" w:cs="Times New Roman"/>
          <w:sz w:val="28"/>
          <w:szCs w:val="28"/>
        </w:rPr>
        <w:t>кешироваться</w:t>
      </w:r>
      <w:proofErr w:type="spellEnd"/>
      <w:r w:rsidRPr="00C26B9D">
        <w:rPr>
          <w:rFonts w:ascii="Times New Roman" w:hAnsi="Times New Roman" w:cs="Times New Roman"/>
          <w:sz w:val="28"/>
          <w:szCs w:val="28"/>
        </w:rPr>
        <w:t xml:space="preserve"> </w:t>
      </w:r>
      <w:r w:rsidRPr="00C26B9D">
        <w:rPr>
          <w:rFonts w:ascii="Times New Roman" w:hAnsi="Times New Roman" w:cs="Times New Roman"/>
          <w:sz w:val="28"/>
          <w:szCs w:val="28"/>
        </w:rPr>
        <w:lastRenderedPageBreak/>
        <w:t>перед обновлением с ресурса.</w:t>
      </w:r>
    </w:p>
    <w:p w14:paraId="199A2C1C" w14:textId="77777777" w:rsidR="006463C1" w:rsidRPr="00C26B9D" w:rsidRDefault="006463C1" w:rsidP="00EA6CA0">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image</w:t>
      </w:r>
      <w:proofErr w:type="spellEnd"/>
      <w:r w:rsidRPr="00C26B9D">
        <w:rPr>
          <w:rFonts w:ascii="Times New Roman" w:hAnsi="Times New Roman" w:cs="Times New Roman"/>
          <w:sz w:val="28"/>
          <w:szCs w:val="28"/>
        </w:rPr>
        <w:t xml:space="preserve"> — Изображение GIF, JPEG или PNG, которое может отображаться с каналом. Например, логотип компании.</w:t>
      </w:r>
    </w:p>
    <w:p w14:paraId="4A9B0025" w14:textId="77777777" w:rsidR="006463C1" w:rsidRPr="00C26B9D" w:rsidRDefault="006463C1" w:rsidP="00EA6CA0">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Атрибуты элементов</w:t>
      </w:r>
    </w:p>
    <w:p w14:paraId="37615A57" w14:textId="77777777" w:rsidR="006463C1" w:rsidRPr="00C26B9D" w:rsidRDefault="006463C1" w:rsidP="00EA6CA0">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В качестве примера элемента с атрибутами рассмотрим &lt;</w:t>
      </w:r>
      <w:proofErr w:type="spellStart"/>
      <w:r w:rsidRPr="00C26B9D">
        <w:rPr>
          <w:rFonts w:ascii="Times New Roman" w:hAnsi="Times New Roman" w:cs="Times New Roman"/>
          <w:sz w:val="28"/>
          <w:szCs w:val="28"/>
        </w:rPr>
        <w:t>image</w:t>
      </w:r>
      <w:proofErr w:type="spellEnd"/>
      <w:r w:rsidRPr="00C26B9D">
        <w:rPr>
          <w:rFonts w:ascii="Times New Roman" w:hAnsi="Times New Roman" w:cs="Times New Roman"/>
          <w:sz w:val="28"/>
          <w:szCs w:val="28"/>
        </w:rPr>
        <w:t>&gt;. Это — дочерний элемент &lt;</w:t>
      </w:r>
      <w:proofErr w:type="spellStart"/>
      <w:r w:rsidRPr="00C26B9D">
        <w:rPr>
          <w:rFonts w:ascii="Times New Roman" w:hAnsi="Times New Roman" w:cs="Times New Roman"/>
          <w:sz w:val="28"/>
          <w:szCs w:val="28"/>
        </w:rPr>
        <w:t>channel</w:t>
      </w:r>
      <w:proofErr w:type="spellEnd"/>
      <w:r w:rsidRPr="00C26B9D">
        <w:rPr>
          <w:rFonts w:ascii="Times New Roman" w:hAnsi="Times New Roman" w:cs="Times New Roman"/>
          <w:sz w:val="28"/>
          <w:szCs w:val="28"/>
        </w:rPr>
        <w:t>&gt;, содержащий три обязательных и три дополнительных элемента:</w:t>
      </w:r>
    </w:p>
    <w:p w14:paraId="2CD39FB6" w14:textId="77777777" w:rsidR="006463C1" w:rsidRPr="00C26B9D" w:rsidRDefault="006463C1" w:rsidP="00EA6CA0">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url</w:t>
      </w:r>
      <w:proofErr w:type="spellEnd"/>
      <w:r w:rsidRPr="00C26B9D">
        <w:rPr>
          <w:rFonts w:ascii="Times New Roman" w:hAnsi="Times New Roman" w:cs="Times New Roman"/>
          <w:sz w:val="28"/>
          <w:szCs w:val="28"/>
        </w:rPr>
        <w:t xml:space="preserve"> — URL изображения GIF, JPEG или PNG, представляющего канал</w:t>
      </w:r>
    </w:p>
    <w:p w14:paraId="4DA2D65E" w14:textId="77777777" w:rsidR="006463C1" w:rsidRPr="00C26B9D" w:rsidRDefault="006463C1" w:rsidP="00EA6CA0">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title</w:t>
      </w:r>
      <w:proofErr w:type="spellEnd"/>
      <w:r w:rsidRPr="00C26B9D">
        <w:rPr>
          <w:rFonts w:ascii="Times New Roman" w:hAnsi="Times New Roman" w:cs="Times New Roman"/>
          <w:sz w:val="28"/>
          <w:szCs w:val="28"/>
        </w:rPr>
        <w:t xml:space="preserve"> — Название изображения, которое будет использовано в атрибуте </w:t>
      </w:r>
      <w:proofErr w:type="spellStart"/>
      <w:r w:rsidRPr="00C26B9D">
        <w:rPr>
          <w:rFonts w:ascii="Times New Roman" w:hAnsi="Times New Roman" w:cs="Times New Roman"/>
          <w:sz w:val="28"/>
          <w:szCs w:val="28"/>
        </w:rPr>
        <w:t>alt</w:t>
      </w:r>
      <w:proofErr w:type="spellEnd"/>
      <w:r w:rsidRPr="00C26B9D">
        <w:rPr>
          <w:rFonts w:ascii="Times New Roman" w:hAnsi="Times New Roman" w:cs="Times New Roman"/>
          <w:sz w:val="28"/>
          <w:szCs w:val="28"/>
        </w:rPr>
        <w:t xml:space="preserve"> при отображении канала в виде гипертекста.</w:t>
      </w:r>
    </w:p>
    <w:p w14:paraId="7B06B866" w14:textId="77777777" w:rsidR="006463C1" w:rsidRPr="00C26B9D" w:rsidRDefault="006463C1" w:rsidP="00EA6CA0">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link</w:t>
      </w:r>
      <w:proofErr w:type="spellEnd"/>
      <w:r w:rsidRPr="00C26B9D">
        <w:rPr>
          <w:rFonts w:ascii="Times New Roman" w:hAnsi="Times New Roman" w:cs="Times New Roman"/>
          <w:sz w:val="28"/>
          <w:szCs w:val="28"/>
        </w:rPr>
        <w:t xml:space="preserve"> — URL сайта; изображение канала будет служить ссылкой на этот сайт.</w:t>
      </w:r>
    </w:p>
    <w:p w14:paraId="4BDD229B" w14:textId="77777777" w:rsidR="006463C1" w:rsidRPr="00C26B9D" w:rsidRDefault="006463C1" w:rsidP="00EA6CA0">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width</w:t>
      </w:r>
      <w:proofErr w:type="spellEnd"/>
      <w:r w:rsidRPr="00C26B9D">
        <w:rPr>
          <w:rFonts w:ascii="Times New Roman" w:hAnsi="Times New Roman" w:cs="Times New Roman"/>
          <w:sz w:val="28"/>
          <w:szCs w:val="28"/>
        </w:rPr>
        <w:t xml:space="preserve">, </w:t>
      </w:r>
      <w:proofErr w:type="spellStart"/>
      <w:r w:rsidRPr="00C26B9D">
        <w:rPr>
          <w:rFonts w:ascii="Times New Roman" w:hAnsi="Times New Roman" w:cs="Times New Roman"/>
          <w:sz w:val="28"/>
          <w:szCs w:val="28"/>
        </w:rPr>
        <w:t>height</w:t>
      </w:r>
      <w:proofErr w:type="spellEnd"/>
      <w:r w:rsidRPr="00C26B9D">
        <w:rPr>
          <w:rFonts w:ascii="Times New Roman" w:hAnsi="Times New Roman" w:cs="Times New Roman"/>
          <w:sz w:val="28"/>
          <w:szCs w:val="28"/>
        </w:rPr>
        <w:t xml:space="preserve"> — Необязательные атрибуты, задающие ширину и высоту изображения в пикселях. Максимальные размеры изображения — 144 х 400px, по умолчанию — 88 x 31px. Например: &lt;</w:t>
      </w:r>
      <w:proofErr w:type="spellStart"/>
      <w:r w:rsidRPr="00C26B9D">
        <w:rPr>
          <w:rFonts w:ascii="Times New Roman" w:hAnsi="Times New Roman" w:cs="Times New Roman"/>
          <w:sz w:val="28"/>
          <w:szCs w:val="28"/>
        </w:rPr>
        <w:t>image</w:t>
      </w:r>
      <w:proofErr w:type="spellEnd"/>
      <w:r w:rsidRPr="00C26B9D">
        <w:rPr>
          <w:rFonts w:ascii="Times New Roman" w:hAnsi="Times New Roman" w:cs="Times New Roman"/>
          <w:sz w:val="28"/>
          <w:szCs w:val="28"/>
        </w:rPr>
        <w:t xml:space="preserve"> </w:t>
      </w:r>
      <w:proofErr w:type="spellStart"/>
      <w:r w:rsidRPr="00C26B9D">
        <w:rPr>
          <w:rFonts w:ascii="Times New Roman" w:hAnsi="Times New Roman" w:cs="Times New Roman"/>
          <w:sz w:val="28"/>
          <w:szCs w:val="28"/>
        </w:rPr>
        <w:t>url</w:t>
      </w:r>
      <w:proofErr w:type="spellEnd"/>
      <w:r w:rsidRPr="00C26B9D">
        <w:rPr>
          <w:rFonts w:ascii="Times New Roman" w:hAnsi="Times New Roman" w:cs="Times New Roman"/>
          <w:sz w:val="28"/>
          <w:szCs w:val="28"/>
        </w:rPr>
        <w:t xml:space="preserve">="http://4stud.info/img/logo.gif" </w:t>
      </w:r>
    </w:p>
    <w:p w14:paraId="7D857064" w14:textId="77777777" w:rsidR="006463C1" w:rsidRPr="00C26B9D" w:rsidRDefault="006463C1" w:rsidP="00EA6CA0">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ab/>
      </w:r>
      <w:proofErr w:type="spellStart"/>
      <w:r w:rsidRPr="00C26B9D">
        <w:rPr>
          <w:rFonts w:ascii="Times New Roman" w:hAnsi="Times New Roman" w:cs="Times New Roman"/>
          <w:sz w:val="28"/>
          <w:szCs w:val="28"/>
        </w:rPr>
        <w:t>title</w:t>
      </w:r>
      <w:proofErr w:type="spellEnd"/>
      <w:r w:rsidRPr="00C26B9D">
        <w:rPr>
          <w:rFonts w:ascii="Times New Roman" w:hAnsi="Times New Roman" w:cs="Times New Roman"/>
          <w:sz w:val="28"/>
          <w:szCs w:val="28"/>
        </w:rPr>
        <w:t xml:space="preserve">="Учебные материалы для студентов АСОИУ" </w:t>
      </w:r>
    </w:p>
    <w:p w14:paraId="0335B59A" w14:textId="77777777" w:rsidR="006463C1" w:rsidRPr="0070412D" w:rsidRDefault="006463C1" w:rsidP="00EA6CA0">
      <w:pPr>
        <w:widowControl w:val="0"/>
        <w:tabs>
          <w:tab w:val="left" w:pos="220"/>
          <w:tab w:val="left" w:pos="720"/>
        </w:tabs>
        <w:autoSpaceDE w:val="0"/>
        <w:autoSpaceDN w:val="0"/>
        <w:adjustRightInd w:val="0"/>
        <w:ind w:firstLine="709"/>
        <w:jc w:val="both"/>
        <w:rPr>
          <w:rFonts w:ascii="Times New Roman" w:hAnsi="Times New Roman" w:cs="Times New Roman"/>
          <w:sz w:val="28"/>
          <w:szCs w:val="28"/>
          <w:lang w:val="en-US"/>
        </w:rPr>
      </w:pPr>
      <w:r w:rsidRPr="00C26B9D">
        <w:rPr>
          <w:rFonts w:ascii="Times New Roman" w:hAnsi="Times New Roman" w:cs="Times New Roman"/>
          <w:sz w:val="28"/>
          <w:szCs w:val="28"/>
        </w:rPr>
        <w:tab/>
      </w:r>
      <w:r w:rsidRPr="00EA6CA0">
        <w:rPr>
          <w:rFonts w:ascii="Times New Roman" w:hAnsi="Times New Roman" w:cs="Times New Roman"/>
          <w:sz w:val="28"/>
          <w:szCs w:val="28"/>
          <w:lang w:val="en-US"/>
        </w:rPr>
        <w:t>link</w:t>
      </w:r>
      <w:r w:rsidRPr="0070412D">
        <w:rPr>
          <w:rFonts w:ascii="Times New Roman" w:hAnsi="Times New Roman" w:cs="Times New Roman"/>
          <w:sz w:val="28"/>
          <w:szCs w:val="28"/>
          <w:lang w:val="en-US"/>
        </w:rPr>
        <w:t>="</w:t>
      </w:r>
      <w:r w:rsidRPr="00EA6CA0">
        <w:rPr>
          <w:rFonts w:ascii="Times New Roman" w:hAnsi="Times New Roman" w:cs="Times New Roman"/>
          <w:sz w:val="28"/>
          <w:szCs w:val="28"/>
          <w:lang w:val="en-US"/>
        </w:rPr>
        <w:t>http</w:t>
      </w:r>
      <w:r w:rsidRPr="0070412D">
        <w:rPr>
          <w:rFonts w:ascii="Times New Roman" w:hAnsi="Times New Roman" w:cs="Times New Roman"/>
          <w:sz w:val="28"/>
          <w:szCs w:val="28"/>
          <w:lang w:val="en-US"/>
        </w:rPr>
        <w:t>://4</w:t>
      </w:r>
      <w:r w:rsidRPr="00EA6CA0">
        <w:rPr>
          <w:rFonts w:ascii="Times New Roman" w:hAnsi="Times New Roman" w:cs="Times New Roman"/>
          <w:sz w:val="28"/>
          <w:szCs w:val="28"/>
          <w:lang w:val="en-US"/>
        </w:rPr>
        <w:t>stud</w:t>
      </w:r>
      <w:r w:rsidRPr="0070412D">
        <w:rPr>
          <w:rFonts w:ascii="Times New Roman" w:hAnsi="Times New Roman" w:cs="Times New Roman"/>
          <w:sz w:val="28"/>
          <w:szCs w:val="28"/>
          <w:lang w:val="en-US"/>
        </w:rPr>
        <w:t>.</w:t>
      </w:r>
      <w:r w:rsidRPr="00EA6CA0">
        <w:rPr>
          <w:rFonts w:ascii="Times New Roman" w:hAnsi="Times New Roman" w:cs="Times New Roman"/>
          <w:sz w:val="28"/>
          <w:szCs w:val="28"/>
          <w:lang w:val="en-US"/>
        </w:rPr>
        <w:t>info</w:t>
      </w:r>
      <w:r w:rsidRPr="0070412D">
        <w:rPr>
          <w:rFonts w:ascii="Times New Roman" w:hAnsi="Times New Roman" w:cs="Times New Roman"/>
          <w:sz w:val="28"/>
          <w:szCs w:val="28"/>
          <w:lang w:val="en-US"/>
        </w:rPr>
        <w:t xml:space="preserve">" </w:t>
      </w:r>
    </w:p>
    <w:p w14:paraId="3E847F6E" w14:textId="77777777" w:rsidR="006463C1" w:rsidRPr="0070412D" w:rsidRDefault="00EA6CA0" w:rsidP="00EA6CA0">
      <w:pPr>
        <w:widowControl w:val="0"/>
        <w:tabs>
          <w:tab w:val="left" w:pos="220"/>
          <w:tab w:val="left" w:pos="720"/>
        </w:tabs>
        <w:autoSpaceDE w:val="0"/>
        <w:autoSpaceDN w:val="0"/>
        <w:adjustRightInd w:val="0"/>
        <w:ind w:firstLine="709"/>
        <w:jc w:val="both"/>
        <w:rPr>
          <w:rFonts w:ascii="Times New Roman" w:hAnsi="Times New Roman" w:cs="Times New Roman"/>
          <w:sz w:val="28"/>
          <w:szCs w:val="28"/>
          <w:lang w:val="en-US"/>
        </w:rPr>
      </w:pPr>
      <w:r w:rsidRPr="0070412D">
        <w:rPr>
          <w:rFonts w:ascii="Times New Roman" w:hAnsi="Times New Roman" w:cs="Times New Roman"/>
          <w:sz w:val="28"/>
          <w:szCs w:val="28"/>
          <w:lang w:val="en-US"/>
        </w:rPr>
        <w:tab/>
      </w:r>
      <w:r w:rsidRPr="00EA6CA0">
        <w:rPr>
          <w:rFonts w:ascii="Times New Roman" w:hAnsi="Times New Roman" w:cs="Times New Roman"/>
          <w:sz w:val="28"/>
          <w:szCs w:val="28"/>
          <w:lang w:val="en-US"/>
        </w:rPr>
        <w:t>width</w:t>
      </w:r>
      <w:r w:rsidRPr="0070412D">
        <w:rPr>
          <w:rFonts w:ascii="Times New Roman" w:hAnsi="Times New Roman" w:cs="Times New Roman"/>
          <w:sz w:val="28"/>
          <w:szCs w:val="28"/>
          <w:lang w:val="en-US"/>
        </w:rPr>
        <w:t>="200</w:t>
      </w:r>
      <w:r w:rsidRPr="00EA6CA0">
        <w:rPr>
          <w:rFonts w:ascii="Times New Roman" w:hAnsi="Times New Roman" w:cs="Times New Roman"/>
          <w:sz w:val="28"/>
          <w:szCs w:val="28"/>
          <w:lang w:val="en-US"/>
        </w:rPr>
        <w:t>px</w:t>
      </w:r>
      <w:r w:rsidRPr="0070412D">
        <w:rPr>
          <w:rFonts w:ascii="Times New Roman" w:hAnsi="Times New Roman" w:cs="Times New Roman"/>
          <w:sz w:val="28"/>
          <w:szCs w:val="28"/>
          <w:lang w:val="en-US"/>
        </w:rPr>
        <w:t xml:space="preserve">" </w:t>
      </w:r>
      <w:r w:rsidRPr="00EA6CA0">
        <w:rPr>
          <w:rFonts w:ascii="Times New Roman" w:hAnsi="Times New Roman" w:cs="Times New Roman"/>
          <w:sz w:val="28"/>
          <w:szCs w:val="28"/>
          <w:lang w:val="en-US"/>
        </w:rPr>
        <w:t>height</w:t>
      </w:r>
      <w:r w:rsidRPr="0070412D">
        <w:rPr>
          <w:rFonts w:ascii="Times New Roman" w:hAnsi="Times New Roman" w:cs="Times New Roman"/>
          <w:sz w:val="28"/>
          <w:szCs w:val="28"/>
          <w:lang w:val="en-US"/>
        </w:rPr>
        <w:t>="60</w:t>
      </w:r>
      <w:r w:rsidRPr="00EA6CA0">
        <w:rPr>
          <w:rFonts w:ascii="Times New Roman" w:hAnsi="Times New Roman" w:cs="Times New Roman"/>
          <w:sz w:val="28"/>
          <w:szCs w:val="28"/>
          <w:lang w:val="en-US"/>
        </w:rPr>
        <w:t>px</w:t>
      </w:r>
      <w:r w:rsidRPr="0070412D">
        <w:rPr>
          <w:rFonts w:ascii="Times New Roman" w:hAnsi="Times New Roman" w:cs="Times New Roman"/>
          <w:sz w:val="28"/>
          <w:szCs w:val="28"/>
          <w:lang w:val="en-US"/>
        </w:rPr>
        <w:t>" /&gt;</w:t>
      </w:r>
    </w:p>
    <w:p w14:paraId="7C19786D" w14:textId="77777777" w:rsidR="006463C1" w:rsidRPr="00C26B9D" w:rsidRDefault="006463C1" w:rsidP="00EA6CA0">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description</w:t>
      </w:r>
      <w:proofErr w:type="spellEnd"/>
      <w:r w:rsidRPr="00C26B9D">
        <w:rPr>
          <w:rFonts w:ascii="Times New Roman" w:hAnsi="Times New Roman" w:cs="Times New Roman"/>
          <w:sz w:val="28"/>
          <w:szCs w:val="28"/>
        </w:rPr>
        <w:t xml:space="preserve"> — Необязательное описание изображения.</w:t>
      </w:r>
    </w:p>
    <w:p w14:paraId="782DD9CA" w14:textId="77777777" w:rsidR="00EA6CA0" w:rsidRDefault="006463C1" w:rsidP="00EA6CA0">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Элемент &lt;</w:t>
      </w:r>
      <w:proofErr w:type="spellStart"/>
      <w:r w:rsidRPr="00C26B9D">
        <w:rPr>
          <w:rFonts w:ascii="Times New Roman" w:hAnsi="Times New Roman" w:cs="Times New Roman"/>
          <w:b/>
          <w:bCs/>
          <w:sz w:val="28"/>
          <w:szCs w:val="28"/>
        </w:rPr>
        <w:t>item</w:t>
      </w:r>
      <w:proofErr w:type="spellEnd"/>
      <w:r w:rsidRPr="00C26B9D">
        <w:rPr>
          <w:rFonts w:ascii="Times New Roman" w:hAnsi="Times New Roman" w:cs="Times New Roman"/>
          <w:b/>
          <w:bCs/>
          <w:sz w:val="28"/>
          <w:szCs w:val="28"/>
        </w:rPr>
        <w:t>&gt;</w:t>
      </w:r>
      <w:r w:rsidR="00EA6CA0">
        <w:rPr>
          <w:rFonts w:ascii="Times New Roman" w:hAnsi="Times New Roman" w:cs="Times New Roman"/>
          <w:b/>
          <w:bCs/>
          <w:sz w:val="28"/>
          <w:szCs w:val="28"/>
        </w:rPr>
        <w:t xml:space="preserve"> </w:t>
      </w:r>
      <w:r w:rsidRPr="00C26B9D">
        <w:rPr>
          <w:rFonts w:ascii="Times New Roman" w:hAnsi="Times New Roman" w:cs="Times New Roman"/>
          <w:sz w:val="28"/>
          <w:szCs w:val="28"/>
        </w:rPr>
        <w:t>Канал может содержать любое количество элементов &lt;</w:t>
      </w:r>
      <w:proofErr w:type="spellStart"/>
      <w:r w:rsidRPr="00C26B9D">
        <w:rPr>
          <w:rFonts w:ascii="Times New Roman" w:hAnsi="Times New Roman" w:cs="Times New Roman"/>
          <w:sz w:val="28"/>
          <w:szCs w:val="28"/>
        </w:rPr>
        <w:t>item</w:t>
      </w:r>
      <w:proofErr w:type="spellEnd"/>
      <w:r w:rsidRPr="00C26B9D">
        <w:rPr>
          <w:rFonts w:ascii="Times New Roman" w:hAnsi="Times New Roman" w:cs="Times New Roman"/>
          <w:sz w:val="28"/>
          <w:szCs w:val="28"/>
        </w:rPr>
        <w:t>&gt;, описывающих отслеживаемую информацию. Каждый &lt;</w:t>
      </w:r>
      <w:proofErr w:type="spellStart"/>
      <w:r w:rsidRPr="00C26B9D">
        <w:rPr>
          <w:rFonts w:ascii="Times New Roman" w:hAnsi="Times New Roman" w:cs="Times New Roman"/>
          <w:sz w:val="28"/>
          <w:szCs w:val="28"/>
        </w:rPr>
        <w:t>item</w:t>
      </w:r>
      <w:proofErr w:type="spellEnd"/>
      <w:r w:rsidRPr="00C26B9D">
        <w:rPr>
          <w:rFonts w:ascii="Times New Roman" w:hAnsi="Times New Roman" w:cs="Times New Roman"/>
          <w:sz w:val="28"/>
          <w:szCs w:val="28"/>
        </w:rPr>
        <w:t xml:space="preserve">&gt; может </w:t>
      </w:r>
      <w:proofErr w:type="gramStart"/>
      <w:r w:rsidRPr="00C26B9D">
        <w:rPr>
          <w:rFonts w:ascii="Times New Roman" w:hAnsi="Times New Roman" w:cs="Times New Roman"/>
          <w:sz w:val="28"/>
          <w:szCs w:val="28"/>
        </w:rPr>
        <w:t>содержать  заголовок</w:t>
      </w:r>
      <w:proofErr w:type="gramEnd"/>
      <w:r w:rsidRPr="00C26B9D">
        <w:rPr>
          <w:rFonts w:ascii="Times New Roman" w:hAnsi="Times New Roman" w:cs="Times New Roman"/>
          <w:sz w:val="28"/>
          <w:szCs w:val="28"/>
        </w:rPr>
        <w:t xml:space="preserve"> сообщения, его содержание, ссылку на источ</w:t>
      </w:r>
      <w:r w:rsidR="00EA6CA0">
        <w:rPr>
          <w:rFonts w:ascii="Times New Roman" w:hAnsi="Times New Roman" w:cs="Times New Roman"/>
          <w:sz w:val="28"/>
          <w:szCs w:val="28"/>
        </w:rPr>
        <w:t>ник, информацию об авторе.</w:t>
      </w:r>
    </w:p>
    <w:p w14:paraId="120925AD" w14:textId="77777777" w:rsidR="006463C1" w:rsidRPr="00C26B9D" w:rsidRDefault="006463C1" w:rsidP="00EA6CA0">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Дочерние элементы &lt;</w:t>
      </w:r>
      <w:proofErr w:type="spellStart"/>
      <w:r w:rsidRPr="00C26B9D">
        <w:rPr>
          <w:rFonts w:ascii="Times New Roman" w:hAnsi="Times New Roman" w:cs="Times New Roman"/>
          <w:b/>
          <w:bCs/>
          <w:sz w:val="28"/>
          <w:szCs w:val="28"/>
        </w:rPr>
        <w:t>item</w:t>
      </w:r>
      <w:proofErr w:type="spellEnd"/>
      <w:r w:rsidRPr="00C26B9D">
        <w:rPr>
          <w:rFonts w:ascii="Times New Roman" w:hAnsi="Times New Roman" w:cs="Times New Roman"/>
          <w:b/>
          <w:bCs/>
          <w:sz w:val="28"/>
          <w:szCs w:val="28"/>
        </w:rPr>
        <w:t>&gt;</w:t>
      </w:r>
    </w:p>
    <w:p w14:paraId="03F72B1A" w14:textId="77777777" w:rsidR="006463C1" w:rsidRPr="00C26B9D" w:rsidRDefault="006463C1" w:rsidP="00EA6CA0">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title</w:t>
      </w:r>
      <w:proofErr w:type="spellEnd"/>
      <w:r w:rsidRPr="00C26B9D">
        <w:rPr>
          <w:rFonts w:ascii="Times New Roman" w:hAnsi="Times New Roman" w:cs="Times New Roman"/>
          <w:sz w:val="28"/>
          <w:szCs w:val="28"/>
        </w:rPr>
        <w:t xml:space="preserve"> — Заголовок сообщения.</w:t>
      </w:r>
    </w:p>
    <w:p w14:paraId="3C3D4256" w14:textId="77777777" w:rsidR="006463C1" w:rsidRPr="00C26B9D" w:rsidRDefault="006463C1" w:rsidP="00EA6CA0">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link</w:t>
      </w:r>
      <w:proofErr w:type="spellEnd"/>
      <w:r w:rsidRPr="00C26B9D">
        <w:rPr>
          <w:rFonts w:ascii="Times New Roman" w:hAnsi="Times New Roman" w:cs="Times New Roman"/>
          <w:sz w:val="28"/>
          <w:szCs w:val="28"/>
        </w:rPr>
        <w:t xml:space="preserve"> — URL сообщения.</w:t>
      </w:r>
    </w:p>
    <w:p w14:paraId="1526B86F" w14:textId="77777777" w:rsidR="006463C1" w:rsidRPr="00C26B9D" w:rsidRDefault="006463C1" w:rsidP="00EA6CA0">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description</w:t>
      </w:r>
      <w:proofErr w:type="spellEnd"/>
      <w:r w:rsidRPr="00C26B9D">
        <w:rPr>
          <w:rFonts w:ascii="Times New Roman" w:hAnsi="Times New Roman" w:cs="Times New Roman"/>
          <w:sz w:val="28"/>
          <w:szCs w:val="28"/>
        </w:rPr>
        <w:t xml:space="preserve"> — Краткий обзор сообщения.</w:t>
      </w:r>
    </w:p>
    <w:p w14:paraId="097E2FFA" w14:textId="77777777" w:rsidR="006463C1" w:rsidRPr="00C26B9D" w:rsidRDefault="006463C1" w:rsidP="00EA6CA0">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author</w:t>
      </w:r>
      <w:proofErr w:type="spellEnd"/>
      <w:r w:rsidRPr="00C26B9D">
        <w:rPr>
          <w:rFonts w:ascii="Times New Roman" w:hAnsi="Times New Roman" w:cs="Times New Roman"/>
          <w:sz w:val="28"/>
          <w:szCs w:val="28"/>
        </w:rPr>
        <w:t xml:space="preserve"> — Адрес электронной почты автора сообщения.</w:t>
      </w:r>
    </w:p>
    <w:p w14:paraId="49033F65" w14:textId="77777777" w:rsidR="006463C1" w:rsidRPr="00C26B9D" w:rsidRDefault="006463C1" w:rsidP="00EA6CA0">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category</w:t>
      </w:r>
      <w:proofErr w:type="spellEnd"/>
      <w:r w:rsidRPr="00C26B9D">
        <w:rPr>
          <w:rFonts w:ascii="Times New Roman" w:hAnsi="Times New Roman" w:cs="Times New Roman"/>
          <w:sz w:val="28"/>
          <w:szCs w:val="28"/>
        </w:rPr>
        <w:t xml:space="preserve"> — Включает сообщение в одну или более категорий.</w:t>
      </w:r>
    </w:p>
    <w:p w14:paraId="1CA3DAAA" w14:textId="77777777" w:rsidR="006463C1" w:rsidRPr="00C26B9D" w:rsidRDefault="006463C1" w:rsidP="00EA6CA0">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enclosure</w:t>
      </w:r>
      <w:proofErr w:type="spellEnd"/>
      <w:r w:rsidRPr="00C26B9D">
        <w:rPr>
          <w:rFonts w:ascii="Times New Roman" w:hAnsi="Times New Roman" w:cs="Times New Roman"/>
          <w:sz w:val="28"/>
          <w:szCs w:val="28"/>
        </w:rPr>
        <w:t xml:space="preserve"> — Описывает медиа-объект, прикрепленный к сообщению, например: </w:t>
      </w:r>
    </w:p>
    <w:p w14:paraId="55085E7C" w14:textId="77777777" w:rsidR="006463C1" w:rsidRPr="00C26B9D" w:rsidRDefault="006463C1" w:rsidP="00EA6CA0">
      <w:pPr>
        <w:widowControl w:val="0"/>
        <w:tabs>
          <w:tab w:val="left" w:pos="220"/>
          <w:tab w:val="left" w:pos="720"/>
        </w:tabs>
        <w:autoSpaceDE w:val="0"/>
        <w:autoSpaceDN w:val="0"/>
        <w:adjustRightInd w:val="0"/>
        <w:ind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pubDate</w:t>
      </w:r>
      <w:proofErr w:type="spellEnd"/>
      <w:r w:rsidRPr="00C26B9D">
        <w:rPr>
          <w:rFonts w:ascii="Times New Roman" w:hAnsi="Times New Roman" w:cs="Times New Roman"/>
          <w:sz w:val="28"/>
          <w:szCs w:val="28"/>
        </w:rPr>
        <w:t xml:space="preserve"> — Показывает, когда сообщение было опубликовано.</w:t>
      </w:r>
    </w:p>
    <w:p w14:paraId="3D1D93C3" w14:textId="77777777" w:rsidR="006463C1" w:rsidRPr="00C26B9D" w:rsidRDefault="006463C1" w:rsidP="00EA6CA0">
      <w:pPr>
        <w:widowControl w:val="0"/>
        <w:autoSpaceDE w:val="0"/>
        <w:autoSpaceDN w:val="0"/>
        <w:adjustRightInd w:val="0"/>
        <w:ind w:firstLine="709"/>
        <w:jc w:val="both"/>
        <w:rPr>
          <w:rFonts w:ascii="Times New Roman" w:hAnsi="Times New Roman" w:cs="Times New Roman"/>
          <w:b/>
          <w:bCs/>
          <w:sz w:val="28"/>
          <w:szCs w:val="28"/>
        </w:rPr>
      </w:pPr>
      <w:r w:rsidRPr="00C26B9D">
        <w:rPr>
          <w:rFonts w:ascii="Times New Roman" w:hAnsi="Times New Roman" w:cs="Times New Roman"/>
          <w:b/>
          <w:bCs/>
          <w:sz w:val="28"/>
          <w:szCs w:val="28"/>
        </w:rPr>
        <w:t>Дополнительные возможности RSS 2.0</w:t>
      </w:r>
    </w:p>
    <w:p w14:paraId="32BA7C14" w14:textId="77777777" w:rsidR="006463C1" w:rsidRPr="00C26B9D" w:rsidRDefault="006463C1" w:rsidP="00EA6CA0">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Согласно спецификации, версия 2.0 поддерживает следующие схемы в элементах &lt;</w:t>
      </w:r>
      <w:proofErr w:type="spellStart"/>
      <w:r w:rsidRPr="00C26B9D">
        <w:rPr>
          <w:rFonts w:ascii="Times New Roman" w:hAnsi="Times New Roman" w:cs="Times New Roman"/>
          <w:sz w:val="28"/>
          <w:szCs w:val="28"/>
        </w:rPr>
        <w:t>link</w:t>
      </w:r>
      <w:proofErr w:type="spellEnd"/>
      <w:r w:rsidRPr="00C26B9D">
        <w:rPr>
          <w:rFonts w:ascii="Times New Roman" w:hAnsi="Times New Roman" w:cs="Times New Roman"/>
          <w:sz w:val="28"/>
          <w:szCs w:val="28"/>
        </w:rPr>
        <w:t>&gt; и &lt;</w:t>
      </w:r>
      <w:proofErr w:type="spellStart"/>
      <w:r w:rsidRPr="00C26B9D">
        <w:rPr>
          <w:rFonts w:ascii="Times New Roman" w:hAnsi="Times New Roman" w:cs="Times New Roman"/>
          <w:sz w:val="28"/>
          <w:szCs w:val="28"/>
        </w:rPr>
        <w:t>url</w:t>
      </w:r>
      <w:proofErr w:type="spellEnd"/>
      <w:r w:rsidRPr="00C26B9D">
        <w:rPr>
          <w:rFonts w:ascii="Times New Roman" w:hAnsi="Times New Roman" w:cs="Times New Roman"/>
          <w:sz w:val="28"/>
          <w:szCs w:val="28"/>
        </w:rPr>
        <w:t>&gt;: http://, https://, news://, mailto: и ftp://. В предыдущих версиях поддерживались только http:// и ftp://.</w:t>
      </w:r>
    </w:p>
    <w:p w14:paraId="3736D5BF" w14:textId="77777777" w:rsidR="006463C1" w:rsidRPr="00C26B9D" w:rsidRDefault="006463C1" w:rsidP="00EA6CA0">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В RSS 0.91 различные элементы ограничивались до 500 или 100 символов. Кроме того, в &lt;</w:t>
      </w:r>
      <w:proofErr w:type="spellStart"/>
      <w:r w:rsidRPr="00C26B9D">
        <w:rPr>
          <w:rFonts w:ascii="Times New Roman" w:hAnsi="Times New Roman" w:cs="Times New Roman"/>
          <w:sz w:val="28"/>
          <w:szCs w:val="28"/>
        </w:rPr>
        <w:t>channel</w:t>
      </w:r>
      <w:proofErr w:type="spellEnd"/>
      <w:r w:rsidRPr="00C26B9D">
        <w:rPr>
          <w:rFonts w:ascii="Times New Roman" w:hAnsi="Times New Roman" w:cs="Times New Roman"/>
          <w:sz w:val="28"/>
          <w:szCs w:val="28"/>
        </w:rPr>
        <w:t>&gt; не могло быть более 15 сообщений &lt;</w:t>
      </w:r>
      <w:proofErr w:type="spellStart"/>
      <w:r w:rsidRPr="00C26B9D">
        <w:rPr>
          <w:rFonts w:ascii="Times New Roman" w:hAnsi="Times New Roman" w:cs="Times New Roman"/>
          <w:sz w:val="28"/>
          <w:szCs w:val="28"/>
        </w:rPr>
        <w:t>item</w:t>
      </w:r>
      <w:proofErr w:type="spellEnd"/>
      <w:r w:rsidRPr="00C26B9D">
        <w:rPr>
          <w:rFonts w:ascii="Times New Roman" w:hAnsi="Times New Roman" w:cs="Times New Roman"/>
          <w:sz w:val="28"/>
          <w:szCs w:val="28"/>
        </w:rPr>
        <w:t>&gt;. Ограничения на длины строк отсутствуют, начиная с RSS 0.92. Агрегаторы могут налагать свои ограничения по чтению, а генераторы могут иметь опции, ограничивающие количество &lt;</w:t>
      </w:r>
      <w:proofErr w:type="spellStart"/>
      <w:r w:rsidRPr="00C26B9D">
        <w:rPr>
          <w:rFonts w:ascii="Times New Roman" w:hAnsi="Times New Roman" w:cs="Times New Roman"/>
          <w:sz w:val="28"/>
          <w:szCs w:val="28"/>
        </w:rPr>
        <w:t>item</w:t>
      </w:r>
      <w:proofErr w:type="spellEnd"/>
      <w:r w:rsidRPr="00C26B9D">
        <w:rPr>
          <w:rFonts w:ascii="Times New Roman" w:hAnsi="Times New Roman" w:cs="Times New Roman"/>
          <w:sz w:val="28"/>
          <w:szCs w:val="28"/>
        </w:rPr>
        <w:t>&gt; в канале, либо длины строк.</w:t>
      </w:r>
    </w:p>
    <w:p w14:paraId="4DB2C8FE" w14:textId="77777777" w:rsidR="006463C1" w:rsidRPr="00C26B9D" w:rsidRDefault="006463C1" w:rsidP="00EA6CA0">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Заявленная в спецификации, но редко используемая возможность RSS 2.0 - отправка данных из ленты. Для этого стандарт представляет специальный элемент — &lt;</w:t>
      </w:r>
      <w:proofErr w:type="spellStart"/>
      <w:r w:rsidRPr="00C26B9D">
        <w:rPr>
          <w:rFonts w:ascii="Times New Roman" w:hAnsi="Times New Roman" w:cs="Times New Roman"/>
          <w:sz w:val="28"/>
          <w:szCs w:val="28"/>
        </w:rPr>
        <w:t>textInput</w:t>
      </w:r>
      <w:proofErr w:type="spellEnd"/>
      <w:r w:rsidRPr="00C26B9D">
        <w:rPr>
          <w:rFonts w:ascii="Times New Roman" w:hAnsi="Times New Roman" w:cs="Times New Roman"/>
          <w:sz w:val="28"/>
          <w:szCs w:val="28"/>
        </w:rPr>
        <w:t xml:space="preserve">&gt;, атрибуты которого определяют текст отправляемого сообщения, адрес скрипта-обработчика, надпись на кнопке </w:t>
      </w:r>
      <w:proofErr w:type="spellStart"/>
      <w:r w:rsidRPr="00C26B9D">
        <w:rPr>
          <w:rFonts w:ascii="Times New Roman" w:hAnsi="Times New Roman" w:cs="Times New Roman"/>
          <w:sz w:val="28"/>
          <w:szCs w:val="28"/>
        </w:rPr>
        <w:t>Submit</w:t>
      </w:r>
      <w:proofErr w:type="spellEnd"/>
      <w:r w:rsidRPr="00C26B9D">
        <w:rPr>
          <w:rFonts w:ascii="Times New Roman" w:hAnsi="Times New Roman" w:cs="Times New Roman"/>
          <w:sz w:val="28"/>
          <w:szCs w:val="28"/>
        </w:rPr>
        <w:t>, заголовок.</w:t>
      </w:r>
    </w:p>
    <w:p w14:paraId="5ED5927C" w14:textId="1FE113D4" w:rsidR="006463C1" w:rsidRDefault="006463C1" w:rsidP="00EA6CA0">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Расширение функциональности реализовано через поддержку модулей, определенных в </w:t>
      </w:r>
      <w:hyperlink r:id="rId66" w:history="1">
        <w:r w:rsidRPr="00C26B9D">
          <w:rPr>
            <w:rFonts w:ascii="Times New Roman" w:hAnsi="Times New Roman" w:cs="Times New Roman"/>
            <w:sz w:val="28"/>
            <w:szCs w:val="28"/>
            <w:u w:val="single"/>
          </w:rPr>
          <w:t>пространствах имен XML</w:t>
        </w:r>
      </w:hyperlink>
      <w:r w:rsidRPr="00C26B9D">
        <w:rPr>
          <w:rFonts w:ascii="Times New Roman" w:hAnsi="Times New Roman" w:cs="Times New Roman"/>
          <w:sz w:val="28"/>
          <w:szCs w:val="28"/>
        </w:rPr>
        <w:t xml:space="preserve">. Канал RSS 2.0 может содержать элементы и атрибуты, не объявленные в спецификации, только если они определены в пространствах имен. В </w:t>
      </w:r>
      <w:r w:rsidRPr="00C26B9D">
        <w:rPr>
          <w:rFonts w:ascii="Times New Roman" w:hAnsi="Times New Roman" w:cs="Times New Roman"/>
          <w:sz w:val="28"/>
          <w:szCs w:val="28"/>
          <w:u w:val="single"/>
        </w:rPr>
        <w:t>листинге 3</w:t>
      </w:r>
      <w:r w:rsidRPr="00C26B9D">
        <w:rPr>
          <w:rFonts w:ascii="Times New Roman" w:hAnsi="Times New Roman" w:cs="Times New Roman"/>
          <w:sz w:val="28"/>
          <w:szCs w:val="28"/>
        </w:rPr>
        <w:t xml:space="preserve"> использована эта возможность — подключено простр</w:t>
      </w:r>
      <w:r w:rsidR="00EA6CA0">
        <w:rPr>
          <w:rFonts w:ascii="Times New Roman" w:hAnsi="Times New Roman" w:cs="Times New Roman"/>
          <w:sz w:val="28"/>
          <w:szCs w:val="28"/>
        </w:rPr>
        <w:t>анство имен &lt;</w:t>
      </w:r>
      <w:proofErr w:type="spellStart"/>
      <w:proofErr w:type="gramStart"/>
      <w:r w:rsidR="00EA6CA0">
        <w:rPr>
          <w:rFonts w:ascii="Times New Roman" w:hAnsi="Times New Roman" w:cs="Times New Roman"/>
          <w:sz w:val="28"/>
          <w:szCs w:val="28"/>
        </w:rPr>
        <w:t>xmlns:dc</w:t>
      </w:r>
      <w:proofErr w:type="spellEnd"/>
      <w:proofErr w:type="gramEnd"/>
      <w:r w:rsidR="00EA6CA0">
        <w:rPr>
          <w:rFonts w:ascii="Times New Roman" w:hAnsi="Times New Roman" w:cs="Times New Roman"/>
          <w:sz w:val="28"/>
          <w:szCs w:val="28"/>
        </w:rPr>
        <w:t>&gt;:</w:t>
      </w:r>
    </w:p>
    <w:p w14:paraId="763A7AE5" w14:textId="77777777" w:rsidR="00622712" w:rsidRPr="00436FF4" w:rsidRDefault="00622712" w:rsidP="00622712">
      <w:pPr>
        <w:pStyle w:val="a3"/>
        <w:ind w:left="0"/>
        <w:jc w:val="both"/>
        <w:rPr>
          <w:rFonts w:ascii="Courier New" w:hAnsi="Courier New" w:cs="Courier New"/>
          <w:b/>
          <w:sz w:val="28"/>
          <w:szCs w:val="28"/>
        </w:rPr>
      </w:pPr>
      <w:r>
        <w:rPr>
          <w:rFonts w:ascii="Courier New" w:hAnsi="Courier New" w:cs="Courier New"/>
          <w:b/>
          <w:sz w:val="28"/>
          <w:szCs w:val="28"/>
          <w:lang w:val="en-US"/>
        </w:rPr>
        <w:lastRenderedPageBreak/>
        <w:t>ATOM</w:t>
      </w:r>
      <w:r w:rsidRPr="006D0991">
        <w:rPr>
          <w:rFonts w:ascii="Courier New" w:hAnsi="Courier New" w:cs="Courier New"/>
          <w:b/>
          <w:sz w:val="28"/>
          <w:szCs w:val="28"/>
        </w:rPr>
        <w:t>/</w:t>
      </w:r>
      <w:r>
        <w:rPr>
          <w:rFonts w:ascii="Courier New" w:hAnsi="Courier New" w:cs="Courier New"/>
          <w:b/>
          <w:sz w:val="28"/>
          <w:szCs w:val="28"/>
          <w:lang w:val="en-US"/>
        </w:rPr>
        <w:t>RSS</w:t>
      </w:r>
      <w:r w:rsidRPr="006D0991">
        <w:rPr>
          <w:rFonts w:ascii="Courier New" w:hAnsi="Courier New" w:cs="Courier New"/>
          <w:b/>
          <w:sz w:val="28"/>
          <w:szCs w:val="28"/>
        </w:rPr>
        <w:t xml:space="preserve">: </w:t>
      </w:r>
      <w:r>
        <w:rPr>
          <w:rFonts w:ascii="Courier New" w:hAnsi="Courier New" w:cs="Courier New"/>
          <w:sz w:val="28"/>
          <w:szCs w:val="28"/>
        </w:rPr>
        <w:t xml:space="preserve">реализация на платформе </w:t>
      </w:r>
      <w:r>
        <w:rPr>
          <w:rFonts w:ascii="Courier New" w:hAnsi="Courier New" w:cs="Courier New"/>
          <w:sz w:val="28"/>
          <w:szCs w:val="28"/>
          <w:lang w:val="en-US"/>
        </w:rPr>
        <w:t>WCF</w:t>
      </w:r>
      <w:r w:rsidRPr="006D0991">
        <w:rPr>
          <w:rFonts w:ascii="Courier New" w:hAnsi="Courier New" w:cs="Courier New"/>
          <w:sz w:val="28"/>
          <w:szCs w:val="28"/>
        </w:rPr>
        <w:t xml:space="preserve"> .</w:t>
      </w:r>
      <w:r>
        <w:rPr>
          <w:rFonts w:ascii="Courier New" w:hAnsi="Courier New" w:cs="Courier New"/>
          <w:sz w:val="28"/>
          <w:szCs w:val="28"/>
          <w:lang w:val="en-US"/>
        </w:rPr>
        <w:t>NET</w:t>
      </w:r>
    </w:p>
    <w:p w14:paraId="3C89A784" w14:textId="77777777" w:rsidR="00622712" w:rsidRDefault="00622712" w:rsidP="00622712">
      <w:pPr>
        <w:rPr>
          <w:rFonts w:ascii="Courier New" w:hAnsi="Courier New" w:cs="Courier New"/>
          <w:b/>
          <w:sz w:val="28"/>
          <w:szCs w:val="28"/>
          <w:lang w:val="en-US"/>
        </w:rPr>
      </w:pPr>
      <w:r>
        <w:rPr>
          <w:rFonts w:ascii="Courier New" w:hAnsi="Courier New" w:cs="Courier New"/>
          <w:b/>
          <w:noProof/>
          <w:sz w:val="28"/>
          <w:szCs w:val="28"/>
          <w:lang w:eastAsia="ru-RU"/>
        </w:rPr>
        <w:drawing>
          <wp:inline distT="0" distB="0" distL="0" distR="0" wp14:anchorId="40B146A4" wp14:editId="6BEFE18F">
            <wp:extent cx="5520690" cy="2222854"/>
            <wp:effectExtent l="19050" t="19050" r="22860" b="2540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7.png"/>
                    <pic:cNvPicPr/>
                  </pic:nvPicPr>
                  <pic:blipFill>
                    <a:blip r:embed="rId67">
                      <a:extLst>
                        <a:ext uri="{28A0092B-C50C-407E-A947-70E740481C1C}">
                          <a14:useLocalDpi xmlns:a14="http://schemas.microsoft.com/office/drawing/2010/main" val="0"/>
                        </a:ext>
                      </a:extLst>
                    </a:blip>
                    <a:stretch>
                      <a:fillRect/>
                    </a:stretch>
                  </pic:blipFill>
                  <pic:spPr>
                    <a:xfrm>
                      <a:off x="0" y="0"/>
                      <a:ext cx="5582263" cy="2247646"/>
                    </a:xfrm>
                    <a:prstGeom prst="rect">
                      <a:avLst/>
                    </a:prstGeom>
                    <a:ln>
                      <a:solidFill>
                        <a:schemeClr val="accent1"/>
                      </a:solidFill>
                    </a:ln>
                  </pic:spPr>
                </pic:pic>
              </a:graphicData>
            </a:graphic>
          </wp:inline>
        </w:drawing>
      </w:r>
    </w:p>
    <w:p w14:paraId="07EC4467" w14:textId="77777777" w:rsidR="00622712" w:rsidRDefault="00622712" w:rsidP="00622712">
      <w:pPr>
        <w:jc w:val="both"/>
        <w:rPr>
          <w:rFonts w:ascii="Courier New" w:hAnsi="Courier New" w:cs="Courier New"/>
          <w:b/>
          <w:sz w:val="28"/>
          <w:szCs w:val="28"/>
          <w:lang w:val="en-US"/>
        </w:rPr>
      </w:pPr>
      <w:r>
        <w:rPr>
          <w:rFonts w:ascii="Courier New" w:hAnsi="Courier New" w:cs="Courier New"/>
          <w:b/>
          <w:noProof/>
          <w:sz w:val="28"/>
          <w:szCs w:val="28"/>
          <w:lang w:eastAsia="ru-RU"/>
        </w:rPr>
        <w:drawing>
          <wp:inline distT="0" distB="0" distL="0" distR="0" wp14:anchorId="6CAD1EF0" wp14:editId="4888BDEB">
            <wp:extent cx="6206490" cy="4846909"/>
            <wp:effectExtent l="19050" t="19050" r="22860" b="11430"/>
            <wp:docPr id="2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8.png"/>
                    <pic:cNvPicPr/>
                  </pic:nvPicPr>
                  <pic:blipFill>
                    <a:blip r:embed="rId68">
                      <a:extLst>
                        <a:ext uri="{28A0092B-C50C-407E-A947-70E740481C1C}">
                          <a14:useLocalDpi xmlns:a14="http://schemas.microsoft.com/office/drawing/2010/main" val="0"/>
                        </a:ext>
                      </a:extLst>
                    </a:blip>
                    <a:stretch>
                      <a:fillRect/>
                    </a:stretch>
                  </pic:blipFill>
                  <pic:spPr>
                    <a:xfrm>
                      <a:off x="0" y="0"/>
                      <a:ext cx="6225934" cy="4862094"/>
                    </a:xfrm>
                    <a:prstGeom prst="rect">
                      <a:avLst/>
                    </a:prstGeom>
                    <a:ln>
                      <a:solidFill>
                        <a:schemeClr val="accent1"/>
                      </a:solidFill>
                    </a:ln>
                  </pic:spPr>
                </pic:pic>
              </a:graphicData>
            </a:graphic>
          </wp:inline>
        </w:drawing>
      </w:r>
    </w:p>
    <w:p w14:paraId="0E08E7E8" w14:textId="77777777" w:rsidR="00622712" w:rsidRDefault="00622712" w:rsidP="00622712">
      <w:pPr>
        <w:jc w:val="both"/>
        <w:rPr>
          <w:rFonts w:ascii="Courier New" w:hAnsi="Courier New" w:cs="Courier New"/>
          <w:b/>
          <w:sz w:val="28"/>
          <w:szCs w:val="28"/>
          <w:lang w:val="en-US"/>
        </w:rPr>
      </w:pPr>
      <w:r>
        <w:rPr>
          <w:rFonts w:ascii="Courier New" w:hAnsi="Courier New" w:cs="Courier New"/>
          <w:b/>
          <w:noProof/>
          <w:sz w:val="28"/>
          <w:szCs w:val="28"/>
          <w:lang w:eastAsia="ru-RU"/>
        </w:rPr>
        <w:lastRenderedPageBreak/>
        <w:drawing>
          <wp:inline distT="0" distB="0" distL="0" distR="0" wp14:anchorId="40EACD64" wp14:editId="0AD65A2F">
            <wp:extent cx="6069330" cy="5227013"/>
            <wp:effectExtent l="19050" t="19050" r="26670" b="12065"/>
            <wp:docPr id="2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8.png"/>
                    <pic:cNvPicPr/>
                  </pic:nvPicPr>
                  <pic:blipFill>
                    <a:blip r:embed="rId69">
                      <a:extLst>
                        <a:ext uri="{28A0092B-C50C-407E-A947-70E740481C1C}">
                          <a14:useLocalDpi xmlns:a14="http://schemas.microsoft.com/office/drawing/2010/main" val="0"/>
                        </a:ext>
                      </a:extLst>
                    </a:blip>
                    <a:stretch>
                      <a:fillRect/>
                    </a:stretch>
                  </pic:blipFill>
                  <pic:spPr>
                    <a:xfrm>
                      <a:off x="0" y="0"/>
                      <a:ext cx="6090518" cy="5245260"/>
                    </a:xfrm>
                    <a:prstGeom prst="rect">
                      <a:avLst/>
                    </a:prstGeom>
                    <a:ln>
                      <a:solidFill>
                        <a:schemeClr val="accent1"/>
                      </a:solidFill>
                    </a:ln>
                  </pic:spPr>
                </pic:pic>
              </a:graphicData>
            </a:graphic>
          </wp:inline>
        </w:drawing>
      </w:r>
    </w:p>
    <w:p w14:paraId="06B56383" w14:textId="77777777" w:rsidR="00622712" w:rsidRDefault="00622712" w:rsidP="00622712">
      <w:pPr>
        <w:jc w:val="both"/>
        <w:rPr>
          <w:rFonts w:ascii="Courier New" w:hAnsi="Courier New" w:cs="Courier New"/>
          <w:b/>
          <w:sz w:val="28"/>
          <w:szCs w:val="28"/>
          <w:lang w:val="en-US"/>
        </w:rPr>
      </w:pPr>
      <w:r>
        <w:rPr>
          <w:rFonts w:ascii="Courier New" w:hAnsi="Courier New" w:cs="Courier New"/>
          <w:b/>
          <w:noProof/>
          <w:sz w:val="28"/>
          <w:szCs w:val="28"/>
          <w:lang w:eastAsia="ru-RU"/>
        </w:rPr>
        <w:drawing>
          <wp:inline distT="0" distB="0" distL="0" distR="0" wp14:anchorId="5C4E8348" wp14:editId="4B0F4290">
            <wp:extent cx="6303818" cy="3519054"/>
            <wp:effectExtent l="19050" t="19050" r="20955" b="24765"/>
            <wp:docPr id="2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png"/>
                    <pic:cNvPicPr/>
                  </pic:nvPicPr>
                  <pic:blipFill>
                    <a:blip r:embed="rId70">
                      <a:extLst>
                        <a:ext uri="{28A0092B-C50C-407E-A947-70E740481C1C}">
                          <a14:useLocalDpi xmlns:a14="http://schemas.microsoft.com/office/drawing/2010/main" val="0"/>
                        </a:ext>
                      </a:extLst>
                    </a:blip>
                    <a:stretch>
                      <a:fillRect/>
                    </a:stretch>
                  </pic:blipFill>
                  <pic:spPr>
                    <a:xfrm>
                      <a:off x="0" y="0"/>
                      <a:ext cx="6343089" cy="3540977"/>
                    </a:xfrm>
                    <a:prstGeom prst="rect">
                      <a:avLst/>
                    </a:prstGeom>
                    <a:ln>
                      <a:solidFill>
                        <a:schemeClr val="accent1"/>
                      </a:solidFill>
                    </a:ln>
                  </pic:spPr>
                </pic:pic>
              </a:graphicData>
            </a:graphic>
          </wp:inline>
        </w:drawing>
      </w:r>
    </w:p>
    <w:p w14:paraId="77B73CDA" w14:textId="77777777" w:rsidR="00622712" w:rsidRDefault="00622712" w:rsidP="00622712">
      <w:pPr>
        <w:jc w:val="both"/>
        <w:rPr>
          <w:rFonts w:ascii="Courier New" w:hAnsi="Courier New" w:cs="Courier New"/>
          <w:b/>
          <w:sz w:val="28"/>
          <w:szCs w:val="28"/>
          <w:lang w:val="en-US"/>
        </w:rPr>
      </w:pPr>
      <w:r>
        <w:rPr>
          <w:rFonts w:ascii="Courier New" w:hAnsi="Courier New" w:cs="Courier New"/>
          <w:b/>
          <w:noProof/>
          <w:sz w:val="28"/>
          <w:szCs w:val="28"/>
          <w:lang w:eastAsia="ru-RU"/>
        </w:rPr>
        <w:lastRenderedPageBreak/>
        <w:drawing>
          <wp:inline distT="0" distB="0" distL="0" distR="0" wp14:anchorId="23796D40" wp14:editId="0460E90D">
            <wp:extent cx="6130867" cy="4191000"/>
            <wp:effectExtent l="19050" t="19050" r="22860"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png"/>
                    <pic:cNvPicPr/>
                  </pic:nvPicPr>
                  <pic:blipFill>
                    <a:blip r:embed="rId71">
                      <a:extLst>
                        <a:ext uri="{28A0092B-C50C-407E-A947-70E740481C1C}">
                          <a14:useLocalDpi xmlns:a14="http://schemas.microsoft.com/office/drawing/2010/main" val="0"/>
                        </a:ext>
                      </a:extLst>
                    </a:blip>
                    <a:stretch>
                      <a:fillRect/>
                    </a:stretch>
                  </pic:blipFill>
                  <pic:spPr>
                    <a:xfrm>
                      <a:off x="0" y="0"/>
                      <a:ext cx="6130867" cy="4191000"/>
                    </a:xfrm>
                    <a:prstGeom prst="rect">
                      <a:avLst/>
                    </a:prstGeom>
                    <a:ln>
                      <a:solidFill>
                        <a:schemeClr val="accent1"/>
                      </a:solidFill>
                    </a:ln>
                  </pic:spPr>
                </pic:pic>
              </a:graphicData>
            </a:graphic>
          </wp:inline>
        </w:drawing>
      </w:r>
    </w:p>
    <w:p w14:paraId="4BA6741A" w14:textId="77777777" w:rsidR="00622712" w:rsidRDefault="00622712" w:rsidP="00622712">
      <w:pPr>
        <w:jc w:val="both"/>
        <w:rPr>
          <w:rFonts w:ascii="Courier New" w:hAnsi="Courier New" w:cs="Courier New"/>
          <w:b/>
          <w:sz w:val="28"/>
          <w:szCs w:val="28"/>
          <w:lang w:val="en-US"/>
        </w:rPr>
      </w:pPr>
      <w:r>
        <w:rPr>
          <w:rFonts w:ascii="Courier New" w:hAnsi="Courier New" w:cs="Courier New"/>
          <w:b/>
          <w:noProof/>
          <w:sz w:val="28"/>
          <w:szCs w:val="28"/>
          <w:lang w:eastAsia="ru-RU"/>
        </w:rPr>
        <w:drawing>
          <wp:inline distT="0" distB="0" distL="0" distR="0" wp14:anchorId="14D93F10" wp14:editId="6D550A26">
            <wp:extent cx="6151419" cy="4177146"/>
            <wp:effectExtent l="19050" t="19050" r="20955" b="13970"/>
            <wp:docPr id="2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png"/>
                    <pic:cNvPicPr/>
                  </pic:nvPicPr>
                  <pic:blipFill>
                    <a:blip r:embed="rId72">
                      <a:extLst>
                        <a:ext uri="{28A0092B-C50C-407E-A947-70E740481C1C}">
                          <a14:useLocalDpi xmlns:a14="http://schemas.microsoft.com/office/drawing/2010/main" val="0"/>
                        </a:ext>
                      </a:extLst>
                    </a:blip>
                    <a:stretch>
                      <a:fillRect/>
                    </a:stretch>
                  </pic:blipFill>
                  <pic:spPr>
                    <a:xfrm>
                      <a:off x="0" y="0"/>
                      <a:ext cx="6151419" cy="4177146"/>
                    </a:xfrm>
                    <a:prstGeom prst="rect">
                      <a:avLst/>
                    </a:prstGeom>
                    <a:ln>
                      <a:solidFill>
                        <a:schemeClr val="accent1"/>
                      </a:solidFill>
                    </a:ln>
                  </pic:spPr>
                </pic:pic>
              </a:graphicData>
            </a:graphic>
          </wp:inline>
        </w:drawing>
      </w:r>
    </w:p>
    <w:p w14:paraId="4BC0DB7E" w14:textId="77777777" w:rsidR="00622712" w:rsidRDefault="00622712" w:rsidP="00622712">
      <w:pPr>
        <w:jc w:val="both"/>
        <w:rPr>
          <w:rFonts w:ascii="Courier New" w:hAnsi="Courier New" w:cs="Courier New"/>
          <w:b/>
          <w:sz w:val="28"/>
          <w:szCs w:val="28"/>
          <w:lang w:val="en-US"/>
        </w:rPr>
      </w:pPr>
    </w:p>
    <w:p w14:paraId="18C26F74" w14:textId="77777777" w:rsidR="00622712" w:rsidRPr="00EA6CA0" w:rsidRDefault="00622712" w:rsidP="00EA6CA0">
      <w:pPr>
        <w:widowControl w:val="0"/>
        <w:autoSpaceDE w:val="0"/>
        <w:autoSpaceDN w:val="0"/>
        <w:adjustRightInd w:val="0"/>
        <w:ind w:firstLine="709"/>
        <w:jc w:val="both"/>
        <w:rPr>
          <w:rFonts w:ascii="Times New Roman" w:hAnsi="Times New Roman" w:cs="Times New Roman"/>
          <w:sz w:val="28"/>
          <w:szCs w:val="28"/>
        </w:rPr>
      </w:pPr>
    </w:p>
    <w:p w14:paraId="25BE7838" w14:textId="3704AAD3" w:rsidR="006463C1" w:rsidRPr="00C26B9D" w:rsidRDefault="00C26B9D" w:rsidP="001B2654">
      <w:pPr>
        <w:widowControl w:val="0"/>
        <w:autoSpaceDE w:val="0"/>
        <w:autoSpaceDN w:val="0"/>
        <w:adjustRightInd w:val="0"/>
        <w:ind w:firstLine="709"/>
        <w:jc w:val="both"/>
        <w:rPr>
          <w:rFonts w:ascii="Times New Roman" w:hAnsi="Times New Roman" w:cs="Times New Roman"/>
          <w:b/>
          <w:bCs/>
          <w:kern w:val="1"/>
          <w:sz w:val="28"/>
          <w:szCs w:val="28"/>
        </w:rPr>
      </w:pPr>
      <w:r w:rsidRPr="00C26B9D">
        <w:rPr>
          <w:rFonts w:ascii="Times New Roman" w:hAnsi="Times New Roman" w:cs="Times New Roman"/>
          <w:b/>
          <w:bCs/>
          <w:kern w:val="1"/>
          <w:sz w:val="28"/>
          <w:szCs w:val="28"/>
        </w:rPr>
        <w:br w:type="page"/>
      </w:r>
      <w:r w:rsidR="0029045D">
        <w:rPr>
          <w:rFonts w:ascii="Times New Roman" w:hAnsi="Times New Roman" w:cs="Times New Roman"/>
          <w:b/>
          <w:bCs/>
          <w:kern w:val="1"/>
          <w:sz w:val="28"/>
          <w:szCs w:val="28"/>
        </w:rPr>
        <w:lastRenderedPageBreak/>
        <w:t>8.</w:t>
      </w:r>
      <w:r w:rsidR="006463C1" w:rsidRPr="00C26B9D">
        <w:rPr>
          <w:rFonts w:ascii="Times New Roman" w:hAnsi="Times New Roman" w:cs="Times New Roman"/>
          <w:b/>
          <w:bCs/>
          <w:kern w:val="1"/>
          <w:sz w:val="28"/>
          <w:szCs w:val="28"/>
        </w:rPr>
        <w:t xml:space="preserve">WCF Data Services: протокол Open Data Protocol, возможности предоставляемые </w:t>
      </w:r>
      <w:proofErr w:type="spellStart"/>
      <w:r w:rsidR="006463C1" w:rsidRPr="00C26B9D">
        <w:rPr>
          <w:rFonts w:ascii="Times New Roman" w:hAnsi="Times New Roman" w:cs="Times New Roman"/>
          <w:b/>
          <w:bCs/>
          <w:kern w:val="1"/>
          <w:sz w:val="28"/>
          <w:szCs w:val="28"/>
        </w:rPr>
        <w:t>OData</w:t>
      </w:r>
      <w:proofErr w:type="spellEnd"/>
      <w:r w:rsidR="006463C1" w:rsidRPr="00C26B9D">
        <w:rPr>
          <w:rFonts w:ascii="Times New Roman" w:hAnsi="Times New Roman" w:cs="Times New Roman"/>
          <w:b/>
          <w:bCs/>
          <w:kern w:val="1"/>
          <w:sz w:val="28"/>
          <w:szCs w:val="28"/>
        </w:rPr>
        <w:t>-интерфейсом, порядок разработки WCF Data Services, применение WCF Data Services.</w:t>
      </w:r>
    </w:p>
    <w:p w14:paraId="1716D463"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Open Data Protocol (</w:t>
      </w:r>
      <w:proofErr w:type="spellStart"/>
      <w:r w:rsidRPr="00C26B9D">
        <w:rPr>
          <w:rFonts w:ascii="Times New Roman" w:hAnsi="Times New Roman" w:cs="Times New Roman"/>
          <w:b/>
          <w:bCs/>
          <w:sz w:val="28"/>
          <w:szCs w:val="28"/>
        </w:rPr>
        <w:t>OData</w:t>
      </w:r>
      <w:proofErr w:type="spellEnd"/>
      <w:r w:rsidRPr="00C26B9D">
        <w:rPr>
          <w:rFonts w:ascii="Times New Roman" w:hAnsi="Times New Roman" w:cs="Times New Roman"/>
          <w:b/>
          <w:bCs/>
          <w:sz w:val="28"/>
          <w:szCs w:val="28"/>
        </w:rPr>
        <w:t>)</w:t>
      </w:r>
      <w:r w:rsidRPr="00C26B9D">
        <w:rPr>
          <w:rFonts w:ascii="Times New Roman" w:hAnsi="Times New Roman" w:cs="Times New Roman"/>
          <w:sz w:val="28"/>
          <w:szCs w:val="28"/>
        </w:rPr>
        <w:t xml:space="preserve"> — это открытый веб-протокол для запроса и обновления данных. Протокол позволяет выполнять операции с ресурсами, используя в качестве запросов HTTP-команды, и получать ответы в форматах </w:t>
      </w:r>
      <w:hyperlink r:id="rId73" w:history="1">
        <w:r w:rsidRPr="00C26B9D">
          <w:rPr>
            <w:rFonts w:ascii="Times New Roman" w:hAnsi="Times New Roman" w:cs="Times New Roman"/>
            <w:sz w:val="28"/>
            <w:szCs w:val="28"/>
          </w:rPr>
          <w:t>XML</w:t>
        </w:r>
      </w:hyperlink>
      <w:r w:rsidRPr="00C26B9D">
        <w:rPr>
          <w:rFonts w:ascii="Times New Roman" w:hAnsi="Times New Roman" w:cs="Times New Roman"/>
          <w:sz w:val="28"/>
          <w:szCs w:val="28"/>
        </w:rPr>
        <w:t xml:space="preserve"> или </w:t>
      </w:r>
      <w:hyperlink r:id="rId74" w:history="1">
        <w:r w:rsidRPr="00C26B9D">
          <w:rPr>
            <w:rFonts w:ascii="Times New Roman" w:hAnsi="Times New Roman" w:cs="Times New Roman"/>
            <w:sz w:val="28"/>
            <w:szCs w:val="28"/>
          </w:rPr>
          <w:t>JSON</w:t>
        </w:r>
      </w:hyperlink>
      <w:r w:rsidRPr="00C26B9D">
        <w:rPr>
          <w:rFonts w:ascii="Times New Roman" w:hAnsi="Times New Roman" w:cs="Times New Roman"/>
          <w:sz w:val="28"/>
          <w:szCs w:val="28"/>
        </w:rPr>
        <w:t>.</w:t>
      </w:r>
    </w:p>
    <w:p w14:paraId="61DE9DD9"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b/>
          <w:bCs/>
          <w:kern w:val="1"/>
          <w:sz w:val="28"/>
          <w:szCs w:val="28"/>
        </w:rPr>
      </w:pPr>
      <w:r w:rsidRPr="00C26B9D">
        <w:rPr>
          <w:rFonts w:ascii="Times New Roman" w:hAnsi="Times New Roman" w:cs="Times New Roman"/>
          <w:sz w:val="28"/>
          <w:szCs w:val="28"/>
        </w:rPr>
        <w:t xml:space="preserve">Начиная с версии 4.0, </w:t>
      </w:r>
      <w:proofErr w:type="spellStart"/>
      <w:r w:rsidRPr="00C26B9D">
        <w:rPr>
          <w:rFonts w:ascii="Times New Roman" w:hAnsi="Times New Roman" w:cs="Times New Roman"/>
          <w:sz w:val="28"/>
          <w:szCs w:val="28"/>
        </w:rPr>
        <w:t>OData</w:t>
      </w:r>
      <w:proofErr w:type="spellEnd"/>
      <w:r w:rsidRPr="00C26B9D">
        <w:rPr>
          <w:rFonts w:ascii="Times New Roman" w:hAnsi="Times New Roman" w:cs="Times New Roman"/>
          <w:sz w:val="28"/>
          <w:szCs w:val="28"/>
        </w:rPr>
        <w:t xml:space="preserve"> — открытый стандарт, одобренный </w:t>
      </w:r>
      <w:hyperlink r:id="rId75" w:history="1">
        <w:r w:rsidRPr="00C26B9D">
          <w:rPr>
            <w:rFonts w:ascii="Times New Roman" w:hAnsi="Times New Roman" w:cs="Times New Roman"/>
            <w:sz w:val="28"/>
            <w:szCs w:val="28"/>
          </w:rPr>
          <w:t>OASIS</w:t>
        </w:r>
      </w:hyperlink>
      <w:r w:rsidRPr="00C26B9D">
        <w:rPr>
          <w:rFonts w:ascii="Times New Roman" w:hAnsi="Times New Roman" w:cs="Times New Roman"/>
          <w:sz w:val="28"/>
          <w:szCs w:val="28"/>
        </w:rPr>
        <w:t>.</w:t>
      </w:r>
    </w:p>
    <w:p w14:paraId="345A7D67" w14:textId="5930C34D" w:rsidR="006463C1" w:rsidRPr="00C26B9D"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Компонент платформы .NET Framework Службы данных WCF (известный ранее как службы данных ADO.NET) позволяет создавать службы, использующие Open Data Protocol (</w:t>
      </w:r>
      <w:proofErr w:type="spellStart"/>
      <w:r w:rsidRPr="00C26B9D">
        <w:rPr>
          <w:rFonts w:ascii="Times New Roman" w:hAnsi="Times New Roman" w:cs="Times New Roman"/>
          <w:sz w:val="28"/>
          <w:szCs w:val="28"/>
        </w:rPr>
        <w:t>OData</w:t>
      </w:r>
      <w:proofErr w:type="spellEnd"/>
      <w:r w:rsidRPr="00C26B9D">
        <w:rPr>
          <w:rFonts w:ascii="Times New Roman" w:hAnsi="Times New Roman" w:cs="Times New Roman"/>
          <w:sz w:val="28"/>
          <w:szCs w:val="28"/>
        </w:rPr>
        <w:t xml:space="preserve">) для представления и получения данных по сети или интранету с помощью </w:t>
      </w:r>
      <w:hyperlink r:id="rId76" w:history="1">
        <w:r w:rsidRPr="00C26B9D">
          <w:rPr>
            <w:rFonts w:ascii="Times New Roman" w:hAnsi="Times New Roman" w:cs="Times New Roman"/>
            <w:sz w:val="28"/>
            <w:szCs w:val="28"/>
          </w:rPr>
          <w:t>REST</w:t>
        </w:r>
      </w:hyperlink>
      <w:r w:rsidR="00FC0933">
        <w:rPr>
          <w:rFonts w:ascii="Times New Roman" w:hAnsi="Times New Roman" w:cs="Times New Roman"/>
          <w:sz w:val="28"/>
          <w:szCs w:val="28"/>
        </w:rPr>
        <w:t>-интерфейс</w:t>
      </w:r>
      <w:r w:rsidRPr="00C26B9D">
        <w:rPr>
          <w:rFonts w:ascii="Times New Roman" w:hAnsi="Times New Roman" w:cs="Times New Roman"/>
          <w:sz w:val="28"/>
          <w:szCs w:val="28"/>
        </w:rPr>
        <w:t>. </w:t>
      </w:r>
      <w:proofErr w:type="spellStart"/>
      <w:r w:rsidRPr="00C26B9D">
        <w:rPr>
          <w:rFonts w:ascii="Times New Roman" w:hAnsi="Times New Roman" w:cs="Times New Roman"/>
          <w:sz w:val="28"/>
          <w:szCs w:val="28"/>
        </w:rPr>
        <w:t>OData</w:t>
      </w:r>
      <w:proofErr w:type="spellEnd"/>
      <w:r w:rsidRPr="00C26B9D">
        <w:rPr>
          <w:rFonts w:ascii="Times New Roman" w:hAnsi="Times New Roman" w:cs="Times New Roman"/>
          <w:sz w:val="28"/>
          <w:szCs w:val="28"/>
        </w:rPr>
        <w:t> представляет данные в качестве источников, к которым можно обращаться по URI. Обращаться к данным и изменять их можно с помощью стандартных HTTP-заголовков GET, PUT, POST и DELETE. </w:t>
      </w:r>
      <w:proofErr w:type="spellStart"/>
      <w:r w:rsidRPr="00C26B9D">
        <w:rPr>
          <w:rFonts w:ascii="Times New Roman" w:hAnsi="Times New Roman" w:cs="Times New Roman"/>
          <w:sz w:val="28"/>
          <w:szCs w:val="28"/>
        </w:rPr>
        <w:t>OData</w:t>
      </w:r>
      <w:proofErr w:type="spellEnd"/>
      <w:r w:rsidRPr="00C26B9D">
        <w:rPr>
          <w:rFonts w:ascii="Times New Roman" w:hAnsi="Times New Roman" w:cs="Times New Roman"/>
          <w:sz w:val="28"/>
          <w:szCs w:val="28"/>
        </w:rPr>
        <w:t xml:space="preserve"> использует связи и сущности </w:t>
      </w:r>
      <w:hyperlink r:id="rId77" w:history="1">
        <w:r w:rsidRPr="00C26B9D">
          <w:rPr>
            <w:rFonts w:ascii="Times New Roman" w:hAnsi="Times New Roman" w:cs="Times New Roman"/>
            <w:sz w:val="28"/>
            <w:szCs w:val="28"/>
          </w:rPr>
          <w:t>Модель EDM</w:t>
        </w:r>
      </w:hyperlink>
      <w:r w:rsidRPr="00C26B9D">
        <w:rPr>
          <w:rFonts w:ascii="Times New Roman" w:hAnsi="Times New Roman" w:cs="Times New Roman"/>
          <w:sz w:val="28"/>
          <w:szCs w:val="28"/>
        </w:rPr>
        <w:t> для представления источников в качестве наборов сущностей, связанных с помощью ассоциаций.</w:t>
      </w:r>
    </w:p>
    <w:p w14:paraId="0E899DA8" w14:textId="098ED774" w:rsidR="006463C1"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Средства Visual Studio упрощают создание служб на основе </w:t>
      </w:r>
      <w:proofErr w:type="spellStart"/>
      <w:r w:rsidRPr="00C26B9D">
        <w:rPr>
          <w:rFonts w:ascii="Times New Roman" w:hAnsi="Times New Roman" w:cs="Times New Roman"/>
          <w:sz w:val="28"/>
          <w:szCs w:val="28"/>
        </w:rPr>
        <w:t>OData</w:t>
      </w:r>
      <w:proofErr w:type="spellEnd"/>
      <w:r w:rsidRPr="00C26B9D">
        <w:rPr>
          <w:rFonts w:ascii="Times New Roman" w:hAnsi="Times New Roman" w:cs="Times New Roman"/>
          <w:sz w:val="28"/>
          <w:szCs w:val="28"/>
        </w:rPr>
        <w:t xml:space="preserve"> с использованием модели данных ADO.NET платформы </w:t>
      </w:r>
      <w:proofErr w:type="spellStart"/>
      <w:r w:rsidRPr="00C26B9D">
        <w:rPr>
          <w:rFonts w:ascii="Times New Roman" w:hAnsi="Times New Roman" w:cs="Times New Roman"/>
          <w:sz w:val="28"/>
          <w:szCs w:val="28"/>
        </w:rPr>
        <w:t>Entity</w:t>
      </w:r>
      <w:proofErr w:type="spellEnd"/>
      <w:r w:rsidRPr="00C26B9D">
        <w:rPr>
          <w:rFonts w:ascii="Times New Roman" w:hAnsi="Times New Roman" w:cs="Times New Roman"/>
          <w:sz w:val="28"/>
          <w:szCs w:val="28"/>
        </w:rPr>
        <w:t xml:space="preserve"> Framework. Можно также создать каналы </w:t>
      </w:r>
      <w:proofErr w:type="spellStart"/>
      <w:r w:rsidRPr="00C26B9D">
        <w:rPr>
          <w:rFonts w:ascii="Times New Roman" w:hAnsi="Times New Roman" w:cs="Times New Roman"/>
          <w:sz w:val="28"/>
          <w:szCs w:val="28"/>
        </w:rPr>
        <w:t>OData</w:t>
      </w:r>
      <w:proofErr w:type="spellEnd"/>
      <w:r w:rsidRPr="00C26B9D">
        <w:rPr>
          <w:rFonts w:ascii="Times New Roman" w:hAnsi="Times New Roman" w:cs="Times New Roman"/>
          <w:sz w:val="28"/>
          <w:szCs w:val="28"/>
        </w:rPr>
        <w:t xml:space="preserve"> на основе классов среды CLR и даже данных с поздним связыванием или </w:t>
      </w:r>
      <w:proofErr w:type="spellStart"/>
      <w:r w:rsidRPr="00C26B9D">
        <w:rPr>
          <w:rFonts w:ascii="Times New Roman" w:hAnsi="Times New Roman" w:cs="Times New Roman"/>
          <w:sz w:val="28"/>
          <w:szCs w:val="28"/>
        </w:rPr>
        <w:t>нетипизированных</w:t>
      </w:r>
      <w:proofErr w:type="spellEnd"/>
      <w:r w:rsidRPr="00C26B9D">
        <w:rPr>
          <w:rFonts w:ascii="Times New Roman" w:hAnsi="Times New Roman" w:cs="Times New Roman"/>
          <w:sz w:val="28"/>
          <w:szCs w:val="28"/>
        </w:rPr>
        <w:t xml:space="preserve"> данных.</w:t>
      </w:r>
    </w:p>
    <w:p w14:paraId="6AB66FB4" w14:textId="77777777" w:rsidR="00E319B8" w:rsidRPr="00E319B8" w:rsidRDefault="00E319B8" w:rsidP="00E319B8">
      <w:proofErr w:type="spellStart"/>
      <w:r w:rsidRPr="00E319B8">
        <w:t>Датасервисес</w:t>
      </w:r>
      <w:proofErr w:type="spellEnd"/>
      <w:r w:rsidRPr="00E319B8">
        <w:t xml:space="preserve"> это одна из реализацией </w:t>
      </w:r>
      <w:proofErr w:type="spellStart"/>
      <w:r w:rsidRPr="00E319B8">
        <w:t>всф</w:t>
      </w:r>
      <w:proofErr w:type="spellEnd"/>
      <w:r w:rsidRPr="00E319B8">
        <w:t xml:space="preserve"> которая позволяет использовать протокол </w:t>
      </w:r>
      <w:proofErr w:type="spellStart"/>
      <w:r w:rsidRPr="00E319B8">
        <w:t>одата</w:t>
      </w:r>
      <w:proofErr w:type="spellEnd"/>
      <w:r w:rsidRPr="00E319B8">
        <w:br/>
        <w:t xml:space="preserve">С помощью этого протокола можно реализовать доступ к реляционной </w:t>
      </w:r>
      <w:proofErr w:type="spellStart"/>
      <w:r w:rsidRPr="00E319B8">
        <w:t>бд</w:t>
      </w:r>
      <w:proofErr w:type="spellEnd"/>
      <w:r w:rsidRPr="00E319B8">
        <w:t xml:space="preserve"> через </w:t>
      </w:r>
      <w:proofErr w:type="spellStart"/>
      <w:r w:rsidRPr="00E319B8">
        <w:t>рест-интерфецс</w:t>
      </w:r>
      <w:proofErr w:type="spellEnd"/>
    </w:p>
    <w:p w14:paraId="73E84420" w14:textId="77777777" w:rsidR="00E319B8" w:rsidRPr="00E319B8" w:rsidRDefault="00E319B8" w:rsidP="00E319B8">
      <w:r w:rsidRPr="00E319B8">
        <w:t xml:space="preserve">Есть </w:t>
      </w:r>
      <w:proofErr w:type="spellStart"/>
      <w:r w:rsidRPr="00E319B8">
        <w:t>рест-интерфецс</w:t>
      </w:r>
      <w:proofErr w:type="spellEnd"/>
      <w:r w:rsidRPr="00E319B8">
        <w:t xml:space="preserve">, есть правила, есть </w:t>
      </w:r>
      <w:proofErr w:type="spellStart"/>
      <w:proofErr w:type="gramStart"/>
      <w:r w:rsidRPr="00E319B8">
        <w:t>спец.язык</w:t>
      </w:r>
      <w:proofErr w:type="spellEnd"/>
      <w:proofErr w:type="gramEnd"/>
      <w:r w:rsidRPr="00E319B8">
        <w:t xml:space="preserve"> запросов через </w:t>
      </w:r>
      <w:proofErr w:type="spellStart"/>
      <w:r w:rsidRPr="00E319B8">
        <w:t>рест-интерфецс</w:t>
      </w:r>
      <w:proofErr w:type="spellEnd"/>
      <w:r w:rsidRPr="00E319B8">
        <w:t xml:space="preserve"> и он равен по мощи с </w:t>
      </w:r>
      <w:proofErr w:type="spellStart"/>
      <w:r w:rsidRPr="00E319B8">
        <w:t>гуери</w:t>
      </w:r>
      <w:proofErr w:type="spellEnd"/>
    </w:p>
    <w:p w14:paraId="308A6381" w14:textId="77777777" w:rsidR="00E319B8" w:rsidRPr="00E319B8" w:rsidRDefault="00E319B8" w:rsidP="00E319B8">
      <w:r w:rsidRPr="00E319B8">
        <w:t xml:space="preserve">Делите, апдейт, и </w:t>
      </w:r>
      <w:proofErr w:type="spellStart"/>
      <w:r w:rsidRPr="00E319B8">
        <w:t>тд</w:t>
      </w:r>
      <w:proofErr w:type="spellEnd"/>
      <w:r w:rsidRPr="00E319B8">
        <w:t xml:space="preserve"> через </w:t>
      </w:r>
      <w:proofErr w:type="spellStart"/>
      <w:r w:rsidRPr="00E319B8">
        <w:t>опендата</w:t>
      </w:r>
      <w:proofErr w:type="spellEnd"/>
      <w:r w:rsidRPr="00E319B8">
        <w:br/>
        <w:t xml:space="preserve">И можно </w:t>
      </w:r>
      <w:proofErr w:type="spellStart"/>
      <w:r w:rsidRPr="00E319B8">
        <w:t>dll</w:t>
      </w:r>
      <w:proofErr w:type="spellEnd"/>
      <w:r w:rsidRPr="00E319B8">
        <w:t xml:space="preserve"> делать</w:t>
      </w:r>
      <w:r w:rsidRPr="00E319B8">
        <w:br/>
      </w:r>
      <w:proofErr w:type="spellStart"/>
      <w:r w:rsidRPr="00E319B8">
        <w:t>Dml</w:t>
      </w:r>
      <w:proofErr w:type="spellEnd"/>
      <w:r w:rsidRPr="00E319B8">
        <w:t xml:space="preserve"> и </w:t>
      </w:r>
      <w:proofErr w:type="spellStart"/>
      <w:r w:rsidRPr="00E319B8">
        <w:t>dll</w:t>
      </w:r>
      <w:proofErr w:type="spellEnd"/>
      <w:r w:rsidRPr="00E319B8">
        <w:t xml:space="preserve"> через </w:t>
      </w:r>
      <w:proofErr w:type="spellStart"/>
      <w:r w:rsidRPr="00E319B8">
        <w:t>одата</w:t>
      </w:r>
      <w:proofErr w:type="spellEnd"/>
      <w:r w:rsidRPr="00E319B8">
        <w:t xml:space="preserve"> есть и можно из </w:t>
      </w:r>
      <w:proofErr w:type="spellStart"/>
      <w:r w:rsidRPr="00E319B8">
        <w:t>джава</w:t>
      </w:r>
      <w:proofErr w:type="spellEnd"/>
      <w:r w:rsidRPr="00E319B8">
        <w:t xml:space="preserve"> </w:t>
      </w:r>
      <w:proofErr w:type="spellStart"/>
      <w:r w:rsidRPr="00E319B8">
        <w:t>срикпта</w:t>
      </w:r>
      <w:proofErr w:type="spellEnd"/>
      <w:r w:rsidRPr="00E319B8">
        <w:t xml:space="preserve"> работать напрямую в </w:t>
      </w:r>
      <w:proofErr w:type="spellStart"/>
      <w:r w:rsidRPr="00E319B8">
        <w:t>бд</w:t>
      </w:r>
      <w:proofErr w:type="spellEnd"/>
    </w:p>
    <w:p w14:paraId="47EC3C74" w14:textId="77777777" w:rsidR="00E319B8" w:rsidRPr="00C26B9D" w:rsidRDefault="00E319B8" w:rsidP="00C26B9D">
      <w:pPr>
        <w:widowControl w:val="0"/>
        <w:autoSpaceDE w:val="0"/>
        <w:autoSpaceDN w:val="0"/>
        <w:adjustRightInd w:val="0"/>
        <w:ind w:firstLine="709"/>
        <w:jc w:val="both"/>
        <w:rPr>
          <w:rFonts w:ascii="Times New Roman" w:hAnsi="Times New Roman" w:cs="Times New Roman"/>
          <w:b/>
          <w:bCs/>
          <w:kern w:val="1"/>
          <w:sz w:val="28"/>
          <w:szCs w:val="28"/>
        </w:rPr>
      </w:pPr>
    </w:p>
    <w:p w14:paraId="5071E336"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Создание службы данных</w:t>
      </w:r>
    </w:p>
    <w:p w14:paraId="3C267CC3" w14:textId="77777777" w:rsidR="006463C1" w:rsidRPr="00C26B9D" w:rsidRDefault="006463C1" w:rsidP="004C3030">
      <w:pPr>
        <w:widowControl w:val="0"/>
        <w:numPr>
          <w:ilvl w:val="0"/>
          <w:numId w:val="32"/>
        </w:numPr>
        <w:tabs>
          <w:tab w:val="left" w:pos="220"/>
          <w:tab w:val="left" w:pos="720"/>
          <w:tab w:val="left" w:pos="993"/>
        </w:tabs>
        <w:autoSpaceDE w:val="0"/>
        <w:autoSpaceDN w:val="0"/>
        <w:adjustRightInd w:val="0"/>
        <w:ind w:left="0"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В </w:t>
      </w:r>
      <w:r w:rsidRPr="00C26B9D">
        <w:rPr>
          <w:rFonts w:ascii="Times New Roman" w:hAnsi="Times New Roman" w:cs="Times New Roman"/>
          <w:b/>
          <w:bCs/>
          <w:sz w:val="28"/>
          <w:szCs w:val="28"/>
        </w:rPr>
        <w:t>Обозревателе решений</w:t>
      </w:r>
      <w:r w:rsidRPr="00C26B9D">
        <w:rPr>
          <w:rFonts w:ascii="Times New Roman" w:hAnsi="Times New Roman" w:cs="Times New Roman"/>
          <w:sz w:val="28"/>
          <w:szCs w:val="28"/>
        </w:rPr>
        <w:t xml:space="preserve"> щелкните правой кнопкой мыши имя проекта ASP.NET и </w:t>
      </w:r>
      <w:proofErr w:type="gramStart"/>
      <w:r w:rsidRPr="00C26B9D">
        <w:rPr>
          <w:rFonts w:ascii="Times New Roman" w:hAnsi="Times New Roman" w:cs="Times New Roman"/>
          <w:sz w:val="28"/>
          <w:szCs w:val="28"/>
        </w:rPr>
        <w:t>выберите</w:t>
      </w:r>
      <w:proofErr w:type="gramEnd"/>
      <w:r w:rsidRPr="00C26B9D">
        <w:rPr>
          <w:rFonts w:ascii="Times New Roman" w:hAnsi="Times New Roman" w:cs="Times New Roman"/>
          <w:sz w:val="28"/>
          <w:szCs w:val="28"/>
        </w:rPr>
        <w:t xml:space="preserve"> </w:t>
      </w:r>
      <w:r w:rsidRPr="00C26B9D">
        <w:rPr>
          <w:rFonts w:ascii="Times New Roman" w:hAnsi="Times New Roman" w:cs="Times New Roman"/>
          <w:b/>
          <w:bCs/>
          <w:sz w:val="28"/>
          <w:szCs w:val="28"/>
        </w:rPr>
        <w:t>Добавить новый элемент</w:t>
      </w:r>
      <w:r w:rsidRPr="00C26B9D">
        <w:rPr>
          <w:rFonts w:ascii="Times New Roman" w:hAnsi="Times New Roman" w:cs="Times New Roman"/>
          <w:sz w:val="28"/>
          <w:szCs w:val="28"/>
        </w:rPr>
        <w:t xml:space="preserve">. </w:t>
      </w:r>
    </w:p>
    <w:p w14:paraId="2B8D1F21" w14:textId="77777777" w:rsidR="006463C1" w:rsidRPr="00C26B9D" w:rsidRDefault="006463C1" w:rsidP="004C3030">
      <w:pPr>
        <w:widowControl w:val="0"/>
        <w:numPr>
          <w:ilvl w:val="0"/>
          <w:numId w:val="32"/>
        </w:numPr>
        <w:tabs>
          <w:tab w:val="left" w:pos="220"/>
          <w:tab w:val="left" w:pos="720"/>
          <w:tab w:val="left" w:pos="993"/>
        </w:tabs>
        <w:autoSpaceDE w:val="0"/>
        <w:autoSpaceDN w:val="0"/>
        <w:adjustRightInd w:val="0"/>
        <w:ind w:left="0"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В диалоговом окне </w:t>
      </w:r>
      <w:r w:rsidRPr="00C26B9D">
        <w:rPr>
          <w:rFonts w:ascii="Times New Roman" w:hAnsi="Times New Roman" w:cs="Times New Roman"/>
          <w:b/>
          <w:bCs/>
          <w:sz w:val="28"/>
          <w:szCs w:val="28"/>
        </w:rPr>
        <w:t>Добавление нового элемента</w:t>
      </w:r>
      <w:r w:rsidRPr="00C26B9D">
        <w:rPr>
          <w:rFonts w:ascii="Times New Roman" w:hAnsi="Times New Roman" w:cs="Times New Roman"/>
          <w:sz w:val="28"/>
          <w:szCs w:val="28"/>
        </w:rPr>
        <w:t xml:space="preserve"> выберите пункт </w:t>
      </w:r>
      <w:r w:rsidRPr="00C26B9D">
        <w:rPr>
          <w:rFonts w:ascii="Times New Roman" w:hAnsi="Times New Roman" w:cs="Times New Roman"/>
          <w:b/>
          <w:bCs/>
          <w:sz w:val="28"/>
          <w:szCs w:val="28"/>
        </w:rPr>
        <w:t>Служба данных WCF</w:t>
      </w:r>
      <w:r w:rsidRPr="00C26B9D">
        <w:rPr>
          <w:rFonts w:ascii="Times New Roman" w:hAnsi="Times New Roman" w:cs="Times New Roman"/>
          <w:sz w:val="28"/>
          <w:szCs w:val="28"/>
        </w:rPr>
        <w:t xml:space="preserve">. </w:t>
      </w:r>
    </w:p>
    <w:p w14:paraId="5FF00A1B" w14:textId="77777777" w:rsidR="006463C1" w:rsidRPr="00C26B9D" w:rsidRDefault="006463C1" w:rsidP="004C3030">
      <w:pPr>
        <w:widowControl w:val="0"/>
        <w:numPr>
          <w:ilvl w:val="0"/>
          <w:numId w:val="32"/>
        </w:numPr>
        <w:tabs>
          <w:tab w:val="left" w:pos="220"/>
          <w:tab w:val="left" w:pos="720"/>
          <w:tab w:val="left" w:pos="993"/>
        </w:tabs>
        <w:autoSpaceDE w:val="0"/>
        <w:autoSpaceDN w:val="0"/>
        <w:adjustRightInd w:val="0"/>
        <w:ind w:left="0"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В качестве имени службы укажите </w:t>
      </w:r>
      <w:proofErr w:type="spellStart"/>
      <w:r w:rsidRPr="00C26B9D">
        <w:rPr>
          <w:rFonts w:ascii="Times New Roman" w:hAnsi="Times New Roman" w:cs="Times New Roman"/>
          <w:b/>
          <w:bCs/>
          <w:sz w:val="28"/>
          <w:szCs w:val="28"/>
        </w:rPr>
        <w:t>Northwind</w:t>
      </w:r>
      <w:proofErr w:type="spellEnd"/>
      <w:r w:rsidRPr="00C26B9D">
        <w:rPr>
          <w:rFonts w:ascii="Times New Roman" w:hAnsi="Times New Roman" w:cs="Times New Roman"/>
          <w:sz w:val="28"/>
          <w:szCs w:val="28"/>
        </w:rPr>
        <w:t xml:space="preserve">. Visual </w:t>
      </w:r>
      <w:proofErr w:type="spellStart"/>
      <w:r w:rsidRPr="00C26B9D">
        <w:rPr>
          <w:rFonts w:ascii="Times New Roman" w:hAnsi="Times New Roman" w:cs="Times New Roman"/>
          <w:sz w:val="28"/>
          <w:szCs w:val="28"/>
        </w:rPr>
        <w:t>StudioВ</w:t>
      </w:r>
      <w:proofErr w:type="spellEnd"/>
      <w:r w:rsidRPr="00C26B9D">
        <w:rPr>
          <w:rFonts w:ascii="Times New Roman" w:hAnsi="Times New Roman" w:cs="Times New Roman"/>
          <w:sz w:val="28"/>
          <w:szCs w:val="28"/>
        </w:rPr>
        <w:t xml:space="preserve"> Visual Studio для новой службы создаются файлы разметки и кодов XML. По умолчанию открывается окно редактора кода. В </w:t>
      </w:r>
      <w:r w:rsidRPr="00C26B9D">
        <w:rPr>
          <w:rFonts w:ascii="Times New Roman" w:hAnsi="Times New Roman" w:cs="Times New Roman"/>
          <w:b/>
          <w:bCs/>
          <w:sz w:val="28"/>
          <w:szCs w:val="28"/>
        </w:rPr>
        <w:t>обозревателе решений</w:t>
      </w:r>
      <w:r w:rsidRPr="00C26B9D">
        <w:rPr>
          <w:rFonts w:ascii="Times New Roman" w:hAnsi="Times New Roman" w:cs="Times New Roman"/>
          <w:sz w:val="28"/>
          <w:szCs w:val="28"/>
        </w:rPr>
        <w:t xml:space="preserve"> для службы будет отображаться имя </w:t>
      </w:r>
      <w:proofErr w:type="spellStart"/>
      <w:r w:rsidRPr="00C26B9D">
        <w:rPr>
          <w:rFonts w:ascii="Times New Roman" w:hAnsi="Times New Roman" w:cs="Times New Roman"/>
          <w:sz w:val="28"/>
          <w:szCs w:val="28"/>
        </w:rPr>
        <w:t>Northwind</w:t>
      </w:r>
      <w:proofErr w:type="spellEnd"/>
      <w:r w:rsidRPr="00C26B9D">
        <w:rPr>
          <w:rFonts w:ascii="Times New Roman" w:hAnsi="Times New Roman" w:cs="Times New Roman"/>
          <w:sz w:val="28"/>
          <w:szCs w:val="28"/>
        </w:rPr>
        <w:t xml:space="preserve"> с </w:t>
      </w:r>
      <w:proofErr w:type="gramStart"/>
      <w:r w:rsidRPr="00C26B9D">
        <w:rPr>
          <w:rFonts w:ascii="Times New Roman" w:hAnsi="Times New Roman" w:cs="Times New Roman"/>
          <w:sz w:val="28"/>
          <w:szCs w:val="28"/>
        </w:rPr>
        <w:t>расширением .</w:t>
      </w:r>
      <w:proofErr w:type="spellStart"/>
      <w:proofErr w:type="gramEnd"/>
      <w:r w:rsidRPr="00C26B9D">
        <w:rPr>
          <w:rFonts w:ascii="Times New Roman" w:hAnsi="Times New Roman" w:cs="Times New Roman"/>
          <w:sz w:val="28"/>
          <w:szCs w:val="28"/>
        </w:rPr>
        <w:t>svc.cs</w:t>
      </w:r>
      <w:proofErr w:type="spellEnd"/>
      <w:r w:rsidRPr="00C26B9D">
        <w:rPr>
          <w:rFonts w:ascii="Times New Roman" w:hAnsi="Times New Roman" w:cs="Times New Roman"/>
          <w:sz w:val="28"/>
          <w:szCs w:val="28"/>
        </w:rPr>
        <w:t xml:space="preserve"> или .</w:t>
      </w:r>
      <w:proofErr w:type="spellStart"/>
      <w:r w:rsidRPr="00C26B9D">
        <w:rPr>
          <w:rFonts w:ascii="Times New Roman" w:hAnsi="Times New Roman" w:cs="Times New Roman"/>
          <w:sz w:val="28"/>
          <w:szCs w:val="28"/>
        </w:rPr>
        <w:t>svc.vb</w:t>
      </w:r>
      <w:proofErr w:type="spellEnd"/>
      <w:r w:rsidRPr="00C26B9D">
        <w:rPr>
          <w:rFonts w:ascii="Times New Roman" w:hAnsi="Times New Roman" w:cs="Times New Roman"/>
          <w:sz w:val="28"/>
          <w:szCs w:val="28"/>
        </w:rPr>
        <w:t xml:space="preserve">. </w:t>
      </w:r>
    </w:p>
    <w:p w14:paraId="5B5ABF18" w14:textId="77777777" w:rsidR="00FC0614" w:rsidRDefault="006463C1" w:rsidP="004C3030">
      <w:pPr>
        <w:widowControl w:val="0"/>
        <w:numPr>
          <w:ilvl w:val="0"/>
          <w:numId w:val="32"/>
        </w:numPr>
        <w:tabs>
          <w:tab w:val="left" w:pos="220"/>
          <w:tab w:val="left" w:pos="720"/>
          <w:tab w:val="left" w:pos="993"/>
        </w:tabs>
        <w:autoSpaceDE w:val="0"/>
        <w:autoSpaceDN w:val="0"/>
        <w:adjustRightInd w:val="0"/>
        <w:ind w:left="0" w:firstLine="709"/>
        <w:jc w:val="both"/>
        <w:rPr>
          <w:rFonts w:ascii="Times New Roman" w:hAnsi="Times New Roman" w:cs="Times New Roman"/>
          <w:sz w:val="28"/>
          <w:szCs w:val="28"/>
        </w:rPr>
      </w:pPr>
      <w:r w:rsidRPr="00C254D7">
        <w:rPr>
          <w:rFonts w:ascii="Times New Roman" w:hAnsi="Times New Roman" w:cs="Times New Roman"/>
          <w:sz w:val="28"/>
          <w:szCs w:val="28"/>
        </w:rPr>
        <w:t xml:space="preserve">В коде службы данных замените комментарий /* TODO: </w:t>
      </w:r>
      <w:proofErr w:type="spellStart"/>
      <w:r w:rsidRPr="00C254D7">
        <w:rPr>
          <w:rFonts w:ascii="Times New Roman" w:hAnsi="Times New Roman" w:cs="Times New Roman"/>
          <w:sz w:val="28"/>
          <w:szCs w:val="28"/>
        </w:rPr>
        <w:t>put</w:t>
      </w:r>
      <w:proofErr w:type="spellEnd"/>
      <w:r w:rsidRPr="00C254D7">
        <w:rPr>
          <w:rFonts w:ascii="Times New Roman" w:hAnsi="Times New Roman" w:cs="Times New Roman"/>
          <w:sz w:val="28"/>
          <w:szCs w:val="28"/>
        </w:rPr>
        <w:t xml:space="preserve"> </w:t>
      </w:r>
      <w:proofErr w:type="spellStart"/>
      <w:r w:rsidRPr="00C254D7">
        <w:rPr>
          <w:rFonts w:ascii="Times New Roman" w:hAnsi="Times New Roman" w:cs="Times New Roman"/>
          <w:sz w:val="28"/>
          <w:szCs w:val="28"/>
        </w:rPr>
        <w:t>your</w:t>
      </w:r>
      <w:proofErr w:type="spellEnd"/>
      <w:r w:rsidRPr="00C254D7">
        <w:rPr>
          <w:rFonts w:ascii="Times New Roman" w:hAnsi="Times New Roman" w:cs="Times New Roman"/>
          <w:sz w:val="28"/>
          <w:szCs w:val="28"/>
        </w:rPr>
        <w:t xml:space="preserve"> </w:t>
      </w:r>
      <w:proofErr w:type="spellStart"/>
      <w:r w:rsidRPr="00C254D7">
        <w:rPr>
          <w:rFonts w:ascii="Times New Roman" w:hAnsi="Times New Roman" w:cs="Times New Roman"/>
          <w:sz w:val="28"/>
          <w:szCs w:val="28"/>
        </w:rPr>
        <w:t>data</w:t>
      </w:r>
      <w:proofErr w:type="spellEnd"/>
      <w:r w:rsidRPr="00C254D7">
        <w:rPr>
          <w:rFonts w:ascii="Times New Roman" w:hAnsi="Times New Roman" w:cs="Times New Roman"/>
          <w:sz w:val="28"/>
          <w:szCs w:val="28"/>
        </w:rPr>
        <w:t xml:space="preserve"> </w:t>
      </w:r>
      <w:proofErr w:type="spellStart"/>
      <w:r w:rsidRPr="00C254D7">
        <w:rPr>
          <w:rFonts w:ascii="Times New Roman" w:hAnsi="Times New Roman" w:cs="Times New Roman"/>
          <w:sz w:val="28"/>
          <w:szCs w:val="28"/>
        </w:rPr>
        <w:t>source</w:t>
      </w:r>
      <w:proofErr w:type="spellEnd"/>
      <w:r w:rsidRPr="00C254D7">
        <w:rPr>
          <w:rFonts w:ascii="Times New Roman" w:hAnsi="Times New Roman" w:cs="Times New Roman"/>
          <w:sz w:val="28"/>
          <w:szCs w:val="28"/>
        </w:rPr>
        <w:t xml:space="preserve"> </w:t>
      </w:r>
      <w:proofErr w:type="spellStart"/>
      <w:r w:rsidRPr="00C254D7">
        <w:rPr>
          <w:rFonts w:ascii="Times New Roman" w:hAnsi="Times New Roman" w:cs="Times New Roman"/>
          <w:sz w:val="28"/>
          <w:szCs w:val="28"/>
        </w:rPr>
        <w:t>class</w:t>
      </w:r>
      <w:proofErr w:type="spellEnd"/>
      <w:r w:rsidRPr="00C254D7">
        <w:rPr>
          <w:rFonts w:ascii="Times New Roman" w:hAnsi="Times New Roman" w:cs="Times New Roman"/>
          <w:sz w:val="28"/>
          <w:szCs w:val="28"/>
        </w:rPr>
        <w:t xml:space="preserve"> </w:t>
      </w:r>
      <w:proofErr w:type="spellStart"/>
      <w:r w:rsidRPr="00C254D7">
        <w:rPr>
          <w:rFonts w:ascii="Times New Roman" w:hAnsi="Times New Roman" w:cs="Times New Roman"/>
          <w:sz w:val="28"/>
          <w:szCs w:val="28"/>
        </w:rPr>
        <w:t>name</w:t>
      </w:r>
      <w:proofErr w:type="spellEnd"/>
      <w:r w:rsidRPr="00C254D7">
        <w:rPr>
          <w:rFonts w:ascii="Times New Roman" w:hAnsi="Times New Roman" w:cs="Times New Roman"/>
          <w:sz w:val="28"/>
          <w:szCs w:val="28"/>
        </w:rPr>
        <w:t xml:space="preserve"> </w:t>
      </w:r>
      <w:proofErr w:type="spellStart"/>
      <w:r w:rsidRPr="00C254D7">
        <w:rPr>
          <w:rFonts w:ascii="Times New Roman" w:hAnsi="Times New Roman" w:cs="Times New Roman"/>
          <w:sz w:val="28"/>
          <w:szCs w:val="28"/>
        </w:rPr>
        <w:t>here</w:t>
      </w:r>
      <w:proofErr w:type="spellEnd"/>
      <w:r w:rsidRPr="00C254D7">
        <w:rPr>
          <w:rFonts w:ascii="Times New Roman" w:hAnsi="Times New Roman" w:cs="Times New Roman"/>
          <w:sz w:val="28"/>
          <w:szCs w:val="28"/>
        </w:rPr>
        <w:t xml:space="preserve"> */ в определении класса, задающего службу данных, типом контейнера сущностей модели данных, который в данном случае равен </w:t>
      </w:r>
      <w:proofErr w:type="spellStart"/>
      <w:r w:rsidRPr="00C254D7">
        <w:rPr>
          <w:rFonts w:ascii="Times New Roman" w:hAnsi="Times New Roman" w:cs="Times New Roman"/>
          <w:sz w:val="28"/>
          <w:szCs w:val="28"/>
        </w:rPr>
        <w:t>NorthwindEntities</w:t>
      </w:r>
      <w:proofErr w:type="spellEnd"/>
      <w:r w:rsidRPr="00C254D7">
        <w:rPr>
          <w:rFonts w:ascii="Times New Roman" w:hAnsi="Times New Roman" w:cs="Times New Roman"/>
          <w:sz w:val="28"/>
          <w:szCs w:val="28"/>
        </w:rPr>
        <w:t xml:space="preserve">. Определение класса должно выглядеть следующим образом. </w:t>
      </w:r>
    </w:p>
    <w:p w14:paraId="4361F182" w14:textId="77777777" w:rsidR="00FC0614" w:rsidRPr="00FC0614" w:rsidRDefault="00FC0614" w:rsidP="00FC0614">
      <w:pPr>
        <w:pStyle w:val="a3"/>
        <w:numPr>
          <w:ilvl w:val="0"/>
          <w:numId w:val="32"/>
        </w:numPr>
        <w:jc w:val="both"/>
        <w:rPr>
          <w:rFonts w:ascii="Courier New" w:hAnsi="Courier New" w:cs="Courier New"/>
          <w:b/>
          <w:sz w:val="28"/>
          <w:szCs w:val="28"/>
          <w:lang w:val="en-US"/>
        </w:rPr>
      </w:pPr>
      <w:r>
        <w:rPr>
          <w:noProof/>
          <w:lang w:eastAsia="ru-RU"/>
        </w:rPr>
        <w:lastRenderedPageBreak/>
        <w:drawing>
          <wp:inline distT="0" distB="0" distL="0" distR="0" wp14:anchorId="1A5950B4" wp14:editId="6F79B8AB">
            <wp:extent cx="3021330" cy="2837880"/>
            <wp:effectExtent l="19050" t="19050" r="26670" b="19685"/>
            <wp:docPr id="73"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9.png"/>
                    <pic:cNvPicPr/>
                  </pic:nvPicPr>
                  <pic:blipFill>
                    <a:blip r:embed="rId78">
                      <a:extLst>
                        <a:ext uri="{28A0092B-C50C-407E-A947-70E740481C1C}">
                          <a14:useLocalDpi xmlns:a14="http://schemas.microsoft.com/office/drawing/2010/main" val="0"/>
                        </a:ext>
                      </a:extLst>
                    </a:blip>
                    <a:stretch>
                      <a:fillRect/>
                    </a:stretch>
                  </pic:blipFill>
                  <pic:spPr>
                    <a:xfrm>
                      <a:off x="0" y="0"/>
                      <a:ext cx="3074482" cy="2887805"/>
                    </a:xfrm>
                    <a:prstGeom prst="rect">
                      <a:avLst/>
                    </a:prstGeom>
                    <a:ln>
                      <a:solidFill>
                        <a:schemeClr val="accent1"/>
                      </a:solidFill>
                    </a:ln>
                  </pic:spPr>
                </pic:pic>
              </a:graphicData>
            </a:graphic>
          </wp:inline>
        </w:drawing>
      </w:r>
    </w:p>
    <w:p w14:paraId="1F7AD063" w14:textId="77777777" w:rsidR="00FC0614" w:rsidRPr="00FC0614" w:rsidRDefault="00FC0614" w:rsidP="00FC0614">
      <w:pPr>
        <w:pStyle w:val="a3"/>
        <w:numPr>
          <w:ilvl w:val="0"/>
          <w:numId w:val="32"/>
        </w:numPr>
        <w:jc w:val="both"/>
        <w:rPr>
          <w:rFonts w:ascii="Courier New" w:hAnsi="Courier New" w:cs="Courier New"/>
          <w:b/>
          <w:sz w:val="28"/>
          <w:szCs w:val="28"/>
          <w:lang w:val="en-US"/>
        </w:rPr>
      </w:pPr>
      <w:r>
        <w:rPr>
          <w:noProof/>
          <w:lang w:eastAsia="ru-RU"/>
        </w:rPr>
        <w:drawing>
          <wp:inline distT="0" distB="0" distL="0" distR="0" wp14:anchorId="2BAE6990" wp14:editId="5D149373">
            <wp:extent cx="5353050" cy="2528698"/>
            <wp:effectExtent l="19050" t="19050" r="19050" b="24130"/>
            <wp:docPr id="91"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5.png"/>
                    <pic:cNvPicPr/>
                  </pic:nvPicPr>
                  <pic:blipFill>
                    <a:blip r:embed="rId79">
                      <a:extLst>
                        <a:ext uri="{28A0092B-C50C-407E-A947-70E740481C1C}">
                          <a14:useLocalDpi xmlns:a14="http://schemas.microsoft.com/office/drawing/2010/main" val="0"/>
                        </a:ext>
                      </a:extLst>
                    </a:blip>
                    <a:stretch>
                      <a:fillRect/>
                    </a:stretch>
                  </pic:blipFill>
                  <pic:spPr>
                    <a:xfrm>
                      <a:off x="0" y="0"/>
                      <a:ext cx="5409689" cy="2555453"/>
                    </a:xfrm>
                    <a:prstGeom prst="rect">
                      <a:avLst/>
                    </a:prstGeom>
                    <a:ln>
                      <a:solidFill>
                        <a:schemeClr val="accent1"/>
                      </a:solidFill>
                    </a:ln>
                  </pic:spPr>
                </pic:pic>
              </a:graphicData>
            </a:graphic>
          </wp:inline>
        </w:drawing>
      </w:r>
    </w:p>
    <w:p w14:paraId="4599165E" w14:textId="77777777" w:rsidR="00FC0614" w:rsidRPr="00FC0614" w:rsidRDefault="00FC0614" w:rsidP="00FC0614">
      <w:pPr>
        <w:pStyle w:val="a3"/>
        <w:numPr>
          <w:ilvl w:val="0"/>
          <w:numId w:val="32"/>
        </w:numPr>
        <w:jc w:val="both"/>
        <w:rPr>
          <w:rFonts w:ascii="Courier New" w:hAnsi="Courier New" w:cs="Courier New"/>
          <w:b/>
          <w:sz w:val="28"/>
          <w:szCs w:val="28"/>
          <w:lang w:val="en-US"/>
        </w:rPr>
      </w:pPr>
      <w:r>
        <w:rPr>
          <w:noProof/>
          <w:lang w:eastAsia="ru-RU"/>
        </w:rPr>
        <w:drawing>
          <wp:inline distT="0" distB="0" distL="0" distR="0" wp14:anchorId="79699052" wp14:editId="61D2890E">
            <wp:extent cx="4240530" cy="3537479"/>
            <wp:effectExtent l="19050" t="19050" r="26670" b="25400"/>
            <wp:docPr id="94"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png"/>
                    <pic:cNvPicPr/>
                  </pic:nvPicPr>
                  <pic:blipFill>
                    <a:blip r:embed="rId80">
                      <a:extLst>
                        <a:ext uri="{28A0092B-C50C-407E-A947-70E740481C1C}">
                          <a14:useLocalDpi xmlns:a14="http://schemas.microsoft.com/office/drawing/2010/main" val="0"/>
                        </a:ext>
                      </a:extLst>
                    </a:blip>
                    <a:stretch>
                      <a:fillRect/>
                    </a:stretch>
                  </pic:blipFill>
                  <pic:spPr>
                    <a:xfrm>
                      <a:off x="0" y="0"/>
                      <a:ext cx="4258384" cy="3552373"/>
                    </a:xfrm>
                    <a:prstGeom prst="rect">
                      <a:avLst/>
                    </a:prstGeom>
                    <a:ln>
                      <a:solidFill>
                        <a:schemeClr val="accent1"/>
                      </a:solidFill>
                    </a:ln>
                  </pic:spPr>
                </pic:pic>
              </a:graphicData>
            </a:graphic>
          </wp:inline>
        </w:drawing>
      </w:r>
    </w:p>
    <w:p w14:paraId="1CFBFB07" w14:textId="77777777" w:rsidR="00FC0614" w:rsidRPr="00FC0614" w:rsidRDefault="00FC0614" w:rsidP="00FC0614">
      <w:pPr>
        <w:pStyle w:val="a3"/>
        <w:numPr>
          <w:ilvl w:val="0"/>
          <w:numId w:val="32"/>
        </w:numPr>
        <w:jc w:val="both"/>
        <w:rPr>
          <w:rFonts w:ascii="Courier New" w:hAnsi="Courier New" w:cs="Courier New"/>
          <w:b/>
          <w:sz w:val="28"/>
          <w:szCs w:val="28"/>
          <w:lang w:val="en-US"/>
        </w:rPr>
      </w:pPr>
      <w:r>
        <w:rPr>
          <w:noProof/>
          <w:lang w:eastAsia="ru-RU"/>
        </w:rPr>
        <w:lastRenderedPageBreak/>
        <w:drawing>
          <wp:inline distT="0" distB="0" distL="0" distR="0" wp14:anchorId="64E0D43F" wp14:editId="203B5FE3">
            <wp:extent cx="3973830" cy="2855319"/>
            <wp:effectExtent l="19050" t="19050" r="26670" b="21590"/>
            <wp:docPr id="95"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9.png"/>
                    <pic:cNvPicPr/>
                  </pic:nvPicPr>
                  <pic:blipFill>
                    <a:blip r:embed="rId81">
                      <a:extLst>
                        <a:ext uri="{28A0092B-C50C-407E-A947-70E740481C1C}">
                          <a14:useLocalDpi xmlns:a14="http://schemas.microsoft.com/office/drawing/2010/main" val="0"/>
                        </a:ext>
                      </a:extLst>
                    </a:blip>
                    <a:stretch>
                      <a:fillRect/>
                    </a:stretch>
                  </pic:blipFill>
                  <pic:spPr>
                    <a:xfrm>
                      <a:off x="0" y="0"/>
                      <a:ext cx="3990729" cy="2867462"/>
                    </a:xfrm>
                    <a:prstGeom prst="rect">
                      <a:avLst/>
                    </a:prstGeom>
                    <a:ln>
                      <a:solidFill>
                        <a:schemeClr val="accent1"/>
                      </a:solidFill>
                    </a:ln>
                  </pic:spPr>
                </pic:pic>
              </a:graphicData>
            </a:graphic>
          </wp:inline>
        </w:drawing>
      </w:r>
    </w:p>
    <w:p w14:paraId="09D9FE15" w14:textId="77777777" w:rsidR="00FC0614" w:rsidRPr="00FC0614" w:rsidRDefault="00FC0614" w:rsidP="00FC0614">
      <w:pPr>
        <w:pStyle w:val="a3"/>
        <w:numPr>
          <w:ilvl w:val="0"/>
          <w:numId w:val="32"/>
        </w:numPr>
        <w:jc w:val="both"/>
        <w:rPr>
          <w:rFonts w:ascii="Courier New" w:hAnsi="Courier New" w:cs="Courier New"/>
          <w:b/>
          <w:sz w:val="28"/>
          <w:szCs w:val="28"/>
          <w:lang w:val="en-US"/>
        </w:rPr>
      </w:pPr>
      <w:r>
        <w:rPr>
          <w:noProof/>
          <w:lang w:eastAsia="ru-RU"/>
        </w:rPr>
        <w:drawing>
          <wp:inline distT="0" distB="0" distL="0" distR="0" wp14:anchorId="20DA49A1" wp14:editId="714767DF">
            <wp:extent cx="4613910" cy="2074445"/>
            <wp:effectExtent l="19050" t="19050" r="15240" b="21590"/>
            <wp:docPr id="96"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png"/>
                    <pic:cNvPicPr/>
                  </pic:nvPicPr>
                  <pic:blipFill>
                    <a:blip r:embed="rId82">
                      <a:extLst>
                        <a:ext uri="{28A0092B-C50C-407E-A947-70E740481C1C}">
                          <a14:useLocalDpi xmlns:a14="http://schemas.microsoft.com/office/drawing/2010/main" val="0"/>
                        </a:ext>
                      </a:extLst>
                    </a:blip>
                    <a:stretch>
                      <a:fillRect/>
                    </a:stretch>
                  </pic:blipFill>
                  <pic:spPr>
                    <a:xfrm>
                      <a:off x="0" y="0"/>
                      <a:ext cx="4646545" cy="2089118"/>
                    </a:xfrm>
                    <a:prstGeom prst="rect">
                      <a:avLst/>
                    </a:prstGeom>
                    <a:ln>
                      <a:solidFill>
                        <a:schemeClr val="accent1"/>
                      </a:solidFill>
                    </a:ln>
                  </pic:spPr>
                </pic:pic>
              </a:graphicData>
            </a:graphic>
          </wp:inline>
        </w:drawing>
      </w:r>
    </w:p>
    <w:p w14:paraId="0AF52A7F" w14:textId="77777777" w:rsidR="00FC0614" w:rsidRPr="00FC0614" w:rsidRDefault="00FC0614" w:rsidP="00FC0614">
      <w:pPr>
        <w:pStyle w:val="a3"/>
        <w:numPr>
          <w:ilvl w:val="0"/>
          <w:numId w:val="32"/>
        </w:numPr>
        <w:jc w:val="both"/>
        <w:rPr>
          <w:rFonts w:ascii="Courier New" w:hAnsi="Courier New" w:cs="Courier New"/>
          <w:b/>
          <w:sz w:val="28"/>
          <w:szCs w:val="28"/>
          <w:lang w:val="en-US"/>
        </w:rPr>
      </w:pPr>
      <w:r>
        <w:rPr>
          <w:noProof/>
          <w:lang w:eastAsia="ru-RU"/>
        </w:rPr>
        <w:drawing>
          <wp:inline distT="0" distB="0" distL="0" distR="0" wp14:anchorId="5B68D3AA" wp14:editId="5F8D121F">
            <wp:extent cx="5749290" cy="1656064"/>
            <wp:effectExtent l="19050" t="19050" r="22860" b="2095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png"/>
                    <pic:cNvPicPr/>
                  </pic:nvPicPr>
                  <pic:blipFill>
                    <a:blip r:embed="rId83">
                      <a:extLst>
                        <a:ext uri="{28A0092B-C50C-407E-A947-70E740481C1C}">
                          <a14:useLocalDpi xmlns:a14="http://schemas.microsoft.com/office/drawing/2010/main" val="0"/>
                        </a:ext>
                      </a:extLst>
                    </a:blip>
                    <a:stretch>
                      <a:fillRect/>
                    </a:stretch>
                  </pic:blipFill>
                  <pic:spPr>
                    <a:xfrm>
                      <a:off x="0" y="0"/>
                      <a:ext cx="5799422" cy="1670504"/>
                    </a:xfrm>
                    <a:prstGeom prst="rect">
                      <a:avLst/>
                    </a:prstGeom>
                    <a:ln>
                      <a:solidFill>
                        <a:schemeClr val="accent1"/>
                      </a:solidFill>
                    </a:ln>
                  </pic:spPr>
                </pic:pic>
              </a:graphicData>
            </a:graphic>
          </wp:inline>
        </w:drawing>
      </w:r>
    </w:p>
    <w:p w14:paraId="7A6C0CD2" w14:textId="77777777" w:rsidR="00FC0614" w:rsidRDefault="00FC0614" w:rsidP="00FC0614">
      <w:pPr>
        <w:pStyle w:val="a3"/>
        <w:numPr>
          <w:ilvl w:val="0"/>
          <w:numId w:val="32"/>
        </w:numPr>
        <w:jc w:val="both"/>
        <w:rPr>
          <w:rFonts w:ascii="Courier New" w:hAnsi="Courier New" w:cs="Courier New"/>
          <w:b/>
          <w:sz w:val="28"/>
          <w:szCs w:val="28"/>
        </w:rPr>
      </w:pPr>
      <w:r>
        <w:rPr>
          <w:rFonts w:ascii="Courier New" w:hAnsi="Courier New" w:cs="Courier New"/>
          <w:b/>
          <w:sz w:val="28"/>
          <w:szCs w:val="28"/>
          <w:lang w:val="en-US"/>
        </w:rPr>
        <w:t xml:space="preserve">WCF DS: </w:t>
      </w:r>
      <w:r>
        <w:rPr>
          <w:rFonts w:ascii="Courier New" w:hAnsi="Courier New" w:cs="Courier New"/>
          <w:b/>
          <w:sz w:val="28"/>
          <w:szCs w:val="28"/>
        </w:rPr>
        <w:t>клиент</w:t>
      </w:r>
    </w:p>
    <w:p w14:paraId="1E34C775" w14:textId="77777777" w:rsidR="00FC0614" w:rsidRPr="00FC0614" w:rsidRDefault="00FC0614" w:rsidP="00FC0614">
      <w:pPr>
        <w:pStyle w:val="a3"/>
        <w:numPr>
          <w:ilvl w:val="0"/>
          <w:numId w:val="32"/>
        </w:numPr>
        <w:jc w:val="both"/>
        <w:rPr>
          <w:rFonts w:ascii="Courier New" w:hAnsi="Courier New" w:cs="Courier New"/>
          <w:b/>
          <w:sz w:val="28"/>
          <w:szCs w:val="28"/>
        </w:rPr>
      </w:pPr>
      <w:r>
        <w:rPr>
          <w:noProof/>
          <w:lang w:eastAsia="ru-RU"/>
        </w:rPr>
        <w:lastRenderedPageBreak/>
        <w:drawing>
          <wp:inline distT="0" distB="0" distL="0" distR="0" wp14:anchorId="41FD28A5" wp14:editId="280D25AC">
            <wp:extent cx="3935730" cy="3964289"/>
            <wp:effectExtent l="19050" t="19050" r="26670" b="1778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png"/>
                    <pic:cNvPicPr/>
                  </pic:nvPicPr>
                  <pic:blipFill>
                    <a:blip r:embed="rId84">
                      <a:extLst>
                        <a:ext uri="{28A0092B-C50C-407E-A947-70E740481C1C}">
                          <a14:useLocalDpi xmlns:a14="http://schemas.microsoft.com/office/drawing/2010/main" val="0"/>
                        </a:ext>
                      </a:extLst>
                    </a:blip>
                    <a:stretch>
                      <a:fillRect/>
                    </a:stretch>
                  </pic:blipFill>
                  <pic:spPr>
                    <a:xfrm>
                      <a:off x="0" y="0"/>
                      <a:ext cx="3946081" cy="3974715"/>
                    </a:xfrm>
                    <a:prstGeom prst="rect">
                      <a:avLst/>
                    </a:prstGeom>
                    <a:ln>
                      <a:solidFill>
                        <a:schemeClr val="accent1"/>
                      </a:solidFill>
                    </a:ln>
                  </pic:spPr>
                </pic:pic>
              </a:graphicData>
            </a:graphic>
          </wp:inline>
        </w:drawing>
      </w:r>
    </w:p>
    <w:p w14:paraId="69D48E05" w14:textId="77777777" w:rsidR="00FC0614" w:rsidRPr="00AC5FAF" w:rsidRDefault="00FC0614" w:rsidP="00AC5FAF">
      <w:pPr>
        <w:ind w:left="360"/>
        <w:jc w:val="both"/>
        <w:rPr>
          <w:rFonts w:ascii="Courier New" w:hAnsi="Courier New" w:cs="Courier New"/>
          <w:b/>
          <w:sz w:val="28"/>
          <w:szCs w:val="28"/>
        </w:rPr>
      </w:pPr>
      <w:r>
        <w:rPr>
          <w:noProof/>
          <w:lang w:eastAsia="ru-RU"/>
        </w:rPr>
        <w:drawing>
          <wp:inline distT="0" distB="0" distL="0" distR="0" wp14:anchorId="1B6B0842" wp14:editId="74289E78">
            <wp:extent cx="3509010" cy="2908894"/>
            <wp:effectExtent l="19050" t="19050" r="15240" b="2540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png"/>
                    <pic:cNvPicPr/>
                  </pic:nvPicPr>
                  <pic:blipFill>
                    <a:blip r:embed="rId85">
                      <a:extLst>
                        <a:ext uri="{28A0092B-C50C-407E-A947-70E740481C1C}">
                          <a14:useLocalDpi xmlns:a14="http://schemas.microsoft.com/office/drawing/2010/main" val="0"/>
                        </a:ext>
                      </a:extLst>
                    </a:blip>
                    <a:stretch>
                      <a:fillRect/>
                    </a:stretch>
                  </pic:blipFill>
                  <pic:spPr>
                    <a:xfrm>
                      <a:off x="0" y="0"/>
                      <a:ext cx="3517227" cy="2915705"/>
                    </a:xfrm>
                    <a:prstGeom prst="rect">
                      <a:avLst/>
                    </a:prstGeom>
                    <a:ln>
                      <a:solidFill>
                        <a:schemeClr val="accent1"/>
                      </a:solidFill>
                    </a:ln>
                  </pic:spPr>
                </pic:pic>
              </a:graphicData>
            </a:graphic>
          </wp:inline>
        </w:drawing>
      </w:r>
    </w:p>
    <w:p w14:paraId="17574CA0" w14:textId="2367C1BE" w:rsidR="00AC5FAF" w:rsidRPr="003C682D" w:rsidRDefault="00AC5FAF" w:rsidP="00AC5FAF">
      <w:pPr>
        <w:rPr>
          <w:rFonts w:ascii="Times New Roman" w:eastAsia="Courier New" w:hAnsi="Times New Roman" w:cs="Times New Roman"/>
          <w:highlight w:val="yellow"/>
        </w:rPr>
      </w:pPr>
      <w:r w:rsidRPr="003C682D">
        <w:rPr>
          <w:rFonts w:ascii="Times New Roman" w:eastAsia="Courier New" w:hAnsi="Times New Roman" w:cs="Times New Roman"/>
          <w:highlight w:val="yellow"/>
        </w:rPr>
        <w:t>Порядок:</w:t>
      </w:r>
    </w:p>
    <w:p w14:paraId="0B234868" w14:textId="77777777" w:rsidR="00AC5FAF" w:rsidRPr="003C682D" w:rsidRDefault="00AC5FAF" w:rsidP="00AC5FAF">
      <w:pPr>
        <w:numPr>
          <w:ilvl w:val="0"/>
          <w:numId w:val="52"/>
        </w:numPr>
        <w:spacing w:line="276" w:lineRule="auto"/>
        <w:rPr>
          <w:rFonts w:ascii="Times New Roman" w:eastAsia="Courier New" w:hAnsi="Times New Roman" w:cs="Times New Roman"/>
          <w:highlight w:val="yellow"/>
        </w:rPr>
      </w:pPr>
      <w:r w:rsidRPr="003C682D">
        <w:rPr>
          <w:rFonts w:ascii="Times New Roman" w:eastAsia="Courier New" w:hAnsi="Times New Roman" w:cs="Times New Roman"/>
          <w:highlight w:val="yellow"/>
        </w:rPr>
        <w:t>Создать приложение ASP.NET</w:t>
      </w:r>
    </w:p>
    <w:p w14:paraId="639D6CAF" w14:textId="77777777" w:rsidR="00AC5FAF" w:rsidRPr="003C682D" w:rsidRDefault="00AC5FAF" w:rsidP="00AC5FAF">
      <w:pPr>
        <w:numPr>
          <w:ilvl w:val="0"/>
          <w:numId w:val="52"/>
        </w:numPr>
        <w:spacing w:line="276" w:lineRule="auto"/>
        <w:rPr>
          <w:rFonts w:ascii="Times New Roman" w:eastAsia="Courier New" w:hAnsi="Times New Roman" w:cs="Times New Roman"/>
          <w:highlight w:val="yellow"/>
        </w:rPr>
      </w:pPr>
      <w:r w:rsidRPr="003C682D">
        <w:rPr>
          <w:rFonts w:ascii="Times New Roman" w:eastAsia="Courier New" w:hAnsi="Times New Roman" w:cs="Times New Roman"/>
          <w:highlight w:val="yellow"/>
        </w:rPr>
        <w:t>Создать модель EDMX</w:t>
      </w:r>
    </w:p>
    <w:p w14:paraId="295F6A8A" w14:textId="77777777" w:rsidR="00AC5FAF" w:rsidRPr="003C682D" w:rsidRDefault="00AC5FAF" w:rsidP="00AC5FAF">
      <w:pPr>
        <w:numPr>
          <w:ilvl w:val="0"/>
          <w:numId w:val="52"/>
        </w:numPr>
        <w:spacing w:line="276" w:lineRule="auto"/>
        <w:rPr>
          <w:rFonts w:ascii="Times New Roman" w:eastAsia="Courier New" w:hAnsi="Times New Roman" w:cs="Times New Roman"/>
          <w:highlight w:val="yellow"/>
        </w:rPr>
      </w:pPr>
      <w:r w:rsidRPr="003C682D">
        <w:rPr>
          <w:rFonts w:ascii="Times New Roman" w:eastAsia="Courier New" w:hAnsi="Times New Roman" w:cs="Times New Roman"/>
          <w:highlight w:val="yellow"/>
        </w:rPr>
        <w:t xml:space="preserve">Добавить службу </w:t>
      </w:r>
      <w:proofErr w:type="spellStart"/>
      <w:r w:rsidRPr="003C682D">
        <w:rPr>
          <w:rFonts w:ascii="Times New Roman" w:eastAsia="Courier New" w:hAnsi="Times New Roman" w:cs="Times New Roman"/>
          <w:highlight w:val="yellow"/>
        </w:rPr>
        <w:t>WCFDATAService</w:t>
      </w:r>
      <w:proofErr w:type="spellEnd"/>
    </w:p>
    <w:p w14:paraId="4C86F85D" w14:textId="2A7BC94B" w:rsidR="00AC5FAF" w:rsidRDefault="00AC5FAF" w:rsidP="00AC5FAF">
      <w:pPr>
        <w:numPr>
          <w:ilvl w:val="0"/>
          <w:numId w:val="52"/>
        </w:numPr>
        <w:spacing w:line="276" w:lineRule="auto"/>
        <w:rPr>
          <w:rFonts w:ascii="Times New Roman" w:eastAsia="Courier New" w:hAnsi="Times New Roman" w:cs="Times New Roman"/>
          <w:highlight w:val="yellow"/>
        </w:rPr>
      </w:pPr>
      <w:r w:rsidRPr="003C682D">
        <w:rPr>
          <w:rFonts w:ascii="Times New Roman" w:eastAsia="Courier New" w:hAnsi="Times New Roman" w:cs="Times New Roman"/>
          <w:highlight w:val="yellow"/>
        </w:rPr>
        <w:t xml:space="preserve">Написать в этой службе в кавычки название класса из EDMX </w:t>
      </w:r>
    </w:p>
    <w:p w14:paraId="7D8D22C5" w14:textId="37C57839" w:rsidR="00AC5FAF" w:rsidRPr="003C682D" w:rsidRDefault="00AC5FAF" w:rsidP="00AC5FAF">
      <w:pPr>
        <w:spacing w:after="200" w:line="276" w:lineRule="auto"/>
        <w:rPr>
          <w:rFonts w:ascii="Times New Roman" w:eastAsia="Courier New" w:hAnsi="Times New Roman" w:cs="Times New Roman"/>
          <w:highlight w:val="yellow"/>
        </w:rPr>
      </w:pPr>
      <w:r>
        <w:rPr>
          <w:rFonts w:ascii="Times New Roman" w:eastAsia="Courier New" w:hAnsi="Times New Roman" w:cs="Times New Roman"/>
          <w:highlight w:val="yellow"/>
        </w:rPr>
        <w:br w:type="page"/>
      </w:r>
    </w:p>
    <w:p w14:paraId="16C094D6" w14:textId="70F2E585" w:rsidR="007F1600" w:rsidRDefault="007F1600" w:rsidP="00AC5FAF">
      <w:pPr>
        <w:widowControl w:val="0"/>
        <w:tabs>
          <w:tab w:val="left" w:pos="220"/>
          <w:tab w:val="left" w:pos="720"/>
          <w:tab w:val="left" w:pos="993"/>
        </w:tabs>
        <w:autoSpaceDE w:val="0"/>
        <w:autoSpaceDN w:val="0"/>
        <w:adjustRightInd w:val="0"/>
        <w:ind w:left="709"/>
        <w:jc w:val="both"/>
        <w:rPr>
          <w:rFonts w:ascii="Times New Roman" w:hAnsi="Times New Roman" w:cs="Times New Roman"/>
          <w:sz w:val="28"/>
          <w:szCs w:val="28"/>
        </w:rPr>
      </w:pPr>
    </w:p>
    <w:p w14:paraId="751AA636" w14:textId="751E5ED0" w:rsidR="006463C1" w:rsidRPr="0029045D" w:rsidRDefault="006463C1" w:rsidP="0029045D">
      <w:pPr>
        <w:pStyle w:val="a3"/>
        <w:widowControl w:val="0"/>
        <w:numPr>
          <w:ilvl w:val="0"/>
          <w:numId w:val="53"/>
        </w:numPr>
        <w:tabs>
          <w:tab w:val="left" w:pos="426"/>
        </w:tabs>
        <w:autoSpaceDE w:val="0"/>
        <w:autoSpaceDN w:val="0"/>
        <w:adjustRightInd w:val="0"/>
        <w:jc w:val="center"/>
        <w:rPr>
          <w:rFonts w:ascii="Times New Roman" w:hAnsi="Times New Roman" w:cs="Times New Roman"/>
          <w:kern w:val="1"/>
          <w:sz w:val="28"/>
          <w:szCs w:val="28"/>
        </w:rPr>
      </w:pPr>
      <w:r w:rsidRPr="0029045D">
        <w:rPr>
          <w:rFonts w:ascii="Times New Roman" w:hAnsi="Times New Roman" w:cs="Times New Roman"/>
          <w:b/>
          <w:bCs/>
          <w:kern w:val="1"/>
          <w:sz w:val="28"/>
          <w:szCs w:val="28"/>
        </w:rPr>
        <w:t>JSON-</w:t>
      </w:r>
      <w:proofErr w:type="gramStart"/>
      <w:r w:rsidRPr="0029045D">
        <w:rPr>
          <w:rFonts w:ascii="Times New Roman" w:hAnsi="Times New Roman" w:cs="Times New Roman"/>
          <w:b/>
          <w:bCs/>
          <w:kern w:val="1"/>
          <w:sz w:val="28"/>
          <w:szCs w:val="28"/>
        </w:rPr>
        <w:t>RPC:  определение</w:t>
      </w:r>
      <w:proofErr w:type="gramEnd"/>
      <w:r w:rsidRPr="0029045D">
        <w:rPr>
          <w:rFonts w:ascii="Times New Roman" w:hAnsi="Times New Roman" w:cs="Times New Roman"/>
          <w:b/>
          <w:bCs/>
          <w:kern w:val="1"/>
          <w:sz w:val="28"/>
          <w:szCs w:val="28"/>
        </w:rPr>
        <w:t xml:space="preserve"> JSON-RPC-сервиса, форматы запросов и ответов, обработка ошибок, пакеты запросов, реализация  JSON-RPC на платформе Web API.</w:t>
      </w:r>
    </w:p>
    <w:p w14:paraId="1A6768F8" w14:textId="77777777" w:rsidR="006463C1"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b/>
          <w:bCs/>
          <w:sz w:val="28"/>
          <w:szCs w:val="28"/>
        </w:rPr>
        <w:t>JSON-RPC</w:t>
      </w:r>
      <w:r w:rsidRPr="00C26B9D">
        <w:rPr>
          <w:rFonts w:ascii="Times New Roman" w:hAnsi="Times New Roman" w:cs="Times New Roman"/>
          <w:sz w:val="28"/>
          <w:szCs w:val="28"/>
        </w:rPr>
        <w:t xml:space="preserve"> (сокр. от </w:t>
      </w:r>
      <w:hyperlink r:id="rId86" w:history="1">
        <w:r w:rsidRPr="00C26B9D">
          <w:rPr>
            <w:rFonts w:ascii="Times New Roman" w:hAnsi="Times New Roman" w:cs="Times New Roman"/>
            <w:sz w:val="28"/>
            <w:szCs w:val="28"/>
          </w:rPr>
          <w:t>англ.</w:t>
        </w:r>
      </w:hyperlink>
      <w:r w:rsidRPr="00C26B9D">
        <w:rPr>
          <w:rFonts w:ascii="Times New Roman" w:hAnsi="Times New Roman" w:cs="Times New Roman"/>
          <w:sz w:val="28"/>
          <w:szCs w:val="28"/>
        </w:rPr>
        <w:t> </w:t>
      </w:r>
      <w:r w:rsidRPr="00C26B9D">
        <w:rPr>
          <w:rFonts w:ascii="Times New Roman" w:hAnsi="Times New Roman" w:cs="Times New Roman"/>
          <w:i/>
          <w:iCs/>
          <w:sz w:val="28"/>
          <w:szCs w:val="28"/>
        </w:rPr>
        <w:t xml:space="preserve">JavaScript Object </w:t>
      </w:r>
      <w:proofErr w:type="spellStart"/>
      <w:r w:rsidRPr="00C26B9D">
        <w:rPr>
          <w:rFonts w:ascii="Times New Roman" w:hAnsi="Times New Roman" w:cs="Times New Roman"/>
          <w:i/>
          <w:iCs/>
          <w:sz w:val="28"/>
          <w:szCs w:val="28"/>
        </w:rPr>
        <w:t>Notation</w:t>
      </w:r>
      <w:proofErr w:type="spellEnd"/>
      <w:r w:rsidRPr="00C26B9D">
        <w:rPr>
          <w:rFonts w:ascii="Times New Roman" w:hAnsi="Times New Roman" w:cs="Times New Roman"/>
          <w:i/>
          <w:iCs/>
          <w:sz w:val="28"/>
          <w:szCs w:val="28"/>
        </w:rPr>
        <w:t xml:space="preserve"> Remote </w:t>
      </w:r>
      <w:proofErr w:type="spellStart"/>
      <w:r w:rsidRPr="00C26B9D">
        <w:rPr>
          <w:rFonts w:ascii="Times New Roman" w:hAnsi="Times New Roman" w:cs="Times New Roman"/>
          <w:i/>
          <w:iCs/>
          <w:sz w:val="28"/>
          <w:szCs w:val="28"/>
        </w:rPr>
        <w:t>Procedure</w:t>
      </w:r>
      <w:proofErr w:type="spellEnd"/>
      <w:r w:rsidRPr="00C26B9D">
        <w:rPr>
          <w:rFonts w:ascii="Times New Roman" w:hAnsi="Times New Roman" w:cs="Times New Roman"/>
          <w:i/>
          <w:iCs/>
          <w:sz w:val="28"/>
          <w:szCs w:val="28"/>
        </w:rPr>
        <w:t xml:space="preserve"> Call</w:t>
      </w:r>
      <w:r w:rsidRPr="00C26B9D">
        <w:rPr>
          <w:rFonts w:ascii="Times New Roman" w:hAnsi="Times New Roman" w:cs="Times New Roman"/>
          <w:sz w:val="28"/>
          <w:szCs w:val="28"/>
        </w:rPr>
        <w:t xml:space="preserve"> — JSON-вызов удалённых процедур) — </w:t>
      </w:r>
      <w:hyperlink r:id="rId87" w:history="1">
        <w:r w:rsidRPr="00C26B9D">
          <w:rPr>
            <w:rFonts w:ascii="Times New Roman" w:hAnsi="Times New Roman" w:cs="Times New Roman"/>
            <w:sz w:val="28"/>
            <w:szCs w:val="28"/>
          </w:rPr>
          <w:t>протокол</w:t>
        </w:r>
      </w:hyperlink>
      <w:r w:rsidRPr="00C26B9D">
        <w:rPr>
          <w:rFonts w:ascii="Times New Roman" w:hAnsi="Times New Roman" w:cs="Times New Roman"/>
          <w:sz w:val="28"/>
          <w:szCs w:val="28"/>
        </w:rPr>
        <w:t xml:space="preserve"> </w:t>
      </w:r>
      <w:hyperlink r:id="rId88" w:history="1">
        <w:r w:rsidRPr="00C26B9D">
          <w:rPr>
            <w:rFonts w:ascii="Times New Roman" w:hAnsi="Times New Roman" w:cs="Times New Roman"/>
            <w:sz w:val="28"/>
            <w:szCs w:val="28"/>
          </w:rPr>
          <w:t>удалённого вызова процедур</w:t>
        </w:r>
      </w:hyperlink>
      <w:r w:rsidRPr="00C26B9D">
        <w:rPr>
          <w:rFonts w:ascii="Times New Roman" w:hAnsi="Times New Roman" w:cs="Times New Roman"/>
          <w:sz w:val="28"/>
          <w:szCs w:val="28"/>
        </w:rPr>
        <w:t xml:space="preserve">, использующий </w:t>
      </w:r>
      <w:hyperlink r:id="rId89" w:history="1">
        <w:r w:rsidRPr="00C26B9D">
          <w:rPr>
            <w:rFonts w:ascii="Times New Roman" w:hAnsi="Times New Roman" w:cs="Times New Roman"/>
            <w:sz w:val="28"/>
            <w:szCs w:val="28"/>
          </w:rPr>
          <w:t>JSON</w:t>
        </w:r>
      </w:hyperlink>
      <w:r w:rsidRPr="00C26B9D">
        <w:rPr>
          <w:rFonts w:ascii="Times New Roman" w:hAnsi="Times New Roman" w:cs="Times New Roman"/>
          <w:sz w:val="28"/>
          <w:szCs w:val="28"/>
        </w:rPr>
        <w:t xml:space="preserve"> для кодирования сообщений. Это очень простой протокол (очень похожий на </w:t>
      </w:r>
      <w:hyperlink r:id="rId90" w:history="1">
        <w:r w:rsidRPr="00C26B9D">
          <w:rPr>
            <w:rFonts w:ascii="Times New Roman" w:hAnsi="Times New Roman" w:cs="Times New Roman"/>
            <w:sz w:val="28"/>
            <w:szCs w:val="28"/>
          </w:rPr>
          <w:t>XML-RPC</w:t>
        </w:r>
      </w:hyperlink>
      <w:r w:rsidRPr="00C26B9D">
        <w:rPr>
          <w:rFonts w:ascii="Times New Roman" w:hAnsi="Times New Roman" w:cs="Times New Roman"/>
          <w:sz w:val="28"/>
          <w:szCs w:val="28"/>
        </w:rPr>
        <w:t>), определяющий только несколько типов данных и команд. JSON-RPC поддерживает уведомления (информация, отправляемая на сервер, не требует ответа) и множественные вызовы.</w:t>
      </w:r>
    </w:p>
    <w:p w14:paraId="0C32B59C" w14:textId="77777777" w:rsidR="007F1600" w:rsidRPr="00C26B9D" w:rsidRDefault="007F1600" w:rsidP="00C26B9D">
      <w:pPr>
        <w:widowControl w:val="0"/>
        <w:autoSpaceDE w:val="0"/>
        <w:autoSpaceDN w:val="0"/>
        <w:adjustRightInd w:val="0"/>
        <w:ind w:firstLine="709"/>
        <w:jc w:val="both"/>
        <w:rPr>
          <w:rFonts w:ascii="Times New Roman" w:hAnsi="Times New Roman" w:cs="Times New Roman"/>
          <w:sz w:val="28"/>
          <w:szCs w:val="28"/>
        </w:rPr>
      </w:pPr>
      <w:r>
        <w:rPr>
          <w:rFonts w:ascii="Times New Roman" w:hAnsi="Times New Roman" w:cs="Times New Roman"/>
          <w:sz w:val="28"/>
          <w:szCs w:val="28"/>
        </w:rPr>
        <w:t>П</w:t>
      </w:r>
      <w:r w:rsidRPr="007F1600">
        <w:rPr>
          <w:rFonts w:ascii="Times New Roman" w:hAnsi="Times New Roman" w:cs="Times New Roman"/>
          <w:sz w:val="28"/>
          <w:szCs w:val="28"/>
        </w:rPr>
        <w:t>оследняя версия 2.0.</w:t>
      </w:r>
    </w:p>
    <w:p w14:paraId="106DC80A"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JSON-RPC </w:t>
      </w:r>
      <w:proofErr w:type="gramStart"/>
      <w:r w:rsidRPr="00C26B9D">
        <w:rPr>
          <w:rFonts w:ascii="Times New Roman" w:hAnsi="Times New Roman" w:cs="Times New Roman"/>
          <w:sz w:val="28"/>
          <w:szCs w:val="28"/>
        </w:rPr>
        <w:t>работает</w:t>
      </w:r>
      <w:proofErr w:type="gramEnd"/>
      <w:r w:rsidRPr="00C26B9D">
        <w:rPr>
          <w:rFonts w:ascii="Times New Roman" w:hAnsi="Times New Roman" w:cs="Times New Roman"/>
          <w:sz w:val="28"/>
          <w:szCs w:val="28"/>
        </w:rPr>
        <w:t xml:space="preserve"> отсылая запросы к серверу, реализующему протокол. Клиентом обычно является программа, которой нужно вызвать метод на удалённой системе. Множество входных параметров может быть передано удалённому методу, как массив или объект. Метод также может вернуть множество выходных данных (это зависит от реализации). Удалённый метод вызывается отправлением запроса на удалённый сервер посредством </w:t>
      </w:r>
      <w:hyperlink r:id="rId91" w:history="1">
        <w:r w:rsidRPr="00C26B9D">
          <w:rPr>
            <w:rFonts w:ascii="Times New Roman" w:hAnsi="Times New Roman" w:cs="Times New Roman"/>
            <w:sz w:val="28"/>
            <w:szCs w:val="28"/>
          </w:rPr>
          <w:t>HTTP</w:t>
        </w:r>
      </w:hyperlink>
      <w:r w:rsidRPr="00C26B9D">
        <w:rPr>
          <w:rFonts w:ascii="Times New Roman" w:hAnsi="Times New Roman" w:cs="Times New Roman"/>
          <w:sz w:val="28"/>
          <w:szCs w:val="28"/>
        </w:rPr>
        <w:t xml:space="preserve"> или </w:t>
      </w:r>
      <w:hyperlink r:id="rId92" w:history="1">
        <w:r w:rsidRPr="00C26B9D">
          <w:rPr>
            <w:rFonts w:ascii="Times New Roman" w:hAnsi="Times New Roman" w:cs="Times New Roman"/>
            <w:sz w:val="28"/>
            <w:szCs w:val="28"/>
          </w:rPr>
          <w:t>TCP/IP</w:t>
        </w:r>
      </w:hyperlink>
      <w:r w:rsidRPr="00C26B9D">
        <w:rPr>
          <w:rFonts w:ascii="Times New Roman" w:hAnsi="Times New Roman" w:cs="Times New Roman"/>
          <w:sz w:val="28"/>
          <w:szCs w:val="28"/>
        </w:rPr>
        <w:t xml:space="preserve"> </w:t>
      </w:r>
      <w:hyperlink r:id="rId93" w:history="1">
        <w:r w:rsidRPr="00C26B9D">
          <w:rPr>
            <w:rFonts w:ascii="Times New Roman" w:hAnsi="Times New Roman" w:cs="Times New Roman"/>
            <w:sz w:val="28"/>
            <w:szCs w:val="28"/>
          </w:rPr>
          <w:t>сокета</w:t>
        </w:r>
      </w:hyperlink>
      <w:r w:rsidRPr="00C26B9D">
        <w:rPr>
          <w:rFonts w:ascii="Times New Roman" w:hAnsi="Times New Roman" w:cs="Times New Roman"/>
          <w:sz w:val="28"/>
          <w:szCs w:val="28"/>
        </w:rPr>
        <w:t xml:space="preserve"> (начиная с версии 2.0). При использовании HTTP, </w:t>
      </w:r>
      <w:hyperlink r:id="rId94" w:history="1">
        <w:r w:rsidRPr="00C26B9D">
          <w:rPr>
            <w:rFonts w:ascii="Times New Roman" w:hAnsi="Times New Roman" w:cs="Times New Roman"/>
            <w:sz w:val="28"/>
            <w:szCs w:val="28"/>
          </w:rPr>
          <w:t>заголовок</w:t>
        </w:r>
      </w:hyperlink>
      <w:r w:rsidRPr="00C26B9D">
        <w:rPr>
          <w:rFonts w:ascii="Times New Roman" w:hAnsi="Times New Roman" w:cs="Times New Roman"/>
          <w:sz w:val="28"/>
          <w:szCs w:val="28"/>
        </w:rPr>
        <w:t xml:space="preserve"> Content-Type определяется как </w:t>
      </w:r>
      <w:proofErr w:type="spellStart"/>
      <w:r w:rsidRPr="00C26B9D">
        <w:rPr>
          <w:rFonts w:ascii="Times New Roman" w:hAnsi="Times New Roman" w:cs="Times New Roman"/>
          <w:sz w:val="28"/>
          <w:szCs w:val="28"/>
        </w:rPr>
        <w:t>application</w:t>
      </w:r>
      <w:proofErr w:type="spellEnd"/>
      <w:r w:rsidRPr="00C26B9D">
        <w:rPr>
          <w:rFonts w:ascii="Times New Roman" w:hAnsi="Times New Roman" w:cs="Times New Roman"/>
          <w:sz w:val="28"/>
          <w:szCs w:val="28"/>
        </w:rPr>
        <w:t>/</w:t>
      </w:r>
      <w:proofErr w:type="spellStart"/>
      <w:r w:rsidRPr="00C26B9D">
        <w:rPr>
          <w:rFonts w:ascii="Times New Roman" w:hAnsi="Times New Roman" w:cs="Times New Roman"/>
          <w:sz w:val="28"/>
          <w:szCs w:val="28"/>
        </w:rPr>
        <w:t>json</w:t>
      </w:r>
      <w:proofErr w:type="spellEnd"/>
    </w:p>
    <w:p w14:paraId="5E9FDB1B" w14:textId="77777777" w:rsidR="007F1600"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Все передаваемые данные — простые объекты, </w:t>
      </w:r>
      <w:hyperlink r:id="rId95" w:history="1">
        <w:proofErr w:type="spellStart"/>
        <w:r w:rsidRPr="00C26B9D">
          <w:rPr>
            <w:rFonts w:ascii="Times New Roman" w:hAnsi="Times New Roman" w:cs="Times New Roman"/>
            <w:sz w:val="28"/>
            <w:szCs w:val="28"/>
          </w:rPr>
          <w:t>сериализованные</w:t>
        </w:r>
        <w:proofErr w:type="spellEnd"/>
      </w:hyperlink>
      <w:r w:rsidRPr="00C26B9D">
        <w:rPr>
          <w:rFonts w:ascii="Times New Roman" w:hAnsi="Times New Roman" w:cs="Times New Roman"/>
          <w:sz w:val="28"/>
          <w:szCs w:val="28"/>
        </w:rPr>
        <w:t xml:space="preserve"> в JSON. </w:t>
      </w:r>
    </w:p>
    <w:p w14:paraId="35A592D8"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Запрос — вызов определённого метода, предоставляемого удалённой системой. Он должен содержать три обязательных свойства:</w:t>
      </w:r>
    </w:p>
    <w:p w14:paraId="2BFF41DC" w14:textId="77777777" w:rsidR="006463C1" w:rsidRPr="00C26B9D" w:rsidRDefault="006463C1" w:rsidP="004C3030">
      <w:pPr>
        <w:widowControl w:val="0"/>
        <w:numPr>
          <w:ilvl w:val="0"/>
          <w:numId w:val="33"/>
        </w:numPr>
        <w:tabs>
          <w:tab w:val="left" w:pos="220"/>
          <w:tab w:val="left" w:pos="720"/>
          <w:tab w:val="left" w:pos="993"/>
        </w:tabs>
        <w:autoSpaceDE w:val="0"/>
        <w:autoSpaceDN w:val="0"/>
        <w:adjustRightInd w:val="0"/>
        <w:ind w:left="0"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method</w:t>
      </w:r>
      <w:proofErr w:type="spellEnd"/>
      <w:r w:rsidRPr="00C26B9D">
        <w:rPr>
          <w:rFonts w:ascii="Times New Roman" w:hAnsi="Times New Roman" w:cs="Times New Roman"/>
          <w:sz w:val="28"/>
          <w:szCs w:val="28"/>
        </w:rPr>
        <w:t> — Строка с именем вызываемого метода.</w:t>
      </w:r>
    </w:p>
    <w:p w14:paraId="7A8E6325" w14:textId="77777777" w:rsidR="006463C1" w:rsidRPr="00C26B9D" w:rsidRDefault="006463C1" w:rsidP="004C3030">
      <w:pPr>
        <w:widowControl w:val="0"/>
        <w:numPr>
          <w:ilvl w:val="0"/>
          <w:numId w:val="33"/>
        </w:numPr>
        <w:tabs>
          <w:tab w:val="left" w:pos="220"/>
          <w:tab w:val="left" w:pos="720"/>
          <w:tab w:val="left" w:pos="993"/>
        </w:tabs>
        <w:autoSpaceDE w:val="0"/>
        <w:autoSpaceDN w:val="0"/>
        <w:adjustRightInd w:val="0"/>
        <w:ind w:left="0"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params</w:t>
      </w:r>
      <w:proofErr w:type="spellEnd"/>
      <w:r w:rsidRPr="00C26B9D">
        <w:rPr>
          <w:rFonts w:ascii="Times New Roman" w:hAnsi="Times New Roman" w:cs="Times New Roman"/>
          <w:sz w:val="28"/>
          <w:szCs w:val="28"/>
        </w:rPr>
        <w:t> — Массив объектов, которые должны быть переданы методу, как параметры.</w:t>
      </w:r>
    </w:p>
    <w:p w14:paraId="437E748F" w14:textId="77777777" w:rsidR="006463C1" w:rsidRPr="00C26B9D" w:rsidRDefault="006463C1" w:rsidP="004C3030">
      <w:pPr>
        <w:widowControl w:val="0"/>
        <w:numPr>
          <w:ilvl w:val="0"/>
          <w:numId w:val="33"/>
        </w:numPr>
        <w:tabs>
          <w:tab w:val="left" w:pos="220"/>
          <w:tab w:val="left" w:pos="720"/>
          <w:tab w:val="left" w:pos="993"/>
        </w:tabs>
        <w:autoSpaceDE w:val="0"/>
        <w:autoSpaceDN w:val="0"/>
        <w:adjustRightInd w:val="0"/>
        <w:ind w:left="0"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id</w:t>
      </w:r>
      <w:proofErr w:type="spellEnd"/>
      <w:r w:rsidRPr="00C26B9D">
        <w:rPr>
          <w:rFonts w:ascii="Times New Roman" w:hAnsi="Times New Roman" w:cs="Times New Roman"/>
          <w:sz w:val="28"/>
          <w:szCs w:val="28"/>
        </w:rPr>
        <w:t> — Значение любого типа, которое используется для установки соответствия между запросом и ответом.</w:t>
      </w:r>
    </w:p>
    <w:p w14:paraId="654A5E00" w14:textId="77777777" w:rsidR="006463C1" w:rsidRPr="00C26B9D"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Сервер должен отослать правильный ответ на каждый полученный запрос. Ответ должен содержать следующие свойства:</w:t>
      </w:r>
    </w:p>
    <w:p w14:paraId="71050DD9" w14:textId="77777777" w:rsidR="006463C1" w:rsidRPr="00C26B9D" w:rsidRDefault="006463C1" w:rsidP="004C3030">
      <w:pPr>
        <w:widowControl w:val="0"/>
        <w:numPr>
          <w:ilvl w:val="0"/>
          <w:numId w:val="34"/>
        </w:numPr>
        <w:tabs>
          <w:tab w:val="left" w:pos="220"/>
          <w:tab w:val="left" w:pos="720"/>
          <w:tab w:val="left" w:pos="993"/>
        </w:tabs>
        <w:autoSpaceDE w:val="0"/>
        <w:autoSpaceDN w:val="0"/>
        <w:adjustRightInd w:val="0"/>
        <w:ind w:left="0"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result</w:t>
      </w:r>
      <w:proofErr w:type="spellEnd"/>
      <w:r w:rsidRPr="00C26B9D">
        <w:rPr>
          <w:rFonts w:ascii="Times New Roman" w:hAnsi="Times New Roman" w:cs="Times New Roman"/>
          <w:sz w:val="28"/>
          <w:szCs w:val="28"/>
        </w:rPr>
        <w:t xml:space="preserve"> — Данные, которые вернул метод. Если произошла ошибка во время выполнения метода, это свойство должно быть установлено в </w:t>
      </w:r>
      <w:proofErr w:type="spellStart"/>
      <w:r w:rsidRPr="00C26B9D">
        <w:rPr>
          <w:rFonts w:ascii="Times New Roman" w:hAnsi="Times New Roman" w:cs="Times New Roman"/>
          <w:sz w:val="28"/>
          <w:szCs w:val="28"/>
        </w:rPr>
        <w:t>null</w:t>
      </w:r>
      <w:proofErr w:type="spellEnd"/>
      <w:r w:rsidRPr="00C26B9D">
        <w:rPr>
          <w:rFonts w:ascii="Times New Roman" w:hAnsi="Times New Roman" w:cs="Times New Roman"/>
          <w:sz w:val="28"/>
          <w:szCs w:val="28"/>
        </w:rPr>
        <w:t>.</w:t>
      </w:r>
    </w:p>
    <w:p w14:paraId="69F13497" w14:textId="77777777" w:rsidR="006463C1" w:rsidRPr="00C26B9D" w:rsidRDefault="006463C1" w:rsidP="004C3030">
      <w:pPr>
        <w:widowControl w:val="0"/>
        <w:numPr>
          <w:ilvl w:val="0"/>
          <w:numId w:val="34"/>
        </w:numPr>
        <w:tabs>
          <w:tab w:val="left" w:pos="220"/>
          <w:tab w:val="left" w:pos="720"/>
          <w:tab w:val="left" w:pos="993"/>
        </w:tabs>
        <w:autoSpaceDE w:val="0"/>
        <w:autoSpaceDN w:val="0"/>
        <w:adjustRightInd w:val="0"/>
        <w:ind w:left="0"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error</w:t>
      </w:r>
      <w:proofErr w:type="spellEnd"/>
      <w:r w:rsidRPr="00C26B9D">
        <w:rPr>
          <w:rFonts w:ascii="Times New Roman" w:hAnsi="Times New Roman" w:cs="Times New Roman"/>
          <w:sz w:val="28"/>
          <w:szCs w:val="28"/>
        </w:rPr>
        <w:t xml:space="preserve"> — Код ошибки, если произошла ошибка во время выполнения метода, иначе </w:t>
      </w:r>
      <w:proofErr w:type="spellStart"/>
      <w:r w:rsidRPr="00C26B9D">
        <w:rPr>
          <w:rFonts w:ascii="Times New Roman" w:hAnsi="Times New Roman" w:cs="Times New Roman"/>
          <w:sz w:val="28"/>
          <w:szCs w:val="28"/>
        </w:rPr>
        <w:t>null</w:t>
      </w:r>
      <w:proofErr w:type="spellEnd"/>
      <w:r w:rsidRPr="00C26B9D">
        <w:rPr>
          <w:rFonts w:ascii="Times New Roman" w:hAnsi="Times New Roman" w:cs="Times New Roman"/>
          <w:sz w:val="28"/>
          <w:szCs w:val="28"/>
        </w:rPr>
        <w:t>.</w:t>
      </w:r>
    </w:p>
    <w:p w14:paraId="657B814F" w14:textId="77777777" w:rsidR="006463C1" w:rsidRPr="00C26B9D" w:rsidRDefault="006463C1" w:rsidP="004C3030">
      <w:pPr>
        <w:widowControl w:val="0"/>
        <w:numPr>
          <w:ilvl w:val="0"/>
          <w:numId w:val="34"/>
        </w:numPr>
        <w:tabs>
          <w:tab w:val="left" w:pos="220"/>
          <w:tab w:val="left" w:pos="720"/>
          <w:tab w:val="left" w:pos="993"/>
        </w:tabs>
        <w:autoSpaceDE w:val="0"/>
        <w:autoSpaceDN w:val="0"/>
        <w:adjustRightInd w:val="0"/>
        <w:ind w:left="0" w:firstLine="709"/>
        <w:jc w:val="both"/>
        <w:rPr>
          <w:rFonts w:ascii="Times New Roman" w:hAnsi="Times New Roman" w:cs="Times New Roman"/>
          <w:sz w:val="28"/>
          <w:szCs w:val="28"/>
        </w:rPr>
      </w:pPr>
      <w:proofErr w:type="spellStart"/>
      <w:r w:rsidRPr="00C26B9D">
        <w:rPr>
          <w:rFonts w:ascii="Times New Roman" w:hAnsi="Times New Roman" w:cs="Times New Roman"/>
          <w:sz w:val="28"/>
          <w:szCs w:val="28"/>
        </w:rPr>
        <w:t>id</w:t>
      </w:r>
      <w:proofErr w:type="spellEnd"/>
      <w:r w:rsidRPr="00C26B9D">
        <w:rPr>
          <w:rFonts w:ascii="Times New Roman" w:hAnsi="Times New Roman" w:cs="Times New Roman"/>
          <w:sz w:val="28"/>
          <w:szCs w:val="28"/>
        </w:rPr>
        <w:t> — То же значение, что и в запросе, к которому относится данный ответ.</w:t>
      </w:r>
    </w:p>
    <w:p w14:paraId="4E1CA896" w14:textId="77777777" w:rsidR="006463C1" w:rsidRDefault="006463C1" w:rsidP="00C26B9D">
      <w:pPr>
        <w:widowControl w:val="0"/>
        <w:autoSpaceDE w:val="0"/>
        <w:autoSpaceDN w:val="0"/>
        <w:adjustRightInd w:val="0"/>
        <w:ind w:firstLine="709"/>
        <w:jc w:val="both"/>
        <w:rPr>
          <w:rFonts w:ascii="Times New Roman" w:hAnsi="Times New Roman" w:cs="Times New Roman"/>
          <w:sz w:val="28"/>
          <w:szCs w:val="28"/>
        </w:rPr>
      </w:pPr>
      <w:r w:rsidRPr="00C26B9D">
        <w:rPr>
          <w:rFonts w:ascii="Times New Roman" w:hAnsi="Times New Roman" w:cs="Times New Roman"/>
          <w:sz w:val="28"/>
          <w:szCs w:val="28"/>
        </w:rPr>
        <w:t xml:space="preserve">Для ситуаций, когда ответ не требуется, были введены уведомления. Уведомление отличается от запроса отсутствием свойства </w:t>
      </w:r>
      <w:proofErr w:type="spellStart"/>
      <w:r w:rsidRPr="00C26B9D">
        <w:rPr>
          <w:rFonts w:ascii="Times New Roman" w:hAnsi="Times New Roman" w:cs="Times New Roman"/>
          <w:sz w:val="28"/>
          <w:szCs w:val="28"/>
        </w:rPr>
        <w:t>id</w:t>
      </w:r>
      <w:proofErr w:type="spellEnd"/>
      <w:r w:rsidRPr="00C26B9D">
        <w:rPr>
          <w:rFonts w:ascii="Times New Roman" w:hAnsi="Times New Roman" w:cs="Times New Roman"/>
          <w:sz w:val="28"/>
          <w:szCs w:val="28"/>
        </w:rPr>
        <w:t xml:space="preserve">, которое не требуется, так как не будет передан ответ. </w:t>
      </w:r>
    </w:p>
    <w:p w14:paraId="3C7C6A1E" w14:textId="77777777" w:rsidR="007F1600" w:rsidRPr="007F1600" w:rsidRDefault="007F1600" w:rsidP="007F1600">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Обзор</w:t>
      </w:r>
    </w:p>
    <w:p w14:paraId="0BFFE2C2" w14:textId="77777777" w:rsidR="007F1600" w:rsidRDefault="007F1600" w:rsidP="007F1600">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 xml:space="preserve">JSON-RPC </w:t>
      </w:r>
      <w:proofErr w:type="gramStart"/>
      <w:r w:rsidRPr="007F1600">
        <w:rPr>
          <w:rFonts w:ascii="Times New Roman" w:hAnsi="Times New Roman" w:cs="Times New Roman"/>
          <w:sz w:val="28"/>
          <w:szCs w:val="28"/>
        </w:rPr>
        <w:t>- это</w:t>
      </w:r>
      <w:proofErr w:type="gramEnd"/>
      <w:r w:rsidRPr="007F1600">
        <w:rPr>
          <w:rFonts w:ascii="Times New Roman" w:hAnsi="Times New Roman" w:cs="Times New Roman"/>
          <w:sz w:val="28"/>
          <w:szCs w:val="28"/>
        </w:rPr>
        <w:t xml:space="preserve"> легкий протокол удаленного вызова процедур (RPC) без сохранения состояния. В первую очередь эта спецификация определяет несколько структур данных и правила их обработки. Он независим от транспорта, так как концепции могут использоваться в одном и том же процессе, через сокеты, через </w:t>
      </w:r>
      <w:proofErr w:type="spellStart"/>
      <w:r w:rsidRPr="007F1600">
        <w:rPr>
          <w:rFonts w:ascii="Times New Roman" w:hAnsi="Times New Roman" w:cs="Times New Roman"/>
          <w:sz w:val="28"/>
          <w:szCs w:val="28"/>
        </w:rPr>
        <w:t>http</w:t>
      </w:r>
      <w:proofErr w:type="spellEnd"/>
      <w:r w:rsidRPr="007F1600">
        <w:rPr>
          <w:rFonts w:ascii="Times New Roman" w:hAnsi="Times New Roman" w:cs="Times New Roman"/>
          <w:sz w:val="28"/>
          <w:szCs w:val="28"/>
        </w:rPr>
        <w:t xml:space="preserve"> или во многих различных средах передачи сообщений. Он использует JSON в качестве формата данных.</w:t>
      </w:r>
    </w:p>
    <w:p w14:paraId="72AAE87E" w14:textId="77777777" w:rsidR="007F1600" w:rsidRPr="007F1600" w:rsidRDefault="007F1600" w:rsidP="007F1600">
      <w:pPr>
        <w:widowControl w:val="0"/>
        <w:autoSpaceDE w:val="0"/>
        <w:autoSpaceDN w:val="0"/>
        <w:adjustRightInd w:val="0"/>
        <w:ind w:firstLine="709"/>
        <w:jc w:val="both"/>
        <w:rPr>
          <w:rFonts w:ascii="Times New Roman" w:hAnsi="Times New Roman" w:cs="Times New Roman"/>
          <w:sz w:val="28"/>
          <w:szCs w:val="28"/>
        </w:rPr>
      </w:pPr>
      <w:r>
        <w:rPr>
          <w:rFonts w:ascii="Times New Roman" w:hAnsi="Times New Roman" w:cs="Times New Roman"/>
          <w:sz w:val="28"/>
          <w:szCs w:val="28"/>
        </w:rPr>
        <w:t>К</w:t>
      </w:r>
      <w:r w:rsidRPr="007F1600">
        <w:rPr>
          <w:rFonts w:ascii="Times New Roman" w:hAnsi="Times New Roman" w:cs="Times New Roman"/>
          <w:sz w:val="28"/>
          <w:szCs w:val="28"/>
        </w:rPr>
        <w:t>онвенции</w:t>
      </w:r>
    </w:p>
    <w:p w14:paraId="21A61692" w14:textId="77777777" w:rsidR="007F1600" w:rsidRDefault="007F1600" w:rsidP="007F1600">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Поскольку JSON-RPC использует JSON</w:t>
      </w:r>
      <w:r>
        <w:rPr>
          <w:rFonts w:ascii="Times New Roman" w:hAnsi="Times New Roman" w:cs="Times New Roman"/>
          <w:sz w:val="28"/>
          <w:szCs w:val="28"/>
        </w:rPr>
        <w:t>, он имеет ту же систему типов</w:t>
      </w:r>
      <w:r w:rsidRPr="007F1600">
        <w:rPr>
          <w:rFonts w:ascii="Times New Roman" w:hAnsi="Times New Roman" w:cs="Times New Roman"/>
          <w:sz w:val="28"/>
          <w:szCs w:val="28"/>
        </w:rPr>
        <w:t>. JSON может представлять четыре примитивных типа (</w:t>
      </w:r>
      <w:proofErr w:type="spellStart"/>
      <w:r w:rsidRPr="007F1600">
        <w:rPr>
          <w:rFonts w:ascii="Times New Roman" w:hAnsi="Times New Roman" w:cs="Times New Roman"/>
          <w:sz w:val="28"/>
          <w:szCs w:val="28"/>
        </w:rPr>
        <w:t>Strings</w:t>
      </w:r>
      <w:proofErr w:type="spellEnd"/>
      <w:r w:rsidRPr="007F1600">
        <w:rPr>
          <w:rFonts w:ascii="Times New Roman" w:hAnsi="Times New Roman" w:cs="Times New Roman"/>
          <w:sz w:val="28"/>
          <w:szCs w:val="28"/>
        </w:rPr>
        <w:t xml:space="preserve">, </w:t>
      </w:r>
      <w:proofErr w:type="spellStart"/>
      <w:r w:rsidRPr="007F1600">
        <w:rPr>
          <w:rFonts w:ascii="Times New Roman" w:hAnsi="Times New Roman" w:cs="Times New Roman"/>
          <w:sz w:val="28"/>
          <w:szCs w:val="28"/>
        </w:rPr>
        <w:t>Numbers</w:t>
      </w:r>
      <w:proofErr w:type="spellEnd"/>
      <w:r w:rsidRPr="007F1600">
        <w:rPr>
          <w:rFonts w:ascii="Times New Roman" w:hAnsi="Times New Roman" w:cs="Times New Roman"/>
          <w:sz w:val="28"/>
          <w:szCs w:val="28"/>
        </w:rPr>
        <w:t xml:space="preserve">, </w:t>
      </w:r>
      <w:proofErr w:type="spellStart"/>
      <w:r w:rsidRPr="007F1600">
        <w:rPr>
          <w:rFonts w:ascii="Times New Roman" w:hAnsi="Times New Roman" w:cs="Times New Roman"/>
          <w:sz w:val="28"/>
          <w:szCs w:val="28"/>
        </w:rPr>
        <w:t>Booleans</w:t>
      </w:r>
      <w:proofErr w:type="spellEnd"/>
      <w:r w:rsidRPr="007F1600">
        <w:rPr>
          <w:rFonts w:ascii="Times New Roman" w:hAnsi="Times New Roman" w:cs="Times New Roman"/>
          <w:sz w:val="28"/>
          <w:szCs w:val="28"/>
        </w:rPr>
        <w:t xml:space="preserve"> и </w:t>
      </w:r>
      <w:proofErr w:type="spellStart"/>
      <w:r w:rsidRPr="007F1600">
        <w:rPr>
          <w:rFonts w:ascii="Times New Roman" w:hAnsi="Times New Roman" w:cs="Times New Roman"/>
          <w:sz w:val="28"/>
          <w:szCs w:val="28"/>
        </w:rPr>
        <w:t>Null</w:t>
      </w:r>
      <w:proofErr w:type="spellEnd"/>
      <w:r w:rsidRPr="007F1600">
        <w:rPr>
          <w:rFonts w:ascii="Times New Roman" w:hAnsi="Times New Roman" w:cs="Times New Roman"/>
          <w:sz w:val="28"/>
          <w:szCs w:val="28"/>
        </w:rPr>
        <w:t>) и два структурированных типа (</w:t>
      </w:r>
      <w:proofErr w:type="spellStart"/>
      <w:r w:rsidRPr="007F1600">
        <w:rPr>
          <w:rFonts w:ascii="Times New Roman" w:hAnsi="Times New Roman" w:cs="Times New Roman"/>
          <w:sz w:val="28"/>
          <w:szCs w:val="28"/>
        </w:rPr>
        <w:t>Objects</w:t>
      </w:r>
      <w:proofErr w:type="spellEnd"/>
      <w:r w:rsidRPr="007F1600">
        <w:rPr>
          <w:rFonts w:ascii="Times New Roman" w:hAnsi="Times New Roman" w:cs="Times New Roman"/>
          <w:sz w:val="28"/>
          <w:szCs w:val="28"/>
        </w:rPr>
        <w:t xml:space="preserve"> и </w:t>
      </w:r>
      <w:proofErr w:type="spellStart"/>
      <w:r w:rsidRPr="007F1600">
        <w:rPr>
          <w:rFonts w:ascii="Times New Roman" w:hAnsi="Times New Roman" w:cs="Times New Roman"/>
          <w:sz w:val="28"/>
          <w:szCs w:val="28"/>
        </w:rPr>
        <w:t>Arrays</w:t>
      </w:r>
      <w:proofErr w:type="spellEnd"/>
      <w:r w:rsidRPr="007F1600">
        <w:rPr>
          <w:rFonts w:ascii="Times New Roman" w:hAnsi="Times New Roman" w:cs="Times New Roman"/>
          <w:sz w:val="28"/>
          <w:szCs w:val="28"/>
        </w:rPr>
        <w:t xml:space="preserve">). Термин «Примитив» в данной </w:t>
      </w:r>
      <w:r w:rsidRPr="007F1600">
        <w:rPr>
          <w:rFonts w:ascii="Times New Roman" w:hAnsi="Times New Roman" w:cs="Times New Roman"/>
          <w:sz w:val="28"/>
          <w:szCs w:val="28"/>
        </w:rPr>
        <w:lastRenderedPageBreak/>
        <w:t xml:space="preserve">спецификации относится к любому из этих четырех примитивных типов JSON. </w:t>
      </w:r>
    </w:p>
    <w:p w14:paraId="7BBCAEFC" w14:textId="77777777" w:rsidR="007F1600" w:rsidRPr="007F1600" w:rsidRDefault="007F1600" w:rsidP="007F1600">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 xml:space="preserve">Термин «структурированный» относится к любому из структурированных типов JSON. Всякий раз, когда этот документ ссылается на какой-либо тип JSON, первая буква всегда пишется с большой буквы: Object, </w:t>
      </w:r>
      <w:proofErr w:type="spellStart"/>
      <w:r w:rsidRPr="007F1600">
        <w:rPr>
          <w:rFonts w:ascii="Times New Roman" w:hAnsi="Times New Roman" w:cs="Times New Roman"/>
          <w:sz w:val="28"/>
          <w:szCs w:val="28"/>
        </w:rPr>
        <w:t>Array</w:t>
      </w:r>
      <w:proofErr w:type="spellEnd"/>
      <w:r w:rsidRPr="007F1600">
        <w:rPr>
          <w:rFonts w:ascii="Times New Roman" w:hAnsi="Times New Roman" w:cs="Times New Roman"/>
          <w:sz w:val="28"/>
          <w:szCs w:val="28"/>
        </w:rPr>
        <w:t xml:space="preserve">, </w:t>
      </w:r>
      <w:proofErr w:type="spellStart"/>
      <w:r w:rsidRPr="007F1600">
        <w:rPr>
          <w:rFonts w:ascii="Times New Roman" w:hAnsi="Times New Roman" w:cs="Times New Roman"/>
          <w:sz w:val="28"/>
          <w:szCs w:val="28"/>
        </w:rPr>
        <w:t>String</w:t>
      </w:r>
      <w:proofErr w:type="spellEnd"/>
      <w:r w:rsidRPr="007F1600">
        <w:rPr>
          <w:rFonts w:ascii="Times New Roman" w:hAnsi="Times New Roman" w:cs="Times New Roman"/>
          <w:sz w:val="28"/>
          <w:szCs w:val="28"/>
        </w:rPr>
        <w:t xml:space="preserve">, Number, </w:t>
      </w:r>
      <w:proofErr w:type="spellStart"/>
      <w:r w:rsidRPr="007F1600">
        <w:rPr>
          <w:rFonts w:ascii="Times New Roman" w:hAnsi="Times New Roman" w:cs="Times New Roman"/>
          <w:sz w:val="28"/>
          <w:szCs w:val="28"/>
        </w:rPr>
        <w:t>Boolean</w:t>
      </w:r>
      <w:proofErr w:type="spellEnd"/>
      <w:r w:rsidRPr="007F1600">
        <w:rPr>
          <w:rFonts w:ascii="Times New Roman" w:hAnsi="Times New Roman" w:cs="Times New Roman"/>
          <w:sz w:val="28"/>
          <w:szCs w:val="28"/>
        </w:rPr>
        <w:t xml:space="preserve">, </w:t>
      </w:r>
      <w:proofErr w:type="spellStart"/>
      <w:r w:rsidRPr="007F1600">
        <w:rPr>
          <w:rFonts w:ascii="Times New Roman" w:hAnsi="Times New Roman" w:cs="Times New Roman"/>
          <w:sz w:val="28"/>
          <w:szCs w:val="28"/>
        </w:rPr>
        <w:t>Null</w:t>
      </w:r>
      <w:proofErr w:type="spellEnd"/>
      <w:r w:rsidRPr="007F1600">
        <w:rPr>
          <w:rFonts w:ascii="Times New Roman" w:hAnsi="Times New Roman" w:cs="Times New Roman"/>
          <w:sz w:val="28"/>
          <w:szCs w:val="28"/>
        </w:rPr>
        <w:t xml:space="preserve">. </w:t>
      </w:r>
      <w:proofErr w:type="spellStart"/>
      <w:r w:rsidRPr="007F1600">
        <w:rPr>
          <w:rFonts w:ascii="Times New Roman" w:hAnsi="Times New Roman" w:cs="Times New Roman"/>
          <w:sz w:val="28"/>
          <w:szCs w:val="28"/>
        </w:rPr>
        <w:t>True</w:t>
      </w:r>
      <w:proofErr w:type="spellEnd"/>
      <w:r w:rsidRPr="007F1600">
        <w:rPr>
          <w:rFonts w:ascii="Times New Roman" w:hAnsi="Times New Roman" w:cs="Times New Roman"/>
          <w:sz w:val="28"/>
          <w:szCs w:val="28"/>
        </w:rPr>
        <w:t xml:space="preserve"> и </w:t>
      </w:r>
      <w:proofErr w:type="spellStart"/>
      <w:r w:rsidRPr="007F1600">
        <w:rPr>
          <w:rFonts w:ascii="Times New Roman" w:hAnsi="Times New Roman" w:cs="Times New Roman"/>
          <w:sz w:val="28"/>
          <w:szCs w:val="28"/>
        </w:rPr>
        <w:t>False</w:t>
      </w:r>
      <w:proofErr w:type="spellEnd"/>
      <w:r w:rsidRPr="007F1600">
        <w:rPr>
          <w:rFonts w:ascii="Times New Roman" w:hAnsi="Times New Roman" w:cs="Times New Roman"/>
          <w:sz w:val="28"/>
          <w:szCs w:val="28"/>
        </w:rPr>
        <w:t xml:space="preserve"> также пишутся с большой буквы.</w:t>
      </w:r>
    </w:p>
    <w:p w14:paraId="1091F27C" w14:textId="77777777" w:rsidR="007F1600" w:rsidRPr="007F1600" w:rsidRDefault="007F1600" w:rsidP="007F1600">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Все имена членов, которыми обмениваются между Клиентом и Сервером и которые рассматриваются для сопоставления любого рода, должны рассматриваться с учетом регистра. Термины функция, метод и процедура могут считаться взаимозаменяемыми.</w:t>
      </w:r>
    </w:p>
    <w:p w14:paraId="4A10391E" w14:textId="77777777" w:rsidR="007F1600" w:rsidRPr="007F1600" w:rsidRDefault="007F1600" w:rsidP="007F1600">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 xml:space="preserve">Клиент определяется как источник объектов </w:t>
      </w:r>
      <w:proofErr w:type="spellStart"/>
      <w:r w:rsidRPr="007F1600">
        <w:rPr>
          <w:rFonts w:ascii="Times New Roman" w:hAnsi="Times New Roman" w:cs="Times New Roman"/>
          <w:sz w:val="28"/>
          <w:szCs w:val="28"/>
        </w:rPr>
        <w:t>Request</w:t>
      </w:r>
      <w:proofErr w:type="spellEnd"/>
      <w:r w:rsidRPr="007F1600">
        <w:rPr>
          <w:rFonts w:ascii="Times New Roman" w:hAnsi="Times New Roman" w:cs="Times New Roman"/>
          <w:sz w:val="28"/>
          <w:szCs w:val="28"/>
        </w:rPr>
        <w:t xml:space="preserve"> и обработчик объектов Response. </w:t>
      </w:r>
    </w:p>
    <w:p w14:paraId="6B6C04F8" w14:textId="77777777" w:rsidR="007F1600" w:rsidRPr="007F1600" w:rsidRDefault="007F1600" w:rsidP="007F1600">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 xml:space="preserve">Сервер определяется как источник объектов Response и обработчик объектов </w:t>
      </w:r>
      <w:proofErr w:type="spellStart"/>
      <w:r w:rsidRPr="007F1600">
        <w:rPr>
          <w:rFonts w:ascii="Times New Roman" w:hAnsi="Times New Roman" w:cs="Times New Roman"/>
          <w:sz w:val="28"/>
          <w:szCs w:val="28"/>
        </w:rPr>
        <w:t>Request</w:t>
      </w:r>
      <w:proofErr w:type="spellEnd"/>
      <w:r w:rsidRPr="007F1600">
        <w:rPr>
          <w:rFonts w:ascii="Times New Roman" w:hAnsi="Times New Roman" w:cs="Times New Roman"/>
          <w:sz w:val="28"/>
          <w:szCs w:val="28"/>
        </w:rPr>
        <w:t xml:space="preserve">. </w:t>
      </w:r>
    </w:p>
    <w:p w14:paraId="2A078C77" w14:textId="77777777" w:rsidR="007F1600" w:rsidRDefault="007F1600" w:rsidP="007F1600">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Одна реализация этой спецификации может легко заполнить обе эти роли, даже в одно и то же время, для других разных клиентов или одного и того же клиента. Эта спецификация не затрагивает этот уровень сложности.</w:t>
      </w:r>
    </w:p>
    <w:p w14:paraId="7EA47A22" w14:textId="77777777" w:rsidR="007F1600" w:rsidRPr="007F1600" w:rsidRDefault="007F1600" w:rsidP="007F1600">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Запрос объекта</w:t>
      </w:r>
    </w:p>
    <w:p w14:paraId="06EE6071" w14:textId="77777777" w:rsidR="007F1600" w:rsidRPr="007F1600" w:rsidRDefault="007F1600" w:rsidP="007F1600">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 xml:space="preserve">Вызов </w:t>
      </w:r>
      <w:proofErr w:type="spellStart"/>
      <w:r w:rsidRPr="007F1600">
        <w:rPr>
          <w:rFonts w:ascii="Times New Roman" w:hAnsi="Times New Roman" w:cs="Times New Roman"/>
          <w:sz w:val="28"/>
          <w:szCs w:val="28"/>
        </w:rPr>
        <w:t>rpc</w:t>
      </w:r>
      <w:proofErr w:type="spellEnd"/>
      <w:r w:rsidRPr="007F1600">
        <w:rPr>
          <w:rFonts w:ascii="Times New Roman" w:hAnsi="Times New Roman" w:cs="Times New Roman"/>
          <w:sz w:val="28"/>
          <w:szCs w:val="28"/>
        </w:rPr>
        <w:t xml:space="preserve"> представляется путем отправки объекта запроса на сервер. Объект </w:t>
      </w:r>
      <w:proofErr w:type="spellStart"/>
      <w:r w:rsidRPr="007F1600">
        <w:rPr>
          <w:rFonts w:ascii="Times New Roman" w:hAnsi="Times New Roman" w:cs="Times New Roman"/>
          <w:sz w:val="28"/>
          <w:szCs w:val="28"/>
        </w:rPr>
        <w:t>Request</w:t>
      </w:r>
      <w:proofErr w:type="spellEnd"/>
      <w:r w:rsidRPr="007F1600">
        <w:rPr>
          <w:rFonts w:ascii="Times New Roman" w:hAnsi="Times New Roman" w:cs="Times New Roman"/>
          <w:sz w:val="28"/>
          <w:szCs w:val="28"/>
        </w:rPr>
        <w:t xml:space="preserve"> имеет следующие члены:</w:t>
      </w:r>
    </w:p>
    <w:p w14:paraId="01F68CB9" w14:textId="77777777" w:rsidR="007F1600" w:rsidRPr="007F1600" w:rsidRDefault="007F1600" w:rsidP="007F1600">
      <w:pPr>
        <w:widowControl w:val="0"/>
        <w:autoSpaceDE w:val="0"/>
        <w:autoSpaceDN w:val="0"/>
        <w:adjustRightInd w:val="0"/>
        <w:ind w:firstLine="709"/>
        <w:jc w:val="both"/>
        <w:rPr>
          <w:rFonts w:ascii="Times New Roman" w:hAnsi="Times New Roman" w:cs="Times New Roman"/>
          <w:sz w:val="28"/>
          <w:szCs w:val="28"/>
        </w:rPr>
      </w:pPr>
      <w:proofErr w:type="spellStart"/>
      <w:r w:rsidRPr="007F1600">
        <w:rPr>
          <w:rFonts w:ascii="Times New Roman" w:hAnsi="Times New Roman" w:cs="Times New Roman"/>
          <w:sz w:val="28"/>
          <w:szCs w:val="28"/>
        </w:rPr>
        <w:t>Jsonrpc</w:t>
      </w:r>
      <w:proofErr w:type="spellEnd"/>
      <w:r>
        <w:rPr>
          <w:rFonts w:ascii="Times New Roman" w:hAnsi="Times New Roman" w:cs="Times New Roman"/>
          <w:sz w:val="28"/>
          <w:szCs w:val="28"/>
        </w:rPr>
        <w:t xml:space="preserve"> </w:t>
      </w:r>
      <w:r w:rsidRPr="007F1600">
        <w:rPr>
          <w:rFonts w:ascii="Times New Roman" w:hAnsi="Times New Roman" w:cs="Times New Roman"/>
          <w:sz w:val="28"/>
          <w:szCs w:val="28"/>
        </w:rPr>
        <w:t>Строка, указывающая версию протокола JSON-RPC. ДОЛЖЕН быть точно "2.0".</w:t>
      </w:r>
    </w:p>
    <w:p w14:paraId="6A813520" w14:textId="77777777" w:rsidR="007F1600" w:rsidRPr="007F1600" w:rsidRDefault="007F1600" w:rsidP="007F1600">
      <w:pPr>
        <w:widowControl w:val="0"/>
        <w:autoSpaceDE w:val="0"/>
        <w:autoSpaceDN w:val="0"/>
        <w:adjustRightInd w:val="0"/>
        <w:ind w:firstLine="709"/>
        <w:jc w:val="both"/>
        <w:rPr>
          <w:rFonts w:ascii="Times New Roman" w:hAnsi="Times New Roman" w:cs="Times New Roman"/>
          <w:sz w:val="28"/>
          <w:szCs w:val="28"/>
        </w:rPr>
      </w:pPr>
      <w:r>
        <w:rPr>
          <w:rFonts w:ascii="Times New Roman" w:hAnsi="Times New Roman" w:cs="Times New Roman"/>
          <w:sz w:val="28"/>
          <w:szCs w:val="28"/>
          <w:lang w:val="en-US"/>
        </w:rPr>
        <w:t>Method</w:t>
      </w:r>
      <w:r w:rsidRPr="007F1600">
        <w:rPr>
          <w:rFonts w:ascii="Times New Roman" w:hAnsi="Times New Roman" w:cs="Times New Roman"/>
          <w:sz w:val="28"/>
          <w:szCs w:val="28"/>
        </w:rPr>
        <w:t xml:space="preserve"> Строка, содержащая имя вызываемого метода. Имена методов, которые начинаются со слова </w:t>
      </w:r>
      <w:proofErr w:type="spellStart"/>
      <w:r w:rsidRPr="007F1600">
        <w:rPr>
          <w:rFonts w:ascii="Times New Roman" w:hAnsi="Times New Roman" w:cs="Times New Roman"/>
          <w:sz w:val="28"/>
          <w:szCs w:val="28"/>
        </w:rPr>
        <w:t>rpc</w:t>
      </w:r>
      <w:proofErr w:type="spellEnd"/>
      <w:r w:rsidRPr="007F1600">
        <w:rPr>
          <w:rFonts w:ascii="Times New Roman" w:hAnsi="Times New Roman" w:cs="Times New Roman"/>
          <w:sz w:val="28"/>
          <w:szCs w:val="28"/>
        </w:rPr>
        <w:t xml:space="preserve">, за которым следует символ точки (U + 002E или ASCII 46), зарезервированы для внутренних методов и расширений </w:t>
      </w:r>
      <w:proofErr w:type="spellStart"/>
      <w:r w:rsidRPr="007F1600">
        <w:rPr>
          <w:rFonts w:ascii="Times New Roman" w:hAnsi="Times New Roman" w:cs="Times New Roman"/>
          <w:sz w:val="28"/>
          <w:szCs w:val="28"/>
        </w:rPr>
        <w:t>rpc</w:t>
      </w:r>
      <w:proofErr w:type="spellEnd"/>
      <w:r w:rsidRPr="007F1600">
        <w:rPr>
          <w:rFonts w:ascii="Times New Roman" w:hAnsi="Times New Roman" w:cs="Times New Roman"/>
          <w:sz w:val="28"/>
          <w:szCs w:val="28"/>
        </w:rPr>
        <w:t xml:space="preserve"> и НЕ ДОЛЖНЫ использоваться ни для чего другого.</w:t>
      </w:r>
    </w:p>
    <w:p w14:paraId="79DFF500" w14:textId="77777777" w:rsidR="007F1600" w:rsidRPr="007F1600" w:rsidRDefault="007F1600" w:rsidP="007F1600">
      <w:pPr>
        <w:widowControl w:val="0"/>
        <w:autoSpaceDE w:val="0"/>
        <w:autoSpaceDN w:val="0"/>
        <w:adjustRightInd w:val="0"/>
        <w:ind w:firstLine="709"/>
        <w:jc w:val="both"/>
        <w:rPr>
          <w:rFonts w:ascii="Times New Roman" w:hAnsi="Times New Roman" w:cs="Times New Roman"/>
          <w:sz w:val="28"/>
          <w:szCs w:val="28"/>
        </w:rPr>
      </w:pPr>
      <w:proofErr w:type="spellStart"/>
      <w:r w:rsidRPr="007F1600">
        <w:rPr>
          <w:rFonts w:ascii="Times New Roman" w:hAnsi="Times New Roman" w:cs="Times New Roman"/>
          <w:bCs/>
          <w:color w:val="333333"/>
          <w:sz w:val="28"/>
          <w:szCs w:val="20"/>
          <w:shd w:val="clear" w:color="auto" w:fill="FFFFFF"/>
        </w:rPr>
        <w:t>Params</w:t>
      </w:r>
      <w:proofErr w:type="spellEnd"/>
      <w:r w:rsidRPr="007F1600">
        <w:rPr>
          <w:rFonts w:ascii="Times New Roman" w:hAnsi="Times New Roman" w:cs="Times New Roman"/>
          <w:sz w:val="28"/>
          <w:szCs w:val="28"/>
        </w:rPr>
        <w:t xml:space="preserve"> Структурированное значение, которое содержит значения параметров, которые будут использоваться во время вызова метода. Этот член МОЖЕТ быть опущен.</w:t>
      </w:r>
    </w:p>
    <w:p w14:paraId="1FC6F2D2" w14:textId="77777777" w:rsidR="007F1600" w:rsidRPr="00B20226" w:rsidRDefault="007F1600" w:rsidP="007F1600">
      <w:pPr>
        <w:widowControl w:val="0"/>
        <w:autoSpaceDE w:val="0"/>
        <w:autoSpaceDN w:val="0"/>
        <w:adjustRightInd w:val="0"/>
        <w:ind w:firstLine="709"/>
        <w:jc w:val="both"/>
        <w:rPr>
          <w:rFonts w:ascii="Times New Roman" w:hAnsi="Times New Roman" w:cs="Times New Roman"/>
          <w:sz w:val="28"/>
          <w:szCs w:val="28"/>
        </w:rPr>
      </w:pPr>
      <w:proofErr w:type="spellStart"/>
      <w:r w:rsidRPr="007F1600">
        <w:rPr>
          <w:rFonts w:ascii="Times New Roman" w:hAnsi="Times New Roman" w:cs="Times New Roman"/>
          <w:sz w:val="28"/>
          <w:szCs w:val="28"/>
        </w:rPr>
        <w:t>Id</w:t>
      </w:r>
      <w:proofErr w:type="spellEnd"/>
      <w:r w:rsidRPr="007F1600">
        <w:rPr>
          <w:rFonts w:ascii="Times New Roman" w:hAnsi="Times New Roman" w:cs="Times New Roman"/>
          <w:sz w:val="28"/>
          <w:szCs w:val="28"/>
        </w:rPr>
        <w:t xml:space="preserve"> Идентификатор, установленный Клиентом, который ДОЛЖЕН содержать значение </w:t>
      </w:r>
      <w:proofErr w:type="spellStart"/>
      <w:r w:rsidRPr="007F1600">
        <w:rPr>
          <w:rFonts w:ascii="Times New Roman" w:hAnsi="Times New Roman" w:cs="Times New Roman"/>
          <w:sz w:val="28"/>
          <w:szCs w:val="28"/>
        </w:rPr>
        <w:t>String</w:t>
      </w:r>
      <w:proofErr w:type="spellEnd"/>
      <w:r w:rsidRPr="007F1600">
        <w:rPr>
          <w:rFonts w:ascii="Times New Roman" w:hAnsi="Times New Roman" w:cs="Times New Roman"/>
          <w:sz w:val="28"/>
          <w:szCs w:val="28"/>
        </w:rPr>
        <w:t xml:space="preserve">, Number или NULL, если оно включено. Если он не включен, предполагается, что это уведомление. </w:t>
      </w:r>
    </w:p>
    <w:p w14:paraId="2E5E1278" w14:textId="77777777" w:rsidR="007F1600" w:rsidRPr="007F1600" w:rsidRDefault="007F1600" w:rsidP="007F1600">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Сервер ДОЛЖЕН ответить тем же значением в объекте Response, если он включен. Этот член используется для корреляции контекста между двумя объектами.</w:t>
      </w:r>
    </w:p>
    <w:p w14:paraId="69F75790" w14:textId="77777777" w:rsidR="007F1600" w:rsidRPr="007F1600" w:rsidRDefault="007F1600" w:rsidP="007F1600">
      <w:pPr>
        <w:widowControl w:val="0"/>
        <w:autoSpaceDE w:val="0"/>
        <w:autoSpaceDN w:val="0"/>
        <w:adjustRightInd w:val="0"/>
        <w:ind w:firstLine="709"/>
        <w:jc w:val="both"/>
        <w:rPr>
          <w:rFonts w:ascii="Times New Roman" w:hAnsi="Times New Roman" w:cs="Times New Roman"/>
          <w:sz w:val="28"/>
          <w:szCs w:val="28"/>
        </w:rPr>
      </w:pPr>
      <w:r w:rsidRPr="007F1600">
        <w:rPr>
          <w:rFonts w:ascii="Times New Roman" w:hAnsi="Times New Roman" w:cs="Times New Roman"/>
          <w:sz w:val="28"/>
          <w:szCs w:val="28"/>
        </w:rPr>
        <w:t xml:space="preserve">Использование </w:t>
      </w:r>
      <w:proofErr w:type="spellStart"/>
      <w:r w:rsidRPr="007F1600">
        <w:rPr>
          <w:rFonts w:ascii="Times New Roman" w:hAnsi="Times New Roman" w:cs="Times New Roman"/>
          <w:sz w:val="28"/>
          <w:szCs w:val="28"/>
        </w:rPr>
        <w:t>Null</w:t>
      </w:r>
      <w:proofErr w:type="spellEnd"/>
      <w:r w:rsidRPr="007F1600">
        <w:rPr>
          <w:rFonts w:ascii="Times New Roman" w:hAnsi="Times New Roman" w:cs="Times New Roman"/>
          <w:sz w:val="28"/>
          <w:szCs w:val="28"/>
        </w:rPr>
        <w:t xml:space="preserve"> в качестве значения для элемента </w:t>
      </w:r>
      <w:proofErr w:type="spellStart"/>
      <w:r w:rsidRPr="007F1600">
        <w:rPr>
          <w:rFonts w:ascii="Times New Roman" w:hAnsi="Times New Roman" w:cs="Times New Roman"/>
          <w:sz w:val="28"/>
          <w:szCs w:val="28"/>
        </w:rPr>
        <w:t>id</w:t>
      </w:r>
      <w:proofErr w:type="spellEnd"/>
      <w:r w:rsidRPr="007F1600">
        <w:rPr>
          <w:rFonts w:ascii="Times New Roman" w:hAnsi="Times New Roman" w:cs="Times New Roman"/>
          <w:sz w:val="28"/>
          <w:szCs w:val="28"/>
        </w:rPr>
        <w:t xml:space="preserve"> в объекте </w:t>
      </w:r>
      <w:proofErr w:type="spellStart"/>
      <w:r w:rsidRPr="007F1600">
        <w:rPr>
          <w:rFonts w:ascii="Times New Roman" w:hAnsi="Times New Roman" w:cs="Times New Roman"/>
          <w:sz w:val="28"/>
          <w:szCs w:val="28"/>
        </w:rPr>
        <w:t>Request</w:t>
      </w:r>
      <w:proofErr w:type="spellEnd"/>
      <w:r w:rsidRPr="007F1600">
        <w:rPr>
          <w:rFonts w:ascii="Times New Roman" w:hAnsi="Times New Roman" w:cs="Times New Roman"/>
          <w:sz w:val="28"/>
          <w:szCs w:val="28"/>
        </w:rPr>
        <w:t xml:space="preserve"> не рекомендуется, поскольку в данной спецификации используется значение </w:t>
      </w:r>
      <w:proofErr w:type="spellStart"/>
      <w:r w:rsidRPr="007F1600">
        <w:rPr>
          <w:rFonts w:ascii="Times New Roman" w:hAnsi="Times New Roman" w:cs="Times New Roman"/>
          <w:sz w:val="28"/>
          <w:szCs w:val="28"/>
        </w:rPr>
        <w:t>Null</w:t>
      </w:r>
      <w:proofErr w:type="spellEnd"/>
      <w:r w:rsidRPr="007F1600">
        <w:rPr>
          <w:rFonts w:ascii="Times New Roman" w:hAnsi="Times New Roman" w:cs="Times New Roman"/>
          <w:sz w:val="28"/>
          <w:szCs w:val="28"/>
        </w:rPr>
        <w:t xml:space="preserve"> для ответов с неизвестным идентификатором. Кроме того, поскольку JSON-RPC 1.0 использует значение идентификатора </w:t>
      </w:r>
      <w:proofErr w:type="spellStart"/>
      <w:r w:rsidRPr="007F1600">
        <w:rPr>
          <w:rFonts w:ascii="Times New Roman" w:hAnsi="Times New Roman" w:cs="Times New Roman"/>
          <w:sz w:val="28"/>
          <w:szCs w:val="28"/>
        </w:rPr>
        <w:t>Null</w:t>
      </w:r>
      <w:proofErr w:type="spellEnd"/>
      <w:r w:rsidRPr="007F1600">
        <w:rPr>
          <w:rFonts w:ascii="Times New Roman" w:hAnsi="Times New Roman" w:cs="Times New Roman"/>
          <w:sz w:val="28"/>
          <w:szCs w:val="28"/>
        </w:rPr>
        <w:t xml:space="preserve"> для уведомлений, это может вызвать путаницу при обработке.</w:t>
      </w:r>
    </w:p>
    <w:p w14:paraId="3210151E" w14:textId="77777777" w:rsidR="00D71EB3" w:rsidRPr="00E41137" w:rsidRDefault="007F1600" w:rsidP="00D71EB3">
      <w:pPr>
        <w:pStyle w:val="pw-post-body-paragraph"/>
        <w:shd w:val="clear" w:color="auto" w:fill="FFFFFF"/>
        <w:spacing w:before="480" w:beforeAutospacing="0" w:after="0" w:afterAutospacing="0" w:line="480" w:lineRule="atLeast"/>
        <w:rPr>
          <w:color w:val="292929"/>
          <w:spacing w:val="-1"/>
          <w:sz w:val="28"/>
          <w:szCs w:val="28"/>
        </w:rPr>
      </w:pPr>
      <w:r>
        <w:rPr>
          <w:sz w:val="28"/>
          <w:szCs w:val="28"/>
        </w:rPr>
        <w:br w:type="page"/>
      </w:r>
      <w:r w:rsidR="00D71EB3" w:rsidRPr="00E41137">
        <w:rPr>
          <w:rStyle w:val="ad"/>
          <w:color w:val="292929"/>
          <w:spacing w:val="-1"/>
          <w:sz w:val="28"/>
          <w:szCs w:val="28"/>
        </w:rPr>
        <w:lastRenderedPageBreak/>
        <w:t>Суть подхода достаточно примитивна</w:t>
      </w:r>
      <w:r w:rsidR="00D71EB3" w:rsidRPr="00E41137">
        <w:rPr>
          <w:color w:val="292929"/>
          <w:spacing w:val="-1"/>
          <w:sz w:val="28"/>
          <w:szCs w:val="28"/>
        </w:rPr>
        <w:br/>
        <w:t>Запрос включает в себя 4 поля:</w:t>
      </w:r>
    </w:p>
    <w:p w14:paraId="2E06DB05" w14:textId="77777777" w:rsidR="00D71EB3" w:rsidRPr="00E41137" w:rsidRDefault="00D71EB3" w:rsidP="00D71EB3">
      <w:pPr>
        <w:pStyle w:val="jk"/>
        <w:numPr>
          <w:ilvl w:val="0"/>
          <w:numId w:val="39"/>
        </w:numPr>
        <w:shd w:val="clear" w:color="auto" w:fill="FFFFFF"/>
        <w:spacing w:before="514" w:beforeAutospacing="0" w:after="0" w:afterAutospacing="0" w:line="420" w:lineRule="atLeast"/>
        <w:ind w:left="1170"/>
        <w:rPr>
          <w:color w:val="292929"/>
          <w:spacing w:val="-1"/>
          <w:sz w:val="28"/>
          <w:szCs w:val="28"/>
        </w:rPr>
      </w:pPr>
      <w:proofErr w:type="spellStart"/>
      <w:r w:rsidRPr="00E41137">
        <w:rPr>
          <w:color w:val="292929"/>
          <w:spacing w:val="-1"/>
          <w:sz w:val="28"/>
          <w:szCs w:val="28"/>
        </w:rPr>
        <w:t>jsonrpc</w:t>
      </w:r>
      <w:proofErr w:type="spellEnd"/>
      <w:r w:rsidRPr="00E41137">
        <w:rPr>
          <w:color w:val="292929"/>
          <w:spacing w:val="-1"/>
          <w:sz w:val="28"/>
          <w:szCs w:val="28"/>
        </w:rPr>
        <w:t xml:space="preserve"> — всегда будет “2.0”, указывает версию протокола.</w:t>
      </w:r>
    </w:p>
    <w:p w14:paraId="580D0E5B" w14:textId="77777777" w:rsidR="00D71EB3" w:rsidRPr="00E41137" w:rsidRDefault="00D71EB3" w:rsidP="00D71EB3">
      <w:pPr>
        <w:pStyle w:val="jk"/>
        <w:numPr>
          <w:ilvl w:val="0"/>
          <w:numId w:val="39"/>
        </w:numPr>
        <w:shd w:val="clear" w:color="auto" w:fill="FFFFFF"/>
        <w:spacing w:before="274" w:beforeAutospacing="0" w:after="0" w:afterAutospacing="0" w:line="420" w:lineRule="atLeast"/>
        <w:ind w:left="1170"/>
        <w:rPr>
          <w:color w:val="292929"/>
          <w:spacing w:val="-1"/>
          <w:sz w:val="28"/>
          <w:szCs w:val="28"/>
        </w:rPr>
      </w:pPr>
      <w:proofErr w:type="spellStart"/>
      <w:r w:rsidRPr="00E41137">
        <w:rPr>
          <w:color w:val="292929"/>
          <w:spacing w:val="-1"/>
          <w:sz w:val="28"/>
          <w:szCs w:val="28"/>
        </w:rPr>
        <w:t>method</w:t>
      </w:r>
      <w:proofErr w:type="spellEnd"/>
      <w:r w:rsidRPr="00E41137">
        <w:rPr>
          <w:color w:val="292929"/>
          <w:spacing w:val="-1"/>
          <w:sz w:val="28"/>
          <w:szCs w:val="28"/>
        </w:rPr>
        <w:t xml:space="preserve"> — название метода (функции), который нужно вызвать.</w:t>
      </w:r>
    </w:p>
    <w:p w14:paraId="07EC941A" w14:textId="77777777" w:rsidR="00D71EB3" w:rsidRPr="00E41137" w:rsidRDefault="00D71EB3" w:rsidP="00D71EB3">
      <w:pPr>
        <w:pStyle w:val="jk"/>
        <w:numPr>
          <w:ilvl w:val="0"/>
          <w:numId w:val="39"/>
        </w:numPr>
        <w:shd w:val="clear" w:color="auto" w:fill="FFFFFF"/>
        <w:spacing w:before="274" w:beforeAutospacing="0" w:after="0" w:afterAutospacing="0" w:line="420" w:lineRule="atLeast"/>
        <w:ind w:left="1170"/>
        <w:rPr>
          <w:color w:val="292929"/>
          <w:spacing w:val="-1"/>
          <w:sz w:val="28"/>
          <w:szCs w:val="28"/>
        </w:rPr>
      </w:pPr>
      <w:proofErr w:type="spellStart"/>
      <w:r w:rsidRPr="00E41137">
        <w:rPr>
          <w:color w:val="292929"/>
          <w:spacing w:val="-1"/>
          <w:sz w:val="28"/>
          <w:szCs w:val="28"/>
        </w:rPr>
        <w:t>params</w:t>
      </w:r>
      <w:proofErr w:type="spellEnd"/>
      <w:r w:rsidRPr="00E41137">
        <w:rPr>
          <w:color w:val="292929"/>
          <w:spacing w:val="-1"/>
          <w:sz w:val="28"/>
          <w:szCs w:val="28"/>
        </w:rPr>
        <w:t xml:space="preserve"> — опциональное поле, нагрузка к вызову (аргументы функции).</w:t>
      </w:r>
    </w:p>
    <w:p w14:paraId="19FA5129" w14:textId="77777777" w:rsidR="00D71EB3" w:rsidRPr="00E41137" w:rsidRDefault="00D71EB3" w:rsidP="00D71EB3">
      <w:pPr>
        <w:pStyle w:val="jk"/>
        <w:numPr>
          <w:ilvl w:val="0"/>
          <w:numId w:val="39"/>
        </w:numPr>
        <w:shd w:val="clear" w:color="auto" w:fill="FFFFFF"/>
        <w:spacing w:before="274" w:beforeAutospacing="0" w:after="0" w:afterAutospacing="0" w:line="420" w:lineRule="atLeast"/>
        <w:ind w:left="1170"/>
        <w:rPr>
          <w:color w:val="292929"/>
          <w:spacing w:val="-1"/>
          <w:sz w:val="28"/>
          <w:szCs w:val="28"/>
        </w:rPr>
      </w:pPr>
      <w:proofErr w:type="spellStart"/>
      <w:r w:rsidRPr="00E41137">
        <w:rPr>
          <w:color w:val="292929"/>
          <w:spacing w:val="-1"/>
          <w:sz w:val="28"/>
          <w:szCs w:val="28"/>
        </w:rPr>
        <w:t>id</w:t>
      </w:r>
      <w:proofErr w:type="spellEnd"/>
      <w:r w:rsidRPr="00E41137">
        <w:rPr>
          <w:color w:val="292929"/>
          <w:spacing w:val="-1"/>
          <w:sz w:val="28"/>
          <w:szCs w:val="28"/>
        </w:rPr>
        <w:t xml:space="preserve"> — опциональное поле, уникальный идентификатор вызова. Если вы хотите получить значение от вызванной функции, то вы должны сгенерировать </w:t>
      </w:r>
      <w:proofErr w:type="spellStart"/>
      <w:r w:rsidRPr="00E41137">
        <w:rPr>
          <w:color w:val="292929"/>
          <w:spacing w:val="-1"/>
          <w:sz w:val="28"/>
          <w:szCs w:val="28"/>
        </w:rPr>
        <w:t>id</w:t>
      </w:r>
      <w:proofErr w:type="spellEnd"/>
      <w:r w:rsidRPr="00E41137">
        <w:rPr>
          <w:color w:val="292929"/>
          <w:spacing w:val="-1"/>
          <w:sz w:val="28"/>
          <w:szCs w:val="28"/>
        </w:rPr>
        <w:t xml:space="preserve"> на стороне клиента и при ответе вы сможете понять, на какой именно вызов пришел ответ, сопоставив </w:t>
      </w:r>
      <w:proofErr w:type="spellStart"/>
      <w:r w:rsidRPr="00E41137">
        <w:rPr>
          <w:color w:val="292929"/>
          <w:spacing w:val="-1"/>
          <w:sz w:val="28"/>
          <w:szCs w:val="28"/>
        </w:rPr>
        <w:t>id</w:t>
      </w:r>
      <w:proofErr w:type="spellEnd"/>
      <w:r w:rsidRPr="00E41137">
        <w:rPr>
          <w:color w:val="292929"/>
          <w:spacing w:val="-1"/>
          <w:sz w:val="28"/>
          <w:szCs w:val="28"/>
        </w:rPr>
        <w:t xml:space="preserve"> ответа.</w:t>
      </w:r>
    </w:p>
    <w:p w14:paraId="33084FB6" w14:textId="77777777" w:rsidR="00D71EB3" w:rsidRPr="00E41137" w:rsidRDefault="00D71EB3" w:rsidP="00D71EB3">
      <w:pPr>
        <w:pStyle w:val="pw-post-body-paragraph"/>
        <w:shd w:val="clear" w:color="auto" w:fill="FFFFFF"/>
        <w:spacing w:before="480" w:beforeAutospacing="0" w:after="0" w:afterAutospacing="0" w:line="480" w:lineRule="atLeast"/>
        <w:rPr>
          <w:color w:val="292929"/>
          <w:spacing w:val="-1"/>
          <w:sz w:val="28"/>
          <w:szCs w:val="28"/>
        </w:rPr>
      </w:pPr>
      <w:r w:rsidRPr="00E41137">
        <w:rPr>
          <w:color w:val="292929"/>
          <w:spacing w:val="-1"/>
          <w:sz w:val="28"/>
          <w:szCs w:val="28"/>
        </w:rPr>
        <w:t xml:space="preserve">Если вы не отправили </w:t>
      </w:r>
      <w:proofErr w:type="spellStart"/>
      <w:r w:rsidRPr="00E41137">
        <w:rPr>
          <w:color w:val="292929"/>
          <w:spacing w:val="-1"/>
          <w:sz w:val="28"/>
          <w:szCs w:val="28"/>
        </w:rPr>
        <w:t>id</w:t>
      </w:r>
      <w:proofErr w:type="spellEnd"/>
      <w:r w:rsidRPr="00E41137">
        <w:rPr>
          <w:color w:val="292929"/>
          <w:spacing w:val="-1"/>
          <w:sz w:val="28"/>
          <w:szCs w:val="28"/>
        </w:rPr>
        <w:t>, то это означает, что ответ вас не интересует и от сервера вы ничего не получите. Такой вызов называется нотификацией.</w:t>
      </w:r>
    </w:p>
    <w:p w14:paraId="60E6CD56" w14:textId="77777777" w:rsidR="00D71EB3" w:rsidRPr="00E41137" w:rsidRDefault="00D71EB3" w:rsidP="00D71EB3">
      <w:pPr>
        <w:pStyle w:val="pw-post-body-paragraph"/>
        <w:shd w:val="clear" w:color="auto" w:fill="FFFFFF"/>
        <w:spacing w:before="480" w:beforeAutospacing="0" w:after="0" w:afterAutospacing="0" w:line="480" w:lineRule="atLeast"/>
        <w:rPr>
          <w:color w:val="292929"/>
          <w:spacing w:val="-1"/>
          <w:sz w:val="28"/>
          <w:szCs w:val="28"/>
        </w:rPr>
      </w:pPr>
      <w:r w:rsidRPr="00E41137">
        <w:rPr>
          <w:rStyle w:val="ad"/>
          <w:color w:val="292929"/>
          <w:spacing w:val="-1"/>
          <w:sz w:val="28"/>
          <w:szCs w:val="28"/>
        </w:rPr>
        <w:t>Ответ может иметь следующие поля</w:t>
      </w:r>
      <w:r w:rsidRPr="00E41137">
        <w:rPr>
          <w:color w:val="292929"/>
          <w:spacing w:val="-1"/>
          <w:sz w:val="28"/>
          <w:szCs w:val="28"/>
        </w:rPr>
        <w:t>:</w:t>
      </w:r>
    </w:p>
    <w:p w14:paraId="11603C61" w14:textId="77777777" w:rsidR="00D71EB3" w:rsidRPr="00E41137" w:rsidRDefault="00D71EB3" w:rsidP="00D71EB3">
      <w:pPr>
        <w:pStyle w:val="jk"/>
        <w:numPr>
          <w:ilvl w:val="0"/>
          <w:numId w:val="40"/>
        </w:numPr>
        <w:shd w:val="clear" w:color="auto" w:fill="FFFFFF"/>
        <w:spacing w:before="514" w:beforeAutospacing="0" w:after="0" w:afterAutospacing="0" w:line="420" w:lineRule="atLeast"/>
        <w:ind w:left="1170"/>
        <w:rPr>
          <w:color w:val="292929"/>
          <w:spacing w:val="-1"/>
          <w:sz w:val="28"/>
          <w:szCs w:val="28"/>
        </w:rPr>
      </w:pPr>
      <w:proofErr w:type="spellStart"/>
      <w:r w:rsidRPr="00E41137">
        <w:rPr>
          <w:color w:val="292929"/>
          <w:spacing w:val="-1"/>
          <w:sz w:val="28"/>
          <w:szCs w:val="28"/>
        </w:rPr>
        <w:t>jsonrpc</w:t>
      </w:r>
      <w:proofErr w:type="spellEnd"/>
      <w:r w:rsidRPr="00E41137">
        <w:rPr>
          <w:color w:val="292929"/>
          <w:spacing w:val="-1"/>
          <w:sz w:val="28"/>
          <w:szCs w:val="28"/>
        </w:rPr>
        <w:t xml:space="preserve"> — всегда будет “2.0”, указывает версию протокола.</w:t>
      </w:r>
    </w:p>
    <w:p w14:paraId="33F90A70" w14:textId="77777777" w:rsidR="00D71EB3" w:rsidRPr="00E41137" w:rsidRDefault="00D71EB3" w:rsidP="00D71EB3">
      <w:pPr>
        <w:pStyle w:val="jk"/>
        <w:numPr>
          <w:ilvl w:val="0"/>
          <w:numId w:val="40"/>
        </w:numPr>
        <w:shd w:val="clear" w:color="auto" w:fill="FFFFFF"/>
        <w:spacing w:before="274" w:beforeAutospacing="0" w:after="0" w:afterAutospacing="0" w:line="420" w:lineRule="atLeast"/>
        <w:ind w:left="1170"/>
        <w:rPr>
          <w:color w:val="292929"/>
          <w:spacing w:val="-1"/>
          <w:sz w:val="28"/>
          <w:szCs w:val="28"/>
        </w:rPr>
      </w:pPr>
      <w:proofErr w:type="spellStart"/>
      <w:r w:rsidRPr="00E41137">
        <w:rPr>
          <w:color w:val="292929"/>
          <w:spacing w:val="-1"/>
          <w:sz w:val="28"/>
          <w:szCs w:val="28"/>
        </w:rPr>
        <w:t>result</w:t>
      </w:r>
      <w:proofErr w:type="spellEnd"/>
      <w:r w:rsidRPr="00E41137">
        <w:rPr>
          <w:color w:val="292929"/>
          <w:spacing w:val="-1"/>
          <w:sz w:val="28"/>
          <w:szCs w:val="28"/>
        </w:rPr>
        <w:t xml:space="preserve"> — тело ответа (возвращаемое значение функции).</w:t>
      </w:r>
    </w:p>
    <w:p w14:paraId="7412432D" w14:textId="77777777" w:rsidR="00D71EB3" w:rsidRPr="00E41137" w:rsidRDefault="00D71EB3" w:rsidP="00D71EB3">
      <w:pPr>
        <w:pStyle w:val="jk"/>
        <w:numPr>
          <w:ilvl w:val="0"/>
          <w:numId w:val="40"/>
        </w:numPr>
        <w:shd w:val="clear" w:color="auto" w:fill="FFFFFF"/>
        <w:spacing w:before="274" w:beforeAutospacing="0" w:after="0" w:afterAutospacing="0" w:line="420" w:lineRule="atLeast"/>
        <w:ind w:left="1170"/>
        <w:rPr>
          <w:color w:val="292929"/>
          <w:spacing w:val="-1"/>
          <w:sz w:val="28"/>
          <w:szCs w:val="28"/>
        </w:rPr>
      </w:pPr>
      <w:proofErr w:type="spellStart"/>
      <w:r w:rsidRPr="00E41137">
        <w:rPr>
          <w:color w:val="292929"/>
          <w:spacing w:val="-1"/>
          <w:sz w:val="28"/>
          <w:szCs w:val="28"/>
        </w:rPr>
        <w:t>id</w:t>
      </w:r>
      <w:proofErr w:type="spellEnd"/>
      <w:r w:rsidRPr="00E41137">
        <w:rPr>
          <w:color w:val="292929"/>
          <w:spacing w:val="-1"/>
          <w:sz w:val="28"/>
          <w:szCs w:val="28"/>
        </w:rPr>
        <w:t xml:space="preserve"> — уникальный идентификатор ответа. Он нужен для того, чтобы клиент мог сопоставить, на какой запрос он получил ответ.</w:t>
      </w:r>
    </w:p>
    <w:p w14:paraId="7BA8030A" w14:textId="77777777" w:rsidR="00D71EB3" w:rsidRPr="00E41137" w:rsidRDefault="00D71EB3" w:rsidP="00D71EB3">
      <w:pPr>
        <w:pStyle w:val="jk"/>
        <w:numPr>
          <w:ilvl w:val="0"/>
          <w:numId w:val="40"/>
        </w:numPr>
        <w:shd w:val="clear" w:color="auto" w:fill="FFFFFF"/>
        <w:spacing w:before="274" w:beforeAutospacing="0" w:after="0" w:afterAutospacing="0" w:line="420" w:lineRule="atLeast"/>
        <w:ind w:left="1170"/>
        <w:rPr>
          <w:color w:val="292929"/>
          <w:spacing w:val="-1"/>
          <w:sz w:val="28"/>
          <w:szCs w:val="28"/>
        </w:rPr>
      </w:pPr>
      <w:proofErr w:type="spellStart"/>
      <w:r w:rsidRPr="00E41137">
        <w:rPr>
          <w:color w:val="292929"/>
          <w:spacing w:val="-1"/>
          <w:sz w:val="28"/>
          <w:szCs w:val="28"/>
        </w:rPr>
        <w:t>error</w:t>
      </w:r>
      <w:proofErr w:type="spellEnd"/>
      <w:r w:rsidRPr="00E41137">
        <w:rPr>
          <w:color w:val="292929"/>
          <w:spacing w:val="-1"/>
          <w:sz w:val="28"/>
          <w:szCs w:val="28"/>
        </w:rPr>
        <w:t xml:space="preserve"> — в случае ошибки вместо </w:t>
      </w:r>
      <w:proofErr w:type="spellStart"/>
      <w:r w:rsidRPr="00E41137">
        <w:rPr>
          <w:color w:val="292929"/>
          <w:spacing w:val="-1"/>
          <w:sz w:val="28"/>
          <w:szCs w:val="28"/>
        </w:rPr>
        <w:t>result</w:t>
      </w:r>
      <w:proofErr w:type="spellEnd"/>
      <w:r w:rsidRPr="00E41137">
        <w:rPr>
          <w:color w:val="292929"/>
          <w:spacing w:val="-1"/>
          <w:sz w:val="28"/>
          <w:szCs w:val="28"/>
        </w:rPr>
        <w:t xml:space="preserve">, вы получите поле </w:t>
      </w:r>
      <w:proofErr w:type="spellStart"/>
      <w:r w:rsidRPr="00E41137">
        <w:rPr>
          <w:color w:val="292929"/>
          <w:spacing w:val="-1"/>
          <w:sz w:val="28"/>
          <w:szCs w:val="28"/>
        </w:rPr>
        <w:t>error</w:t>
      </w:r>
      <w:proofErr w:type="spellEnd"/>
      <w:r w:rsidRPr="00E41137">
        <w:rPr>
          <w:color w:val="292929"/>
          <w:spacing w:val="-1"/>
          <w:sz w:val="28"/>
          <w:szCs w:val="28"/>
        </w:rPr>
        <w:t xml:space="preserve">, содержащее в себе </w:t>
      </w:r>
      <w:proofErr w:type="spellStart"/>
      <w:r w:rsidRPr="00E41137">
        <w:rPr>
          <w:color w:val="292929"/>
          <w:spacing w:val="-1"/>
          <w:sz w:val="28"/>
          <w:szCs w:val="28"/>
        </w:rPr>
        <w:t>code</w:t>
      </w:r>
      <w:proofErr w:type="spellEnd"/>
      <w:r w:rsidRPr="00E41137">
        <w:rPr>
          <w:color w:val="292929"/>
          <w:spacing w:val="-1"/>
          <w:sz w:val="28"/>
          <w:szCs w:val="28"/>
        </w:rPr>
        <w:t xml:space="preserve"> (код ответа: по протоколу их может быть шесть) и </w:t>
      </w:r>
      <w:proofErr w:type="spellStart"/>
      <w:r w:rsidRPr="00E41137">
        <w:rPr>
          <w:color w:val="292929"/>
          <w:spacing w:val="-1"/>
          <w:sz w:val="28"/>
          <w:szCs w:val="28"/>
        </w:rPr>
        <w:t>message</w:t>
      </w:r>
      <w:proofErr w:type="spellEnd"/>
      <w:r w:rsidRPr="00E41137">
        <w:rPr>
          <w:color w:val="292929"/>
          <w:spacing w:val="-1"/>
          <w:sz w:val="28"/>
          <w:szCs w:val="28"/>
        </w:rPr>
        <w:t xml:space="preserve"> (</w:t>
      </w:r>
      <w:proofErr w:type="spellStart"/>
      <w:r w:rsidRPr="00E41137">
        <w:rPr>
          <w:color w:val="292929"/>
          <w:spacing w:val="-1"/>
          <w:sz w:val="28"/>
          <w:szCs w:val="28"/>
        </w:rPr>
        <w:t>человекопонятное</w:t>
      </w:r>
      <w:proofErr w:type="spellEnd"/>
      <w:r w:rsidRPr="00E41137">
        <w:rPr>
          <w:color w:val="292929"/>
          <w:spacing w:val="-1"/>
          <w:sz w:val="28"/>
          <w:szCs w:val="28"/>
        </w:rPr>
        <w:t xml:space="preserve"> описание ошибки).</w:t>
      </w:r>
    </w:p>
    <w:p w14:paraId="778993D6" w14:textId="77777777" w:rsidR="00D71EB3" w:rsidRPr="00E41137" w:rsidRDefault="00D71EB3" w:rsidP="00D71EB3">
      <w:pPr>
        <w:pStyle w:val="2"/>
        <w:shd w:val="clear" w:color="auto" w:fill="FFFFFF"/>
        <w:spacing w:before="569" w:line="360" w:lineRule="atLeast"/>
        <w:rPr>
          <w:rFonts w:ascii="Times New Roman" w:hAnsi="Times New Roman" w:cs="Times New Roman"/>
          <w:color w:val="292929"/>
          <w:sz w:val="28"/>
          <w:szCs w:val="28"/>
        </w:rPr>
      </w:pPr>
      <w:r w:rsidRPr="00E41137">
        <w:rPr>
          <w:rFonts w:ascii="Times New Roman" w:hAnsi="Times New Roman" w:cs="Times New Roman"/>
          <w:color w:val="292929"/>
          <w:sz w:val="28"/>
          <w:szCs w:val="28"/>
        </w:rPr>
        <w:t xml:space="preserve">Вишенка на торте — это </w:t>
      </w:r>
      <w:proofErr w:type="spellStart"/>
      <w:r w:rsidRPr="00E41137">
        <w:rPr>
          <w:rFonts w:ascii="Times New Roman" w:hAnsi="Times New Roman" w:cs="Times New Roman"/>
          <w:color w:val="292929"/>
          <w:sz w:val="28"/>
          <w:szCs w:val="28"/>
        </w:rPr>
        <w:t>Batch</w:t>
      </w:r>
      <w:proofErr w:type="spellEnd"/>
      <w:r w:rsidRPr="00E41137">
        <w:rPr>
          <w:rFonts w:ascii="Times New Roman" w:hAnsi="Times New Roman" w:cs="Times New Roman"/>
          <w:color w:val="292929"/>
          <w:sz w:val="28"/>
          <w:szCs w:val="28"/>
        </w:rPr>
        <w:t>-запрос!</w:t>
      </w:r>
    </w:p>
    <w:p w14:paraId="73F966A9" w14:textId="77777777" w:rsidR="00D71EB3" w:rsidRPr="00E41137" w:rsidRDefault="00D71EB3" w:rsidP="00D71EB3">
      <w:pPr>
        <w:pStyle w:val="pw-post-body-paragraph"/>
        <w:shd w:val="clear" w:color="auto" w:fill="FFFFFF"/>
        <w:spacing w:before="206" w:beforeAutospacing="0" w:after="0" w:afterAutospacing="0" w:line="480" w:lineRule="atLeast"/>
        <w:rPr>
          <w:color w:val="292929"/>
          <w:spacing w:val="-1"/>
          <w:sz w:val="28"/>
          <w:szCs w:val="28"/>
        </w:rPr>
      </w:pPr>
      <w:r w:rsidRPr="00E41137">
        <w:rPr>
          <w:color w:val="292929"/>
          <w:spacing w:val="-1"/>
          <w:sz w:val="28"/>
          <w:szCs w:val="28"/>
        </w:rPr>
        <w:t xml:space="preserve">Это означает, что мы можем слепить несколько отдельных </w:t>
      </w:r>
      <w:proofErr w:type="spellStart"/>
      <w:r w:rsidRPr="00E41137">
        <w:rPr>
          <w:color w:val="292929"/>
          <w:spacing w:val="-1"/>
          <w:sz w:val="28"/>
          <w:szCs w:val="28"/>
        </w:rPr>
        <w:t>ajax</w:t>
      </w:r>
      <w:proofErr w:type="spellEnd"/>
      <w:r w:rsidRPr="00E41137">
        <w:rPr>
          <w:color w:val="292929"/>
          <w:spacing w:val="-1"/>
          <w:sz w:val="28"/>
          <w:szCs w:val="28"/>
        </w:rPr>
        <w:t xml:space="preserve"> запросов в один и отдать его серверу в виде массива запросов. А при получении по заданным </w:t>
      </w:r>
      <w:proofErr w:type="spellStart"/>
      <w:r w:rsidRPr="00E41137">
        <w:rPr>
          <w:color w:val="292929"/>
          <w:spacing w:val="-1"/>
          <w:sz w:val="28"/>
          <w:szCs w:val="28"/>
        </w:rPr>
        <w:t>id</w:t>
      </w:r>
      <w:proofErr w:type="spellEnd"/>
      <w:r w:rsidRPr="00E41137">
        <w:rPr>
          <w:color w:val="292929"/>
          <w:spacing w:val="-1"/>
          <w:sz w:val="28"/>
          <w:szCs w:val="28"/>
        </w:rPr>
        <w:t xml:space="preserve"> мы поймем, на какой запрос получили ответ.</w:t>
      </w:r>
    </w:p>
    <w:p w14:paraId="41E44D37" w14:textId="77777777" w:rsidR="00D71EB3" w:rsidRPr="00E41137" w:rsidRDefault="00D71EB3" w:rsidP="00D71EB3">
      <w:pPr>
        <w:pStyle w:val="2"/>
        <w:shd w:val="clear" w:color="auto" w:fill="FFFFFF"/>
        <w:spacing w:before="569" w:line="360" w:lineRule="atLeast"/>
        <w:rPr>
          <w:rFonts w:ascii="Times New Roman" w:hAnsi="Times New Roman" w:cs="Times New Roman"/>
          <w:color w:val="292929"/>
          <w:sz w:val="28"/>
          <w:szCs w:val="28"/>
        </w:rPr>
      </w:pPr>
      <w:r w:rsidRPr="00E41137">
        <w:rPr>
          <w:rFonts w:ascii="Times New Roman" w:hAnsi="Times New Roman" w:cs="Times New Roman"/>
          <w:color w:val="292929"/>
          <w:sz w:val="28"/>
          <w:szCs w:val="28"/>
        </w:rPr>
        <w:lastRenderedPageBreak/>
        <w:t>Небольшая тонкость!</w:t>
      </w:r>
    </w:p>
    <w:p w14:paraId="6E731F81" w14:textId="77777777" w:rsidR="00D71EB3" w:rsidRPr="00E41137" w:rsidRDefault="00D71EB3" w:rsidP="00D71EB3">
      <w:pPr>
        <w:pStyle w:val="pw-post-body-paragraph"/>
        <w:shd w:val="clear" w:color="auto" w:fill="FFFFFF"/>
        <w:spacing w:before="206" w:beforeAutospacing="0" w:after="0" w:afterAutospacing="0" w:line="480" w:lineRule="atLeast"/>
        <w:rPr>
          <w:color w:val="292929"/>
          <w:spacing w:val="-1"/>
          <w:sz w:val="28"/>
          <w:szCs w:val="28"/>
        </w:rPr>
      </w:pPr>
      <w:r w:rsidRPr="00E41137">
        <w:rPr>
          <w:color w:val="292929"/>
          <w:spacing w:val="-1"/>
          <w:sz w:val="28"/>
          <w:szCs w:val="28"/>
        </w:rPr>
        <w:t>Учтите, что по протоколу сервер не гарантирует последовательность элементов в ответе, например:</w:t>
      </w:r>
    </w:p>
    <w:p w14:paraId="518C809D" w14:textId="77777777" w:rsidR="00D71EB3" w:rsidRPr="00E41137" w:rsidRDefault="00D71EB3" w:rsidP="00D71EB3">
      <w:pPr>
        <w:pStyle w:val="pw-post-body-paragraph"/>
        <w:shd w:val="clear" w:color="auto" w:fill="FFFFFF"/>
        <w:spacing w:before="480" w:beforeAutospacing="0" w:after="0" w:afterAutospacing="0" w:line="480" w:lineRule="atLeast"/>
        <w:rPr>
          <w:color w:val="292929"/>
          <w:spacing w:val="-1"/>
          <w:sz w:val="28"/>
          <w:szCs w:val="28"/>
        </w:rPr>
      </w:pPr>
      <w:r w:rsidRPr="00E41137">
        <w:rPr>
          <w:color w:val="292929"/>
          <w:spacing w:val="-1"/>
          <w:sz w:val="28"/>
          <w:szCs w:val="28"/>
        </w:rPr>
        <w:t>&gt; [{id:1}, {id:2}, {id:3}]</w:t>
      </w:r>
      <w:r w:rsidRPr="00E41137">
        <w:rPr>
          <w:color w:val="292929"/>
          <w:spacing w:val="-1"/>
          <w:sz w:val="28"/>
          <w:szCs w:val="28"/>
        </w:rPr>
        <w:br/>
        <w:t>&lt;-[{id:2}, {id:1}, {id:3},]</w:t>
      </w:r>
    </w:p>
    <w:p w14:paraId="162EDE7B" w14:textId="77777777" w:rsidR="00D71EB3" w:rsidRPr="00E41137" w:rsidRDefault="00D71EB3" w:rsidP="00D71EB3">
      <w:pPr>
        <w:pStyle w:val="pw-post-body-paragraph"/>
        <w:shd w:val="clear" w:color="auto" w:fill="FFFFFF"/>
        <w:spacing w:before="480" w:beforeAutospacing="0" w:after="0" w:afterAutospacing="0" w:line="480" w:lineRule="atLeast"/>
        <w:rPr>
          <w:color w:val="292929"/>
          <w:spacing w:val="-1"/>
          <w:sz w:val="28"/>
          <w:szCs w:val="28"/>
        </w:rPr>
      </w:pPr>
      <w:r w:rsidRPr="00E41137">
        <w:rPr>
          <w:color w:val="292929"/>
          <w:spacing w:val="-1"/>
          <w:sz w:val="28"/>
          <w:szCs w:val="28"/>
        </w:rPr>
        <w:t>Будет считаться вполне нормальным ответом, т.к. время выполнения функций разное, и сервер заполняет массив ответами по мере их асинхронного выполнения.</w:t>
      </w:r>
    </w:p>
    <w:p w14:paraId="1F19C730" w14:textId="77777777" w:rsidR="00D71EB3" w:rsidRPr="00E41137" w:rsidRDefault="00D71EB3" w:rsidP="00D71EB3">
      <w:pPr>
        <w:pStyle w:val="pw-post-body-paragraph"/>
        <w:shd w:val="clear" w:color="auto" w:fill="FFFFFF"/>
        <w:spacing w:before="480" w:beforeAutospacing="0" w:after="0" w:afterAutospacing="0" w:line="480" w:lineRule="atLeast"/>
        <w:rPr>
          <w:color w:val="292929"/>
          <w:spacing w:val="-1"/>
          <w:sz w:val="28"/>
          <w:szCs w:val="28"/>
        </w:rPr>
      </w:pPr>
      <w:r w:rsidRPr="00E41137">
        <w:rPr>
          <w:color w:val="292929"/>
          <w:spacing w:val="-1"/>
          <w:sz w:val="28"/>
          <w:szCs w:val="28"/>
        </w:rPr>
        <w:t xml:space="preserve">Поэтому клиент сам должен </w:t>
      </w:r>
      <w:proofErr w:type="spellStart"/>
      <w:r w:rsidRPr="00E41137">
        <w:rPr>
          <w:color w:val="292929"/>
          <w:spacing w:val="-1"/>
          <w:sz w:val="28"/>
          <w:szCs w:val="28"/>
        </w:rPr>
        <w:t>промапить</w:t>
      </w:r>
      <w:proofErr w:type="spellEnd"/>
      <w:r w:rsidRPr="00E41137">
        <w:rPr>
          <w:color w:val="292929"/>
          <w:spacing w:val="-1"/>
          <w:sz w:val="28"/>
          <w:szCs w:val="28"/>
        </w:rPr>
        <w:t xml:space="preserve"> ответ и сопоставить </w:t>
      </w:r>
      <w:proofErr w:type="spellStart"/>
      <w:r w:rsidRPr="00E41137">
        <w:rPr>
          <w:color w:val="292929"/>
          <w:spacing w:val="-1"/>
          <w:sz w:val="28"/>
          <w:szCs w:val="28"/>
        </w:rPr>
        <w:t>id</w:t>
      </w:r>
      <w:proofErr w:type="spellEnd"/>
      <w:r w:rsidRPr="00E41137">
        <w:rPr>
          <w:color w:val="292929"/>
          <w:spacing w:val="-1"/>
          <w:sz w:val="28"/>
          <w:szCs w:val="28"/>
        </w:rPr>
        <w:t xml:space="preserve"> каждого элемента в ответе с запросом.</w:t>
      </w:r>
    </w:p>
    <w:p w14:paraId="50E72493" w14:textId="3AFB4040" w:rsidR="007F1600" w:rsidRDefault="007F1600" w:rsidP="007F1600">
      <w:pPr>
        <w:widowControl w:val="0"/>
        <w:autoSpaceDE w:val="0"/>
        <w:autoSpaceDN w:val="0"/>
        <w:adjustRightInd w:val="0"/>
        <w:ind w:firstLine="709"/>
        <w:jc w:val="both"/>
        <w:rPr>
          <w:rFonts w:ascii="Times New Roman" w:hAnsi="Times New Roman" w:cs="Times New Roman"/>
          <w:sz w:val="28"/>
          <w:szCs w:val="28"/>
        </w:rPr>
      </w:pPr>
    </w:p>
    <w:p w14:paraId="4E72FF82" w14:textId="79C0B71C" w:rsidR="007F1600" w:rsidRPr="0029045D" w:rsidRDefault="007F1600" w:rsidP="0029045D">
      <w:pPr>
        <w:pStyle w:val="a3"/>
        <w:widowControl w:val="0"/>
        <w:numPr>
          <w:ilvl w:val="0"/>
          <w:numId w:val="54"/>
        </w:numPr>
        <w:autoSpaceDE w:val="0"/>
        <w:autoSpaceDN w:val="0"/>
        <w:adjustRightInd w:val="0"/>
        <w:jc w:val="center"/>
        <w:rPr>
          <w:rFonts w:ascii="Times" w:hAnsi="Times" w:cs="Times"/>
          <w:b/>
          <w:bCs/>
          <w:kern w:val="1"/>
          <w:sz w:val="28"/>
          <w:szCs w:val="28"/>
        </w:rPr>
      </w:pPr>
      <w:proofErr w:type="spellStart"/>
      <w:r w:rsidRPr="0029045D">
        <w:rPr>
          <w:rFonts w:ascii="Times" w:hAnsi="Times" w:cs="Times"/>
          <w:b/>
          <w:bCs/>
          <w:kern w:val="1"/>
          <w:sz w:val="28"/>
          <w:szCs w:val="28"/>
        </w:rPr>
        <w:t>Микросервисы</w:t>
      </w:r>
      <w:proofErr w:type="spellEnd"/>
      <w:r w:rsidRPr="0029045D">
        <w:rPr>
          <w:rFonts w:ascii="Times" w:hAnsi="Times" w:cs="Times"/>
          <w:b/>
          <w:bCs/>
          <w:kern w:val="1"/>
          <w:sz w:val="28"/>
          <w:szCs w:val="28"/>
        </w:rPr>
        <w:t xml:space="preserve">: </w:t>
      </w:r>
      <w:proofErr w:type="spellStart"/>
      <w:r w:rsidRPr="0029045D">
        <w:rPr>
          <w:rFonts w:ascii="Times" w:hAnsi="Times" w:cs="Times"/>
          <w:b/>
          <w:bCs/>
          <w:kern w:val="1"/>
          <w:sz w:val="28"/>
          <w:szCs w:val="28"/>
          <w:highlight w:val="green"/>
        </w:rPr>
        <w:t>микросервисная</w:t>
      </w:r>
      <w:proofErr w:type="spellEnd"/>
      <w:r w:rsidRPr="0029045D">
        <w:rPr>
          <w:rFonts w:ascii="Times" w:hAnsi="Times" w:cs="Times"/>
          <w:b/>
          <w:bCs/>
          <w:kern w:val="1"/>
          <w:sz w:val="28"/>
          <w:szCs w:val="28"/>
          <w:highlight w:val="green"/>
        </w:rPr>
        <w:t xml:space="preserve"> </w:t>
      </w:r>
      <w:proofErr w:type="gramStart"/>
      <w:r w:rsidRPr="0029045D">
        <w:rPr>
          <w:rFonts w:ascii="Times" w:hAnsi="Times" w:cs="Times"/>
          <w:b/>
          <w:bCs/>
          <w:kern w:val="1"/>
          <w:sz w:val="28"/>
          <w:szCs w:val="28"/>
          <w:highlight w:val="green"/>
        </w:rPr>
        <w:t>архитектура</w:t>
      </w:r>
      <w:r w:rsidRPr="0029045D">
        <w:rPr>
          <w:rFonts w:ascii="Times" w:hAnsi="Times" w:cs="Times"/>
          <w:b/>
          <w:bCs/>
          <w:kern w:val="1"/>
          <w:sz w:val="28"/>
          <w:szCs w:val="28"/>
        </w:rPr>
        <w:t xml:space="preserve">,  </w:t>
      </w:r>
      <w:r w:rsidRPr="0029045D">
        <w:rPr>
          <w:rFonts w:ascii="Times" w:hAnsi="Times" w:cs="Times"/>
          <w:b/>
          <w:bCs/>
          <w:kern w:val="1"/>
          <w:sz w:val="28"/>
          <w:szCs w:val="28"/>
          <w:highlight w:val="green"/>
        </w:rPr>
        <w:t>определение</w:t>
      </w:r>
      <w:proofErr w:type="gramEnd"/>
      <w:r w:rsidRPr="0029045D">
        <w:rPr>
          <w:rFonts w:ascii="Times" w:hAnsi="Times" w:cs="Times"/>
          <w:b/>
          <w:bCs/>
          <w:kern w:val="1"/>
          <w:sz w:val="28"/>
          <w:szCs w:val="28"/>
          <w:highlight w:val="green"/>
        </w:rPr>
        <w:t xml:space="preserve"> </w:t>
      </w:r>
      <w:proofErr w:type="spellStart"/>
      <w:r w:rsidRPr="0029045D">
        <w:rPr>
          <w:rFonts w:ascii="Times" w:hAnsi="Times" w:cs="Times"/>
          <w:b/>
          <w:bCs/>
          <w:kern w:val="1"/>
          <w:sz w:val="28"/>
          <w:szCs w:val="28"/>
          <w:highlight w:val="green"/>
        </w:rPr>
        <w:t>микросервиса</w:t>
      </w:r>
      <w:proofErr w:type="spellEnd"/>
      <w:r w:rsidRPr="0029045D">
        <w:rPr>
          <w:rFonts w:ascii="Times" w:hAnsi="Times" w:cs="Times"/>
          <w:b/>
          <w:bCs/>
          <w:kern w:val="1"/>
          <w:sz w:val="28"/>
          <w:szCs w:val="28"/>
        </w:rPr>
        <w:t xml:space="preserve">, </w:t>
      </w:r>
      <w:r w:rsidRPr="0029045D">
        <w:rPr>
          <w:rFonts w:ascii="Times" w:hAnsi="Times" w:cs="Times"/>
          <w:b/>
          <w:bCs/>
          <w:kern w:val="1"/>
          <w:sz w:val="28"/>
          <w:szCs w:val="28"/>
          <w:highlight w:val="green"/>
        </w:rPr>
        <w:t xml:space="preserve">основные принципы разработки </w:t>
      </w:r>
      <w:proofErr w:type="spellStart"/>
      <w:r w:rsidRPr="0029045D">
        <w:rPr>
          <w:rFonts w:ascii="Times" w:hAnsi="Times" w:cs="Times"/>
          <w:b/>
          <w:bCs/>
          <w:kern w:val="1"/>
          <w:sz w:val="28"/>
          <w:szCs w:val="28"/>
          <w:highlight w:val="green"/>
        </w:rPr>
        <w:t>микросервиса</w:t>
      </w:r>
      <w:proofErr w:type="spellEnd"/>
      <w:r w:rsidRPr="0029045D">
        <w:rPr>
          <w:rFonts w:ascii="Times" w:hAnsi="Times" w:cs="Times"/>
          <w:b/>
          <w:bCs/>
          <w:kern w:val="1"/>
          <w:sz w:val="28"/>
          <w:szCs w:val="28"/>
        </w:rPr>
        <w:t xml:space="preserve">, </w:t>
      </w:r>
      <w:r w:rsidRPr="009908DF">
        <w:rPr>
          <w:rFonts w:ascii="Times" w:hAnsi="Times" w:cs="Times"/>
          <w:b/>
          <w:bCs/>
          <w:kern w:val="1"/>
          <w:sz w:val="28"/>
          <w:szCs w:val="28"/>
          <w:highlight w:val="green"/>
        </w:rPr>
        <w:t>паттерны разработки</w:t>
      </w:r>
      <w:r w:rsidRPr="0029045D">
        <w:rPr>
          <w:rFonts w:ascii="Times" w:hAnsi="Times" w:cs="Times"/>
          <w:b/>
          <w:bCs/>
          <w:kern w:val="1"/>
          <w:sz w:val="28"/>
          <w:szCs w:val="28"/>
        </w:rPr>
        <w:t xml:space="preserve">,  </w:t>
      </w:r>
      <w:proofErr w:type="spellStart"/>
      <w:r w:rsidRPr="0029045D">
        <w:rPr>
          <w:rFonts w:ascii="Times" w:hAnsi="Times" w:cs="Times"/>
          <w:b/>
          <w:bCs/>
          <w:kern w:val="1"/>
          <w:sz w:val="28"/>
          <w:szCs w:val="28"/>
          <w:highlight w:val="green"/>
        </w:rPr>
        <w:t>DevOps</w:t>
      </w:r>
      <w:proofErr w:type="spellEnd"/>
      <w:r w:rsidRPr="0029045D">
        <w:rPr>
          <w:rFonts w:ascii="Times" w:hAnsi="Times" w:cs="Times"/>
          <w:b/>
          <w:bCs/>
          <w:kern w:val="1"/>
          <w:sz w:val="28"/>
          <w:szCs w:val="28"/>
          <w:highlight w:val="green"/>
        </w:rPr>
        <w:t xml:space="preserve"> для </w:t>
      </w:r>
      <w:proofErr w:type="spellStart"/>
      <w:r w:rsidRPr="0029045D">
        <w:rPr>
          <w:rFonts w:ascii="Times" w:hAnsi="Times" w:cs="Times"/>
          <w:b/>
          <w:bCs/>
          <w:kern w:val="1"/>
          <w:sz w:val="28"/>
          <w:szCs w:val="28"/>
          <w:highlight w:val="green"/>
        </w:rPr>
        <w:t>микросервисов</w:t>
      </w:r>
      <w:proofErr w:type="spellEnd"/>
      <w:r w:rsidRPr="0029045D">
        <w:rPr>
          <w:rFonts w:ascii="Times" w:hAnsi="Times" w:cs="Times"/>
          <w:b/>
          <w:bCs/>
          <w:kern w:val="1"/>
          <w:sz w:val="28"/>
          <w:szCs w:val="28"/>
        </w:rPr>
        <w:t xml:space="preserve">,   оркестровка и хореография </w:t>
      </w:r>
      <w:proofErr w:type="spellStart"/>
      <w:r w:rsidRPr="0029045D">
        <w:rPr>
          <w:rFonts w:ascii="Times" w:hAnsi="Times" w:cs="Times"/>
          <w:b/>
          <w:bCs/>
          <w:kern w:val="1"/>
          <w:sz w:val="28"/>
          <w:szCs w:val="28"/>
        </w:rPr>
        <w:t>микросервисов</w:t>
      </w:r>
      <w:proofErr w:type="spellEnd"/>
      <w:r w:rsidRPr="0029045D">
        <w:rPr>
          <w:rFonts w:ascii="Times" w:hAnsi="Times" w:cs="Times"/>
          <w:b/>
          <w:bCs/>
          <w:kern w:val="1"/>
          <w:sz w:val="28"/>
          <w:szCs w:val="28"/>
        </w:rPr>
        <w:t>.</w:t>
      </w:r>
    </w:p>
    <w:p w14:paraId="2CC0EB7B" w14:textId="77777777" w:rsidR="007F1600" w:rsidRDefault="007F1600" w:rsidP="007F1600">
      <w:pPr>
        <w:widowControl w:val="0"/>
        <w:tabs>
          <w:tab w:val="left" w:pos="220"/>
          <w:tab w:val="left" w:pos="720"/>
        </w:tabs>
        <w:autoSpaceDE w:val="0"/>
        <w:autoSpaceDN w:val="0"/>
        <w:adjustRightInd w:val="0"/>
        <w:ind w:firstLine="709"/>
        <w:jc w:val="both"/>
        <w:rPr>
          <w:rFonts w:ascii="Times" w:hAnsi="Times" w:cs="Times"/>
          <w:kern w:val="1"/>
          <w:sz w:val="28"/>
          <w:szCs w:val="28"/>
        </w:rPr>
      </w:pPr>
      <w:r>
        <w:rPr>
          <w:rFonts w:ascii="Times" w:hAnsi="Times" w:cs="Times"/>
          <w:b/>
          <w:bCs/>
          <w:kern w:val="1"/>
          <w:sz w:val="28"/>
          <w:szCs w:val="28"/>
        </w:rPr>
        <w:t xml:space="preserve">SOA: </w:t>
      </w:r>
      <w:r>
        <w:rPr>
          <w:rFonts w:ascii="Times" w:hAnsi="Times" w:cs="Times"/>
          <w:kern w:val="1"/>
          <w:sz w:val="28"/>
          <w:szCs w:val="28"/>
        </w:rPr>
        <w:t xml:space="preserve">сервис-ориентированная архитектура; программное обеспечение представляет собой набор независимых компонентов, оснащенных стандартными интерфейсами (REST, RPC) для взаимодействия по стандартным протоколам. Технологии: DCOM, ASMX, WCF, CORBA, Java EE EJB. </w:t>
      </w:r>
      <w:r w:rsidRPr="00B20226">
        <w:rPr>
          <w:rFonts w:ascii="Times" w:hAnsi="Times" w:cs="Times"/>
          <w:color w:val="FF0000"/>
          <w:kern w:val="1"/>
          <w:sz w:val="28"/>
          <w:szCs w:val="28"/>
          <w:highlight w:val="yellow"/>
        </w:rPr>
        <w:t xml:space="preserve">Альтернатива большим монолитным </w:t>
      </w:r>
      <w:proofErr w:type="spellStart"/>
      <w:r w:rsidRPr="00B20226">
        <w:rPr>
          <w:rFonts w:ascii="Times" w:hAnsi="Times" w:cs="Times"/>
          <w:color w:val="FF0000"/>
          <w:kern w:val="1"/>
          <w:sz w:val="28"/>
          <w:szCs w:val="28"/>
          <w:highlight w:val="yellow"/>
        </w:rPr>
        <w:t>пиложениям</w:t>
      </w:r>
      <w:proofErr w:type="spellEnd"/>
      <w:r w:rsidRPr="00B20226">
        <w:rPr>
          <w:rFonts w:ascii="Times" w:hAnsi="Times" w:cs="Times"/>
          <w:color w:val="FF0000"/>
          <w:kern w:val="1"/>
          <w:sz w:val="28"/>
          <w:szCs w:val="28"/>
          <w:highlight w:val="yellow"/>
        </w:rPr>
        <w:t>.</w:t>
      </w:r>
      <w:r w:rsidRPr="00B20226">
        <w:rPr>
          <w:rFonts w:ascii="Times" w:hAnsi="Times" w:cs="Times"/>
          <w:color w:val="FF0000"/>
          <w:kern w:val="1"/>
          <w:sz w:val="28"/>
          <w:szCs w:val="28"/>
        </w:rPr>
        <w:t xml:space="preserve"> </w:t>
      </w:r>
      <w:r>
        <w:rPr>
          <w:rFonts w:ascii="Times" w:hAnsi="Times" w:cs="Times"/>
          <w:kern w:val="1"/>
          <w:sz w:val="28"/>
          <w:szCs w:val="28"/>
        </w:rPr>
        <w:t xml:space="preserve"> </w:t>
      </w:r>
    </w:p>
    <w:p w14:paraId="00168B94" w14:textId="049763AC" w:rsidR="007F1600" w:rsidRDefault="007F1600" w:rsidP="007F1600">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r>
        <w:rPr>
          <w:rFonts w:ascii="Times" w:hAnsi="Times" w:cs="Times"/>
          <w:kern w:val="1"/>
          <w:sz w:val="28"/>
          <w:szCs w:val="28"/>
        </w:rPr>
        <w:t xml:space="preserve">один из подходов к разработке SOA-приложений, основной принцип – сервисы должны быть легкими (сервисы маленькие и протоколы </w:t>
      </w:r>
      <w:proofErr w:type="gramStart"/>
      <w:r>
        <w:rPr>
          <w:rFonts w:ascii="Times" w:hAnsi="Times" w:cs="Times"/>
          <w:kern w:val="1"/>
          <w:sz w:val="28"/>
          <w:szCs w:val="28"/>
        </w:rPr>
        <w:t>легковесные</w:t>
      </w:r>
      <w:r w:rsidR="005E3CD7">
        <w:rPr>
          <w:rFonts w:ascii="Times" w:hAnsi="Times" w:cs="Times"/>
          <w:kern w:val="1"/>
          <w:sz w:val="28"/>
          <w:szCs w:val="28"/>
        </w:rPr>
        <w:t>(</w:t>
      </w:r>
      <w:proofErr w:type="gramEnd"/>
      <w:r w:rsidR="005E3CD7">
        <w:rPr>
          <w:rFonts w:ascii="Times" w:hAnsi="Times" w:cs="Times"/>
          <w:kern w:val="1"/>
          <w:sz w:val="28"/>
          <w:szCs w:val="28"/>
        </w:rPr>
        <w:t>быстрая передача)</w:t>
      </w:r>
      <w:r>
        <w:rPr>
          <w:rFonts w:ascii="Times" w:hAnsi="Times" w:cs="Times"/>
          <w:kern w:val="1"/>
          <w:sz w:val="28"/>
          <w:szCs w:val="28"/>
        </w:rPr>
        <w:t>). Легкий сервис – сервис, который может быть переписан за 2 недели (Real Estate).</w:t>
      </w:r>
    </w:p>
    <w:p w14:paraId="7BF56196" w14:textId="77777777" w:rsidR="007F1600" w:rsidRDefault="007F1600" w:rsidP="007F1600">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proofErr w:type="gramStart"/>
      <w:r>
        <w:rPr>
          <w:rFonts w:ascii="Times" w:hAnsi="Times" w:cs="Times"/>
          <w:kern w:val="1"/>
          <w:sz w:val="28"/>
          <w:szCs w:val="28"/>
        </w:rPr>
        <w:t>цель:  1</w:t>
      </w:r>
      <w:proofErr w:type="gramEnd"/>
      <w:r>
        <w:rPr>
          <w:rFonts w:ascii="Times" w:hAnsi="Times" w:cs="Times"/>
          <w:kern w:val="1"/>
          <w:sz w:val="28"/>
          <w:szCs w:val="28"/>
        </w:rPr>
        <w:t xml:space="preserve">) устойчивость к сбоям; 2) облегчить понимание и поддержку кода; 3) усилить работу команды программистов.  </w:t>
      </w:r>
    </w:p>
    <w:p w14:paraId="0FADB9DF" w14:textId="77777777" w:rsidR="007F1600" w:rsidRDefault="007F1600" w:rsidP="007F1600">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proofErr w:type="gram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proofErr w:type="spellStart"/>
      <w:r>
        <w:rPr>
          <w:rFonts w:ascii="Times" w:hAnsi="Times" w:cs="Times"/>
          <w:kern w:val="1"/>
          <w:sz w:val="28"/>
          <w:szCs w:val="28"/>
        </w:rPr>
        <w:t>микросервис</w:t>
      </w:r>
      <w:proofErr w:type="spellEnd"/>
      <w:proofErr w:type="gramEnd"/>
      <w:r>
        <w:rPr>
          <w:rFonts w:ascii="Times" w:hAnsi="Times" w:cs="Times"/>
          <w:kern w:val="1"/>
          <w:sz w:val="28"/>
          <w:szCs w:val="28"/>
        </w:rPr>
        <w:t xml:space="preserve"> – сервис, выполняющий одну элементарную функцию; основной принцип разбиения – изменение сервиса не затрагивает другие сервисы. </w:t>
      </w:r>
    </w:p>
    <w:p w14:paraId="16C06360" w14:textId="50AC1957" w:rsidR="007F1600" w:rsidRDefault="007F1600" w:rsidP="007F1600">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proofErr w:type="gram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proofErr w:type="spellStart"/>
      <w:r>
        <w:rPr>
          <w:rFonts w:ascii="Times" w:hAnsi="Times" w:cs="Times"/>
          <w:kern w:val="1"/>
          <w:sz w:val="28"/>
          <w:szCs w:val="28"/>
        </w:rPr>
        <w:t>микросервисная</w:t>
      </w:r>
      <w:proofErr w:type="spellEnd"/>
      <w:proofErr w:type="gramEnd"/>
      <w:r>
        <w:rPr>
          <w:rFonts w:ascii="Times" w:hAnsi="Times" w:cs="Times"/>
          <w:kern w:val="1"/>
          <w:sz w:val="28"/>
          <w:szCs w:val="28"/>
        </w:rPr>
        <w:t xml:space="preserve"> архитектура -  набор принципов, которым должны соответствовать сервисы. Задается или в форме правил или основывается на применении готовых фреймворков (например, </w:t>
      </w:r>
      <w:proofErr w:type="spellStart"/>
      <w:r>
        <w:rPr>
          <w:rFonts w:ascii="Times" w:hAnsi="Times" w:cs="Times"/>
          <w:kern w:val="1"/>
          <w:sz w:val="28"/>
          <w:szCs w:val="28"/>
        </w:rPr>
        <w:t>Karyon</w:t>
      </w:r>
      <w:proofErr w:type="spellEnd"/>
      <w:r>
        <w:rPr>
          <w:rFonts w:ascii="Times" w:hAnsi="Times" w:cs="Times"/>
          <w:kern w:val="1"/>
          <w:sz w:val="28"/>
          <w:szCs w:val="28"/>
        </w:rPr>
        <w:t xml:space="preserve">, </w:t>
      </w:r>
      <w:proofErr w:type="spellStart"/>
      <w:proofErr w:type="gramStart"/>
      <w:r>
        <w:rPr>
          <w:rFonts w:ascii="Times" w:hAnsi="Times" w:cs="Times"/>
          <w:kern w:val="1"/>
          <w:sz w:val="28"/>
          <w:szCs w:val="28"/>
        </w:rPr>
        <w:t>Dropwiard</w:t>
      </w:r>
      <w:proofErr w:type="spellEnd"/>
      <w:r>
        <w:rPr>
          <w:rFonts w:ascii="Times" w:hAnsi="Times" w:cs="Times"/>
          <w:kern w:val="1"/>
          <w:sz w:val="28"/>
          <w:szCs w:val="28"/>
        </w:rPr>
        <w:t>,…</w:t>
      </w:r>
      <w:proofErr w:type="gramEnd"/>
      <w:r>
        <w:rPr>
          <w:rFonts w:ascii="Times" w:hAnsi="Times" w:cs="Times"/>
          <w:kern w:val="1"/>
          <w:sz w:val="28"/>
          <w:szCs w:val="28"/>
        </w:rPr>
        <w:t xml:space="preserve">). </w:t>
      </w:r>
    </w:p>
    <w:p w14:paraId="5A30438A" w14:textId="77777777" w:rsidR="00591404" w:rsidRDefault="00591404" w:rsidP="00591404">
      <w:pPr>
        <w:pStyle w:val="a7"/>
        <w:spacing w:before="0" w:beforeAutospacing="0" w:after="0" w:afterAutospacing="0"/>
        <w:jc w:val="both"/>
      </w:pPr>
      <w:r>
        <w:rPr>
          <w:rFonts w:ascii="Courier New" w:hAnsi="Courier New" w:cs="Courier New"/>
          <w:i/>
          <w:iCs/>
          <w:color w:val="000000"/>
          <w:sz w:val="28"/>
          <w:szCs w:val="28"/>
          <w:u w:val="single"/>
        </w:rPr>
        <w:t xml:space="preserve">Основные принципы разработки </w:t>
      </w:r>
      <w:proofErr w:type="spellStart"/>
      <w:r>
        <w:rPr>
          <w:rFonts w:ascii="Courier New" w:hAnsi="Courier New" w:cs="Courier New"/>
          <w:i/>
          <w:iCs/>
          <w:color w:val="000000"/>
          <w:sz w:val="28"/>
          <w:szCs w:val="28"/>
          <w:u w:val="single"/>
        </w:rPr>
        <w:t>микросервиса</w:t>
      </w:r>
      <w:proofErr w:type="spellEnd"/>
      <w:r>
        <w:rPr>
          <w:rFonts w:ascii="Courier New" w:hAnsi="Courier New" w:cs="Courier New"/>
          <w:i/>
          <w:iCs/>
          <w:color w:val="000000"/>
          <w:sz w:val="28"/>
          <w:szCs w:val="28"/>
          <w:u w:val="single"/>
        </w:rPr>
        <w:t>:</w:t>
      </w:r>
    </w:p>
    <w:p w14:paraId="089BE32C" w14:textId="77777777" w:rsidR="00591404" w:rsidRPr="007C2818" w:rsidRDefault="00591404" w:rsidP="00591404">
      <w:pPr>
        <w:pStyle w:val="a7"/>
        <w:numPr>
          <w:ilvl w:val="0"/>
          <w:numId w:val="57"/>
        </w:numPr>
        <w:spacing w:before="0" w:beforeAutospacing="0" w:after="0" w:afterAutospacing="0"/>
        <w:jc w:val="both"/>
        <w:textAlignment w:val="baseline"/>
        <w:rPr>
          <w:rFonts w:ascii="Courier New" w:hAnsi="Courier New" w:cs="Courier New"/>
          <w:color w:val="000000"/>
          <w:sz w:val="28"/>
          <w:szCs w:val="28"/>
        </w:rPr>
      </w:pPr>
      <w:r w:rsidRPr="007C2818">
        <w:rPr>
          <w:rFonts w:ascii="Courier New" w:hAnsi="Courier New" w:cs="Courier New"/>
          <w:color w:val="000000"/>
          <w:sz w:val="28"/>
          <w:szCs w:val="28"/>
        </w:rPr>
        <w:t>Легкость сервисов (сервисы маленькие и протоколы легковесные). Легкий сервис – сервис, который может быть переписан за 2 недели (</w:t>
      </w:r>
      <w:r>
        <w:rPr>
          <w:rFonts w:ascii="Courier New" w:hAnsi="Courier New" w:cs="Courier New"/>
          <w:color w:val="000000"/>
          <w:sz w:val="28"/>
          <w:szCs w:val="28"/>
        </w:rPr>
        <w:t>Real</w:t>
      </w:r>
      <w:r w:rsidRPr="007C2818">
        <w:rPr>
          <w:rFonts w:ascii="Courier New" w:hAnsi="Courier New" w:cs="Courier New"/>
          <w:color w:val="000000"/>
          <w:sz w:val="28"/>
          <w:szCs w:val="28"/>
        </w:rPr>
        <w:t xml:space="preserve"> </w:t>
      </w:r>
      <w:r>
        <w:rPr>
          <w:rFonts w:ascii="Courier New" w:hAnsi="Courier New" w:cs="Courier New"/>
          <w:color w:val="000000"/>
          <w:sz w:val="28"/>
          <w:szCs w:val="28"/>
        </w:rPr>
        <w:t>Estate</w:t>
      </w:r>
      <w:r w:rsidRPr="007C2818">
        <w:rPr>
          <w:rFonts w:ascii="Courier New" w:hAnsi="Courier New" w:cs="Courier New"/>
          <w:color w:val="000000"/>
          <w:sz w:val="28"/>
          <w:szCs w:val="28"/>
        </w:rPr>
        <w:t>).</w:t>
      </w:r>
    </w:p>
    <w:p w14:paraId="5F66C0E3" w14:textId="77777777" w:rsidR="00591404" w:rsidRPr="007C2818" w:rsidRDefault="00591404" w:rsidP="00591404">
      <w:pPr>
        <w:pStyle w:val="a7"/>
        <w:numPr>
          <w:ilvl w:val="0"/>
          <w:numId w:val="57"/>
        </w:numPr>
        <w:spacing w:before="0" w:beforeAutospacing="0" w:after="0" w:afterAutospacing="0"/>
        <w:jc w:val="both"/>
        <w:textAlignment w:val="baseline"/>
        <w:rPr>
          <w:rFonts w:ascii="Courier New" w:hAnsi="Courier New" w:cs="Courier New"/>
          <w:color w:val="000000"/>
          <w:sz w:val="28"/>
          <w:szCs w:val="28"/>
        </w:rPr>
      </w:pPr>
      <w:r w:rsidRPr="007C2818">
        <w:rPr>
          <w:rFonts w:ascii="Courier New" w:hAnsi="Courier New" w:cs="Courier New"/>
          <w:color w:val="000000"/>
          <w:sz w:val="28"/>
          <w:szCs w:val="28"/>
        </w:rPr>
        <w:t>Принцип разбиения – изменение сервиса не затрагивает другие сервисы.</w:t>
      </w:r>
    </w:p>
    <w:p w14:paraId="04029D42" w14:textId="77777777" w:rsidR="00591404" w:rsidRDefault="00591404" w:rsidP="00591404">
      <w:pPr>
        <w:pStyle w:val="a7"/>
        <w:numPr>
          <w:ilvl w:val="0"/>
          <w:numId w:val="57"/>
        </w:numPr>
        <w:spacing w:before="0" w:beforeAutospacing="0" w:after="0" w:afterAutospacing="0"/>
        <w:jc w:val="both"/>
        <w:textAlignment w:val="baseline"/>
        <w:rPr>
          <w:rFonts w:ascii="Courier New" w:hAnsi="Courier New" w:cs="Courier New"/>
          <w:color w:val="000000"/>
          <w:sz w:val="28"/>
          <w:szCs w:val="28"/>
        </w:rPr>
      </w:pPr>
      <w:r>
        <w:rPr>
          <w:rFonts w:ascii="Courier New" w:hAnsi="Courier New" w:cs="Courier New"/>
          <w:color w:val="000000"/>
          <w:sz w:val="28"/>
          <w:szCs w:val="28"/>
        </w:rPr>
        <w:t>Правильное распределение функциональности</w:t>
      </w:r>
    </w:p>
    <w:p w14:paraId="7357A9D1" w14:textId="77777777" w:rsidR="00591404" w:rsidRPr="007C2818" w:rsidRDefault="00591404" w:rsidP="00591404">
      <w:pPr>
        <w:pStyle w:val="a7"/>
        <w:numPr>
          <w:ilvl w:val="0"/>
          <w:numId w:val="57"/>
        </w:numPr>
        <w:spacing w:before="0" w:beforeAutospacing="0" w:after="0" w:afterAutospacing="0"/>
        <w:jc w:val="both"/>
        <w:textAlignment w:val="baseline"/>
        <w:rPr>
          <w:rFonts w:ascii="Courier New" w:hAnsi="Courier New" w:cs="Courier New"/>
          <w:color w:val="000000"/>
          <w:sz w:val="28"/>
          <w:szCs w:val="28"/>
        </w:rPr>
      </w:pPr>
      <w:r>
        <w:rPr>
          <w:rFonts w:ascii="Courier New" w:hAnsi="Courier New" w:cs="Courier New"/>
          <w:color w:val="000000"/>
          <w:sz w:val="28"/>
          <w:szCs w:val="28"/>
        </w:rPr>
        <w:lastRenderedPageBreak/>
        <w:t>ESB</w:t>
      </w:r>
      <w:r w:rsidRPr="007C2818">
        <w:rPr>
          <w:rFonts w:ascii="Courier New" w:hAnsi="Courier New" w:cs="Courier New"/>
          <w:color w:val="000000"/>
          <w:sz w:val="28"/>
          <w:szCs w:val="28"/>
        </w:rPr>
        <w:t xml:space="preserve"> – не является приемлемым решением. Обычно применяется </w:t>
      </w:r>
      <w:r>
        <w:rPr>
          <w:rFonts w:ascii="Courier New" w:hAnsi="Courier New" w:cs="Courier New"/>
          <w:color w:val="000000"/>
          <w:sz w:val="28"/>
          <w:szCs w:val="28"/>
        </w:rPr>
        <w:t>HTTP</w:t>
      </w:r>
      <w:r w:rsidRPr="007C2818">
        <w:rPr>
          <w:rFonts w:ascii="Courier New" w:hAnsi="Courier New" w:cs="Courier New"/>
          <w:color w:val="000000"/>
          <w:sz w:val="28"/>
          <w:szCs w:val="28"/>
        </w:rPr>
        <w:t>/</w:t>
      </w:r>
      <w:r>
        <w:rPr>
          <w:rFonts w:ascii="Courier New" w:hAnsi="Courier New" w:cs="Courier New"/>
          <w:color w:val="000000"/>
          <w:sz w:val="28"/>
          <w:szCs w:val="28"/>
        </w:rPr>
        <w:t>REST</w:t>
      </w:r>
      <w:r w:rsidRPr="007C2818">
        <w:rPr>
          <w:rFonts w:ascii="Courier New" w:hAnsi="Courier New" w:cs="Courier New"/>
          <w:color w:val="000000"/>
          <w:sz w:val="28"/>
          <w:szCs w:val="28"/>
        </w:rPr>
        <w:t xml:space="preserve">, </w:t>
      </w:r>
      <w:r>
        <w:rPr>
          <w:rFonts w:ascii="Courier New" w:hAnsi="Courier New" w:cs="Courier New"/>
          <w:color w:val="000000"/>
          <w:sz w:val="28"/>
          <w:szCs w:val="28"/>
        </w:rPr>
        <w:t>HTTP</w:t>
      </w:r>
      <w:r w:rsidRPr="007C2818">
        <w:rPr>
          <w:rFonts w:ascii="Courier New" w:hAnsi="Courier New" w:cs="Courier New"/>
          <w:color w:val="000000"/>
          <w:sz w:val="28"/>
          <w:szCs w:val="28"/>
        </w:rPr>
        <w:t>+</w:t>
      </w:r>
      <w:r>
        <w:rPr>
          <w:rFonts w:ascii="Courier New" w:hAnsi="Courier New" w:cs="Courier New"/>
          <w:color w:val="000000"/>
          <w:sz w:val="28"/>
          <w:szCs w:val="28"/>
        </w:rPr>
        <w:t>HATEOAS</w:t>
      </w:r>
      <w:r w:rsidRPr="007C2818">
        <w:rPr>
          <w:rFonts w:ascii="Courier New" w:hAnsi="Courier New" w:cs="Courier New"/>
          <w:color w:val="000000"/>
          <w:sz w:val="28"/>
          <w:szCs w:val="28"/>
        </w:rPr>
        <w:t xml:space="preserve">, </w:t>
      </w:r>
      <w:r>
        <w:rPr>
          <w:rFonts w:ascii="Courier New" w:hAnsi="Courier New" w:cs="Courier New"/>
          <w:color w:val="000000"/>
          <w:sz w:val="28"/>
          <w:szCs w:val="28"/>
        </w:rPr>
        <w:t>XML</w:t>
      </w:r>
      <w:r w:rsidRPr="007C2818">
        <w:rPr>
          <w:rFonts w:ascii="Courier New" w:hAnsi="Courier New" w:cs="Courier New"/>
          <w:color w:val="000000"/>
          <w:sz w:val="28"/>
          <w:szCs w:val="28"/>
        </w:rPr>
        <w:t>/</w:t>
      </w:r>
      <w:r>
        <w:rPr>
          <w:rFonts w:ascii="Courier New" w:hAnsi="Courier New" w:cs="Courier New"/>
          <w:color w:val="000000"/>
          <w:sz w:val="28"/>
          <w:szCs w:val="28"/>
        </w:rPr>
        <w:t>JSON</w:t>
      </w:r>
      <w:r w:rsidRPr="007C2818">
        <w:rPr>
          <w:rFonts w:ascii="Courier New" w:hAnsi="Courier New" w:cs="Courier New"/>
          <w:color w:val="000000"/>
          <w:sz w:val="28"/>
          <w:szCs w:val="28"/>
        </w:rPr>
        <w:t>.</w:t>
      </w:r>
    </w:p>
    <w:p w14:paraId="051AA3A7" w14:textId="77777777" w:rsidR="00591404" w:rsidRPr="007C2818" w:rsidRDefault="00591404" w:rsidP="00591404">
      <w:pPr>
        <w:pStyle w:val="a7"/>
        <w:numPr>
          <w:ilvl w:val="0"/>
          <w:numId w:val="57"/>
        </w:numPr>
        <w:spacing w:before="0" w:beforeAutospacing="0" w:after="0" w:afterAutospacing="0"/>
        <w:jc w:val="both"/>
        <w:textAlignment w:val="baseline"/>
        <w:rPr>
          <w:rFonts w:ascii="Courier New" w:hAnsi="Courier New" w:cs="Courier New"/>
          <w:color w:val="000000"/>
          <w:sz w:val="28"/>
          <w:szCs w:val="28"/>
        </w:rPr>
      </w:pPr>
      <w:r w:rsidRPr="007C2818">
        <w:rPr>
          <w:rFonts w:ascii="Courier New" w:hAnsi="Courier New" w:cs="Courier New"/>
          <w:color w:val="000000"/>
          <w:sz w:val="28"/>
          <w:szCs w:val="28"/>
        </w:rPr>
        <w:t>Обеспечение устойчивости к сбоям, большего понимания кода, облегчения работы программиста.</w:t>
      </w:r>
    </w:p>
    <w:p w14:paraId="6A04E05C" w14:textId="77777777" w:rsidR="00591404" w:rsidRPr="007C2818" w:rsidRDefault="00591404" w:rsidP="00591404">
      <w:pPr>
        <w:pStyle w:val="a7"/>
        <w:numPr>
          <w:ilvl w:val="0"/>
          <w:numId w:val="57"/>
        </w:numPr>
        <w:spacing w:before="0" w:beforeAutospacing="0" w:after="0" w:afterAutospacing="0"/>
        <w:jc w:val="both"/>
        <w:textAlignment w:val="baseline"/>
        <w:rPr>
          <w:rFonts w:ascii="Courier New" w:hAnsi="Courier New" w:cs="Courier New"/>
          <w:color w:val="000000"/>
          <w:sz w:val="28"/>
          <w:szCs w:val="28"/>
        </w:rPr>
      </w:pPr>
      <w:r w:rsidRPr="007C2818">
        <w:rPr>
          <w:rFonts w:ascii="Courier New" w:hAnsi="Courier New" w:cs="Courier New"/>
          <w:color w:val="000000"/>
          <w:sz w:val="28"/>
          <w:szCs w:val="28"/>
        </w:rPr>
        <w:t>Распределенные процессы - каждый модуль в отдельном удаленном процессе.</w:t>
      </w:r>
    </w:p>
    <w:p w14:paraId="58200715" w14:textId="77777777" w:rsidR="00591404" w:rsidRDefault="00591404" w:rsidP="00591404">
      <w:pPr>
        <w:pStyle w:val="a7"/>
        <w:numPr>
          <w:ilvl w:val="0"/>
          <w:numId w:val="57"/>
        </w:numPr>
        <w:spacing w:before="0" w:beforeAutospacing="0" w:after="0" w:afterAutospacing="0"/>
        <w:jc w:val="both"/>
        <w:textAlignment w:val="baseline"/>
        <w:rPr>
          <w:rFonts w:ascii="Courier New" w:hAnsi="Courier New" w:cs="Courier New"/>
          <w:color w:val="000000"/>
          <w:sz w:val="28"/>
          <w:szCs w:val="28"/>
        </w:rPr>
      </w:pPr>
      <w:r>
        <w:rPr>
          <w:rFonts w:ascii="Courier New" w:hAnsi="Courier New" w:cs="Courier New"/>
          <w:color w:val="000000"/>
          <w:sz w:val="28"/>
          <w:szCs w:val="28"/>
        </w:rPr>
        <w:t xml:space="preserve">Применения </w:t>
      </w:r>
      <w:proofErr w:type="spellStart"/>
      <w:r>
        <w:rPr>
          <w:rFonts w:ascii="Courier New" w:hAnsi="Courier New" w:cs="Courier New"/>
          <w:color w:val="000000"/>
          <w:sz w:val="28"/>
          <w:szCs w:val="28"/>
        </w:rPr>
        <w:t>микросервисной</w:t>
      </w:r>
      <w:proofErr w:type="spellEnd"/>
      <w:r>
        <w:rPr>
          <w:rFonts w:ascii="Courier New" w:hAnsi="Courier New" w:cs="Courier New"/>
          <w:color w:val="000000"/>
          <w:sz w:val="28"/>
          <w:szCs w:val="28"/>
        </w:rPr>
        <w:t xml:space="preserve"> архитектуры.</w:t>
      </w:r>
    </w:p>
    <w:p w14:paraId="5FBC8C6A" w14:textId="77777777" w:rsidR="00591404" w:rsidRDefault="00591404" w:rsidP="00591404">
      <w:pPr>
        <w:pStyle w:val="a7"/>
        <w:numPr>
          <w:ilvl w:val="0"/>
          <w:numId w:val="57"/>
        </w:numPr>
        <w:spacing w:before="0" w:beforeAutospacing="0" w:after="0" w:afterAutospacing="0"/>
        <w:jc w:val="both"/>
        <w:textAlignment w:val="baseline"/>
        <w:rPr>
          <w:rFonts w:ascii="Courier New" w:hAnsi="Courier New" w:cs="Courier New"/>
          <w:color w:val="000000"/>
          <w:sz w:val="28"/>
          <w:szCs w:val="28"/>
        </w:rPr>
      </w:pPr>
      <w:r>
        <w:rPr>
          <w:rFonts w:ascii="Courier New" w:hAnsi="Courier New" w:cs="Courier New"/>
          <w:color w:val="000000"/>
          <w:sz w:val="28"/>
          <w:szCs w:val="28"/>
        </w:rPr>
        <w:t>Не применяются синхронные вызовы.</w:t>
      </w:r>
    </w:p>
    <w:p w14:paraId="5F63ABE7" w14:textId="77777777" w:rsidR="00591404" w:rsidRDefault="00591404" w:rsidP="00591404">
      <w:pPr>
        <w:pStyle w:val="a7"/>
        <w:numPr>
          <w:ilvl w:val="0"/>
          <w:numId w:val="57"/>
        </w:numPr>
        <w:spacing w:before="0" w:beforeAutospacing="0" w:after="0" w:afterAutospacing="0"/>
        <w:jc w:val="both"/>
        <w:textAlignment w:val="baseline"/>
        <w:rPr>
          <w:rFonts w:ascii="Courier New" w:hAnsi="Courier New" w:cs="Courier New"/>
          <w:color w:val="000000"/>
          <w:sz w:val="28"/>
          <w:szCs w:val="28"/>
        </w:rPr>
      </w:pPr>
      <w:r>
        <w:rPr>
          <w:rFonts w:ascii="Courier New" w:hAnsi="Courier New" w:cs="Courier New"/>
          <w:color w:val="000000"/>
          <w:sz w:val="28"/>
          <w:szCs w:val="28"/>
        </w:rPr>
        <w:t>Распределенное управление данными.</w:t>
      </w:r>
    </w:p>
    <w:p w14:paraId="0DC69E41" w14:textId="77777777" w:rsidR="00591404" w:rsidRDefault="00591404" w:rsidP="00591404">
      <w:pPr>
        <w:pStyle w:val="a7"/>
        <w:spacing w:before="0" w:beforeAutospacing="0" w:after="0" w:afterAutospacing="0"/>
        <w:jc w:val="both"/>
      </w:pPr>
      <w:r>
        <w:rPr>
          <w:rFonts w:ascii="Courier New" w:hAnsi="Courier New" w:cs="Courier New"/>
          <w:i/>
          <w:iCs/>
          <w:color w:val="000000"/>
          <w:sz w:val="28"/>
          <w:szCs w:val="28"/>
          <w:u w:val="single"/>
        </w:rPr>
        <w:t>Популярные паттерны разработки:</w:t>
      </w:r>
    </w:p>
    <w:p w14:paraId="17B1D538" w14:textId="77777777" w:rsidR="00591404" w:rsidRPr="00DB402F" w:rsidRDefault="00591404" w:rsidP="00591404">
      <w:pPr>
        <w:pStyle w:val="a7"/>
        <w:numPr>
          <w:ilvl w:val="0"/>
          <w:numId w:val="58"/>
        </w:numPr>
        <w:spacing w:before="0" w:beforeAutospacing="0" w:after="0" w:afterAutospacing="0"/>
        <w:jc w:val="both"/>
        <w:textAlignment w:val="baseline"/>
        <w:rPr>
          <w:rFonts w:ascii="Courier New" w:hAnsi="Courier New" w:cs="Courier New"/>
          <w:color w:val="000000"/>
          <w:sz w:val="28"/>
          <w:szCs w:val="28"/>
        </w:rPr>
      </w:pPr>
      <w:proofErr w:type="spellStart"/>
      <w:r>
        <w:rPr>
          <w:rFonts w:ascii="Courier New" w:hAnsi="Courier New" w:cs="Courier New"/>
          <w:color w:val="000000"/>
          <w:sz w:val="28"/>
          <w:szCs w:val="28"/>
        </w:rPr>
        <w:t>Tolerant</w:t>
      </w:r>
      <w:proofErr w:type="spellEnd"/>
      <w:r w:rsidRPr="00DB402F">
        <w:rPr>
          <w:rFonts w:ascii="Courier New" w:hAnsi="Courier New" w:cs="Courier New"/>
          <w:color w:val="000000"/>
          <w:sz w:val="28"/>
          <w:szCs w:val="28"/>
        </w:rPr>
        <w:t xml:space="preserve"> </w:t>
      </w:r>
      <w:r>
        <w:rPr>
          <w:rFonts w:ascii="Courier New" w:hAnsi="Courier New" w:cs="Courier New"/>
          <w:color w:val="000000"/>
          <w:sz w:val="28"/>
          <w:szCs w:val="28"/>
        </w:rPr>
        <w:t>Reader</w:t>
      </w:r>
      <w:r w:rsidRPr="00DB402F">
        <w:rPr>
          <w:rFonts w:ascii="Courier New" w:hAnsi="Courier New" w:cs="Courier New"/>
          <w:color w:val="000000"/>
          <w:sz w:val="28"/>
          <w:szCs w:val="28"/>
        </w:rPr>
        <w:t xml:space="preserve"> - приложение будет получать информацию и обрабатывать только то, что будет использоваться, независимо от неожиданной дополнительной информации.</w:t>
      </w:r>
    </w:p>
    <w:p w14:paraId="1C4D8243" w14:textId="77777777" w:rsidR="00591404" w:rsidRPr="00DB402F" w:rsidRDefault="00591404" w:rsidP="00591404">
      <w:pPr>
        <w:pStyle w:val="a7"/>
        <w:numPr>
          <w:ilvl w:val="0"/>
          <w:numId w:val="58"/>
        </w:numPr>
        <w:spacing w:before="0" w:beforeAutospacing="0" w:after="0" w:afterAutospacing="0"/>
        <w:jc w:val="both"/>
        <w:textAlignment w:val="baseline"/>
        <w:rPr>
          <w:rFonts w:ascii="Courier New" w:hAnsi="Courier New" w:cs="Courier New"/>
          <w:color w:val="000000"/>
          <w:sz w:val="28"/>
          <w:szCs w:val="28"/>
        </w:rPr>
      </w:pPr>
      <w:r>
        <w:rPr>
          <w:rFonts w:ascii="Courier New" w:hAnsi="Courier New" w:cs="Courier New"/>
          <w:color w:val="000000"/>
          <w:sz w:val="28"/>
          <w:szCs w:val="28"/>
        </w:rPr>
        <w:t>Consumer</w:t>
      </w:r>
      <w:r w:rsidRPr="00DB402F">
        <w:rPr>
          <w:rFonts w:ascii="Courier New" w:hAnsi="Courier New" w:cs="Courier New"/>
          <w:color w:val="000000"/>
          <w:sz w:val="28"/>
          <w:szCs w:val="28"/>
        </w:rPr>
        <w:t xml:space="preserve"> </w:t>
      </w:r>
      <w:r>
        <w:rPr>
          <w:rFonts w:ascii="Courier New" w:hAnsi="Courier New" w:cs="Courier New"/>
          <w:color w:val="000000"/>
          <w:sz w:val="28"/>
          <w:szCs w:val="28"/>
        </w:rPr>
        <w:t xml:space="preserve">Driver </w:t>
      </w:r>
      <w:r w:rsidRPr="00DB402F">
        <w:rPr>
          <w:rFonts w:ascii="Courier New" w:hAnsi="Courier New" w:cs="Courier New"/>
          <w:color w:val="000000"/>
          <w:sz w:val="28"/>
          <w:szCs w:val="28"/>
        </w:rPr>
        <w:t>- позволяет предупредить коллизии и улучшить понимание при взаимодействии двух связанных компонентов(сервисов).</w:t>
      </w:r>
    </w:p>
    <w:p w14:paraId="75550867" w14:textId="77777777" w:rsidR="00591404" w:rsidRDefault="00591404" w:rsidP="007F1600">
      <w:pPr>
        <w:widowControl w:val="0"/>
        <w:tabs>
          <w:tab w:val="left" w:pos="220"/>
          <w:tab w:val="left" w:pos="720"/>
        </w:tabs>
        <w:autoSpaceDE w:val="0"/>
        <w:autoSpaceDN w:val="0"/>
        <w:adjustRightInd w:val="0"/>
        <w:ind w:firstLine="709"/>
        <w:jc w:val="both"/>
        <w:rPr>
          <w:rFonts w:ascii="Times" w:hAnsi="Times" w:cs="Times"/>
          <w:kern w:val="1"/>
          <w:sz w:val="28"/>
          <w:szCs w:val="28"/>
        </w:rPr>
      </w:pPr>
    </w:p>
    <w:p w14:paraId="6DB118AA" w14:textId="77777777" w:rsidR="007F1600" w:rsidRDefault="007F1600" w:rsidP="007F1600">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proofErr w:type="gram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r>
        <w:rPr>
          <w:rFonts w:ascii="Times" w:hAnsi="Times" w:cs="Times"/>
          <w:kern w:val="1"/>
          <w:sz w:val="28"/>
          <w:szCs w:val="28"/>
        </w:rPr>
        <w:t xml:space="preserve"> </w:t>
      </w:r>
      <w:r w:rsidRPr="00B20226">
        <w:rPr>
          <w:rFonts w:ascii="Times" w:hAnsi="Times" w:cs="Times"/>
          <w:kern w:val="1"/>
          <w:sz w:val="28"/>
          <w:szCs w:val="28"/>
          <w:highlight w:val="yellow"/>
        </w:rPr>
        <w:t>умные</w:t>
      </w:r>
      <w:proofErr w:type="gramEnd"/>
      <w:r w:rsidRPr="00B20226">
        <w:rPr>
          <w:rFonts w:ascii="Times" w:hAnsi="Times" w:cs="Times"/>
          <w:kern w:val="1"/>
          <w:sz w:val="28"/>
          <w:szCs w:val="28"/>
          <w:highlight w:val="yellow"/>
        </w:rPr>
        <w:t xml:space="preserve"> приемники и глупые каналы</w:t>
      </w:r>
      <w:r>
        <w:rPr>
          <w:rFonts w:ascii="Times" w:hAnsi="Times" w:cs="Times"/>
          <w:kern w:val="1"/>
          <w:sz w:val="28"/>
          <w:szCs w:val="28"/>
        </w:rPr>
        <w:t xml:space="preserve">. Enterprise Service </w:t>
      </w:r>
      <w:proofErr w:type="spellStart"/>
      <w:r>
        <w:rPr>
          <w:rFonts w:ascii="Times" w:hAnsi="Times" w:cs="Times"/>
          <w:kern w:val="1"/>
          <w:sz w:val="28"/>
          <w:szCs w:val="28"/>
        </w:rPr>
        <w:t>Bus</w:t>
      </w:r>
      <w:proofErr w:type="spellEnd"/>
      <w:r>
        <w:rPr>
          <w:rFonts w:ascii="Times" w:hAnsi="Times" w:cs="Times"/>
          <w:kern w:val="1"/>
          <w:sz w:val="28"/>
          <w:szCs w:val="28"/>
        </w:rPr>
        <w:t xml:space="preserve"> (ESB) – не является приемлемым решением. Обычно применяется простой HTTP/REST, но необязательно. Есть легковесные шины для обеспечения асинхронности (MOM: </w:t>
      </w:r>
      <w:proofErr w:type="spellStart"/>
      <w:r>
        <w:rPr>
          <w:rFonts w:ascii="Times" w:hAnsi="Times" w:cs="Times"/>
          <w:kern w:val="1"/>
          <w:sz w:val="28"/>
          <w:szCs w:val="28"/>
        </w:rPr>
        <w:t>RabbitMQ</w:t>
      </w:r>
      <w:proofErr w:type="spellEnd"/>
      <w:r>
        <w:rPr>
          <w:rFonts w:ascii="Times" w:hAnsi="Times" w:cs="Times"/>
          <w:kern w:val="1"/>
          <w:sz w:val="28"/>
          <w:szCs w:val="28"/>
        </w:rPr>
        <w:t xml:space="preserve">, </w:t>
      </w:r>
      <w:proofErr w:type="spellStart"/>
      <w:r>
        <w:rPr>
          <w:rFonts w:ascii="Times" w:hAnsi="Times" w:cs="Times"/>
          <w:kern w:val="1"/>
          <w:sz w:val="28"/>
          <w:szCs w:val="28"/>
        </w:rPr>
        <w:t>ZeroMQ</w:t>
      </w:r>
      <w:proofErr w:type="spellEnd"/>
      <w:r>
        <w:rPr>
          <w:rFonts w:ascii="Times" w:hAnsi="Times" w:cs="Times"/>
          <w:kern w:val="1"/>
          <w:sz w:val="28"/>
          <w:szCs w:val="28"/>
        </w:rPr>
        <w:t xml:space="preserve">). </w:t>
      </w:r>
    </w:p>
    <w:p w14:paraId="3E0C13D7" w14:textId="77777777" w:rsidR="007F1600" w:rsidRDefault="007F1600" w:rsidP="007F1600">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r>
        <w:rPr>
          <w:rFonts w:ascii="Times" w:hAnsi="Times" w:cs="Times"/>
          <w:kern w:val="1"/>
          <w:sz w:val="28"/>
          <w:szCs w:val="28"/>
        </w:rPr>
        <w:t>HTTP+HATEOAS, XML/JSON.</w:t>
      </w:r>
    </w:p>
    <w:p w14:paraId="7061F01A" w14:textId="77777777" w:rsidR="007F1600" w:rsidRDefault="007F1600" w:rsidP="007F1600">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r>
        <w:rPr>
          <w:rFonts w:ascii="Times" w:hAnsi="Times" w:cs="Times"/>
          <w:kern w:val="1"/>
          <w:sz w:val="28"/>
          <w:szCs w:val="28"/>
        </w:rPr>
        <w:t xml:space="preserve">ошибки проектирования, </w:t>
      </w:r>
      <w:r>
        <w:rPr>
          <w:rFonts w:ascii="Times" w:hAnsi="Times" w:cs="Times"/>
          <w:b/>
          <w:bCs/>
          <w:i/>
          <w:iCs/>
          <w:kern w:val="1"/>
          <w:sz w:val="28"/>
          <w:szCs w:val="28"/>
        </w:rPr>
        <w:t>закон</w:t>
      </w:r>
      <w:r>
        <w:rPr>
          <w:rFonts w:ascii="Times" w:hAnsi="Times" w:cs="Times"/>
          <w:kern w:val="1"/>
          <w:sz w:val="28"/>
          <w:szCs w:val="28"/>
        </w:rPr>
        <w:t xml:space="preserve"> </w:t>
      </w:r>
      <w:r>
        <w:rPr>
          <w:rFonts w:ascii="Times" w:hAnsi="Times" w:cs="Times"/>
          <w:b/>
          <w:bCs/>
          <w:i/>
          <w:iCs/>
          <w:kern w:val="1"/>
          <w:sz w:val="28"/>
          <w:szCs w:val="28"/>
        </w:rPr>
        <w:t xml:space="preserve">Мелвина </w:t>
      </w:r>
      <w:proofErr w:type="spellStart"/>
      <w:r>
        <w:rPr>
          <w:rFonts w:ascii="Times" w:hAnsi="Times" w:cs="Times"/>
          <w:b/>
          <w:bCs/>
          <w:i/>
          <w:iCs/>
          <w:kern w:val="1"/>
          <w:sz w:val="28"/>
          <w:szCs w:val="28"/>
        </w:rPr>
        <w:t>Конвея</w:t>
      </w:r>
      <w:proofErr w:type="spellEnd"/>
      <w:r>
        <w:rPr>
          <w:rFonts w:ascii="Times" w:hAnsi="Times" w:cs="Times"/>
          <w:kern w:val="1"/>
          <w:sz w:val="28"/>
          <w:szCs w:val="28"/>
        </w:rPr>
        <w:t xml:space="preserve"> «Любая организация, которая проектирует какую-то систему, получит решение, структура которого копирует структуру коммуникаций   этой организации».</w:t>
      </w:r>
    </w:p>
    <w:p w14:paraId="7844FCD8" w14:textId="77777777" w:rsidR="007F1600" w:rsidRDefault="007F1600" w:rsidP="007F1600">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r>
        <w:rPr>
          <w:rFonts w:ascii="Times" w:hAnsi="Times" w:cs="Times"/>
          <w:kern w:val="1"/>
          <w:sz w:val="28"/>
          <w:szCs w:val="28"/>
        </w:rPr>
        <w:t xml:space="preserve">правильное распределение функциональности на </w:t>
      </w:r>
      <w:proofErr w:type="spellStart"/>
      <w:r>
        <w:rPr>
          <w:rFonts w:ascii="Times" w:hAnsi="Times" w:cs="Times"/>
          <w:kern w:val="1"/>
          <w:sz w:val="28"/>
          <w:szCs w:val="28"/>
        </w:rPr>
        <w:t>микросервисы</w:t>
      </w:r>
      <w:proofErr w:type="spellEnd"/>
      <w:r>
        <w:rPr>
          <w:rFonts w:ascii="Times" w:hAnsi="Times" w:cs="Times"/>
          <w:kern w:val="1"/>
          <w:sz w:val="28"/>
          <w:szCs w:val="28"/>
        </w:rPr>
        <w:t xml:space="preserve"> </w:t>
      </w:r>
      <w:proofErr w:type="gramStart"/>
      <w:r>
        <w:rPr>
          <w:rFonts w:ascii="Times" w:hAnsi="Times" w:cs="Times"/>
          <w:kern w:val="1"/>
          <w:sz w:val="28"/>
          <w:szCs w:val="28"/>
        </w:rPr>
        <w:t>в соответствием</w:t>
      </w:r>
      <w:proofErr w:type="gramEnd"/>
      <w:r>
        <w:rPr>
          <w:rFonts w:ascii="Times" w:hAnsi="Times" w:cs="Times"/>
          <w:kern w:val="1"/>
          <w:sz w:val="28"/>
          <w:szCs w:val="28"/>
        </w:rPr>
        <w:t xml:space="preserve"> с </w:t>
      </w:r>
      <w:r>
        <w:rPr>
          <w:rFonts w:ascii="Times" w:hAnsi="Times" w:cs="Times"/>
          <w:b/>
          <w:bCs/>
          <w:i/>
          <w:iCs/>
          <w:kern w:val="1"/>
          <w:sz w:val="28"/>
          <w:szCs w:val="28"/>
        </w:rPr>
        <w:t>потребностями бизнеса</w:t>
      </w:r>
      <w:r>
        <w:rPr>
          <w:rFonts w:ascii="Times" w:hAnsi="Times" w:cs="Times"/>
          <w:kern w:val="1"/>
          <w:sz w:val="28"/>
          <w:szCs w:val="28"/>
        </w:rPr>
        <w:t xml:space="preserve">. Каждый </w:t>
      </w:r>
      <w:proofErr w:type="spellStart"/>
      <w:r>
        <w:rPr>
          <w:rFonts w:ascii="Times" w:hAnsi="Times" w:cs="Times"/>
          <w:kern w:val="1"/>
          <w:sz w:val="28"/>
          <w:szCs w:val="28"/>
        </w:rPr>
        <w:t>микросервис</w:t>
      </w:r>
      <w:proofErr w:type="spellEnd"/>
      <w:r>
        <w:rPr>
          <w:rFonts w:ascii="Times" w:hAnsi="Times" w:cs="Times"/>
          <w:kern w:val="1"/>
          <w:sz w:val="28"/>
          <w:szCs w:val="28"/>
        </w:rPr>
        <w:t xml:space="preserve"> включает в себя полный набор технологий, но обеспечивает одну технологию. </w:t>
      </w:r>
      <w:proofErr w:type="gramStart"/>
      <w:r>
        <w:rPr>
          <w:rFonts w:ascii="Times" w:hAnsi="Times" w:cs="Times"/>
          <w:kern w:val="1"/>
          <w:sz w:val="28"/>
          <w:szCs w:val="28"/>
        </w:rPr>
        <w:t>Организация</w:t>
      </w:r>
      <w:proofErr w:type="gramEnd"/>
      <w:r>
        <w:rPr>
          <w:rFonts w:ascii="Times" w:hAnsi="Times" w:cs="Times"/>
          <w:kern w:val="1"/>
          <w:sz w:val="28"/>
          <w:szCs w:val="28"/>
        </w:rPr>
        <w:t xml:space="preserve"> разрабатывающая приложения с </w:t>
      </w:r>
      <w:proofErr w:type="spellStart"/>
      <w:r>
        <w:rPr>
          <w:rFonts w:ascii="Times" w:hAnsi="Times" w:cs="Times"/>
          <w:kern w:val="1"/>
          <w:sz w:val="28"/>
          <w:szCs w:val="28"/>
        </w:rPr>
        <w:t>микросервисной</w:t>
      </w:r>
      <w:proofErr w:type="spellEnd"/>
      <w:r>
        <w:rPr>
          <w:rFonts w:ascii="Times" w:hAnsi="Times" w:cs="Times"/>
          <w:kern w:val="1"/>
          <w:sz w:val="28"/>
          <w:szCs w:val="28"/>
        </w:rPr>
        <w:t xml:space="preserve"> архитектурой должны иметь </w:t>
      </w:r>
      <w:r>
        <w:rPr>
          <w:rFonts w:ascii="Times" w:hAnsi="Times" w:cs="Times"/>
          <w:b/>
          <w:bCs/>
          <w:i/>
          <w:iCs/>
          <w:kern w:val="1"/>
          <w:sz w:val="28"/>
          <w:szCs w:val="28"/>
        </w:rPr>
        <w:t>кросс-функциональные</w:t>
      </w:r>
      <w:r>
        <w:rPr>
          <w:rFonts w:ascii="Times" w:hAnsi="Times" w:cs="Times"/>
          <w:kern w:val="1"/>
          <w:sz w:val="28"/>
          <w:szCs w:val="28"/>
        </w:rPr>
        <w:t xml:space="preserve"> команды.</w:t>
      </w:r>
    </w:p>
    <w:p w14:paraId="09A4DDC9" w14:textId="77777777" w:rsidR="007F1600" w:rsidRDefault="007F1600" w:rsidP="007F1600">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r>
        <w:rPr>
          <w:rFonts w:ascii="Times" w:hAnsi="Times" w:cs="Times"/>
          <w:kern w:val="1"/>
          <w:sz w:val="28"/>
          <w:szCs w:val="28"/>
        </w:rPr>
        <w:t xml:space="preserve">распределенные процессы, монолит - несколько модулей в одном процессе; </w:t>
      </w:r>
      <w:proofErr w:type="spellStart"/>
      <w:r w:rsidRPr="00B20226">
        <w:rPr>
          <w:rFonts w:ascii="Times" w:hAnsi="Times" w:cs="Times"/>
          <w:kern w:val="1"/>
          <w:sz w:val="28"/>
          <w:szCs w:val="28"/>
          <w:highlight w:val="yellow"/>
        </w:rPr>
        <w:t>микросервисы</w:t>
      </w:r>
      <w:proofErr w:type="spellEnd"/>
      <w:r w:rsidRPr="00B20226">
        <w:rPr>
          <w:rFonts w:ascii="Times" w:hAnsi="Times" w:cs="Times"/>
          <w:kern w:val="1"/>
          <w:sz w:val="28"/>
          <w:szCs w:val="28"/>
          <w:highlight w:val="yellow"/>
        </w:rPr>
        <w:t xml:space="preserve"> – каждый модуль в отдельном удаленном процессе.</w:t>
      </w:r>
      <w:r>
        <w:rPr>
          <w:rFonts w:ascii="Times" w:hAnsi="Times" w:cs="Times"/>
          <w:kern w:val="1"/>
          <w:sz w:val="28"/>
          <w:szCs w:val="28"/>
        </w:rPr>
        <w:t xml:space="preserve"> </w:t>
      </w:r>
    </w:p>
    <w:p w14:paraId="14DD307A" w14:textId="77777777" w:rsidR="007F1600" w:rsidRDefault="007F1600" w:rsidP="007F1600">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r>
        <w:rPr>
          <w:rFonts w:ascii="Times" w:hAnsi="Times" w:cs="Times"/>
          <w:kern w:val="1"/>
          <w:sz w:val="28"/>
          <w:szCs w:val="28"/>
        </w:rPr>
        <w:t xml:space="preserve">применение подходящего инструментария для разработки </w:t>
      </w:r>
      <w:proofErr w:type="spellStart"/>
      <w:r>
        <w:rPr>
          <w:rFonts w:ascii="Times" w:hAnsi="Times" w:cs="Times"/>
          <w:kern w:val="1"/>
          <w:sz w:val="28"/>
          <w:szCs w:val="28"/>
        </w:rPr>
        <w:t>микросервисов</w:t>
      </w:r>
      <w:proofErr w:type="spellEnd"/>
      <w:r>
        <w:rPr>
          <w:rFonts w:ascii="Times" w:hAnsi="Times" w:cs="Times"/>
          <w:kern w:val="1"/>
          <w:sz w:val="28"/>
          <w:szCs w:val="28"/>
        </w:rPr>
        <w:t xml:space="preserve"> (дает возможность привлекать разные команды). </w:t>
      </w:r>
    </w:p>
    <w:p w14:paraId="0499849A" w14:textId="77777777" w:rsidR="007F1600" w:rsidRDefault="007F1600" w:rsidP="007F1600">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r>
        <w:rPr>
          <w:rFonts w:ascii="Times" w:hAnsi="Times" w:cs="Times"/>
          <w:kern w:val="1"/>
          <w:sz w:val="28"/>
          <w:szCs w:val="28"/>
        </w:rPr>
        <w:t xml:space="preserve">применение </w:t>
      </w:r>
      <w:proofErr w:type="spellStart"/>
      <w:r>
        <w:rPr>
          <w:rFonts w:ascii="Times" w:hAnsi="Times" w:cs="Times"/>
          <w:kern w:val="1"/>
          <w:sz w:val="28"/>
          <w:szCs w:val="28"/>
        </w:rPr>
        <w:t>микросервисной</w:t>
      </w:r>
      <w:proofErr w:type="spellEnd"/>
      <w:r>
        <w:rPr>
          <w:rFonts w:ascii="Times" w:hAnsi="Times" w:cs="Times"/>
          <w:kern w:val="1"/>
          <w:sz w:val="28"/>
          <w:szCs w:val="28"/>
        </w:rPr>
        <w:t xml:space="preserve"> архитектуры, как правило, приводит к необходимости поддержки системы разработчиками (правило «вы разработали, вам и поддерживать», Amazon),</w:t>
      </w:r>
    </w:p>
    <w:p w14:paraId="1080B7FA" w14:textId="77777777" w:rsidR="007F1600" w:rsidRDefault="007F1600" w:rsidP="007F1600">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r>
        <w:rPr>
          <w:rFonts w:ascii="Times" w:hAnsi="Times" w:cs="Times"/>
          <w:kern w:val="1"/>
          <w:sz w:val="28"/>
          <w:szCs w:val="28"/>
        </w:rPr>
        <w:t xml:space="preserve">тенденция, передача разработчикам – поддержку </w:t>
      </w:r>
      <w:proofErr w:type="spellStart"/>
      <w:r>
        <w:rPr>
          <w:rFonts w:ascii="Times" w:hAnsi="Times" w:cs="Times"/>
          <w:kern w:val="1"/>
          <w:sz w:val="28"/>
          <w:szCs w:val="28"/>
        </w:rPr>
        <w:t>микросервисов</w:t>
      </w:r>
      <w:proofErr w:type="spellEnd"/>
      <w:r>
        <w:rPr>
          <w:rFonts w:ascii="Times" w:hAnsi="Times" w:cs="Times"/>
          <w:kern w:val="1"/>
          <w:sz w:val="28"/>
          <w:szCs w:val="28"/>
        </w:rPr>
        <w:t xml:space="preserve"> (Amazon, </w:t>
      </w:r>
      <w:proofErr w:type="spellStart"/>
      <w:r>
        <w:rPr>
          <w:rFonts w:ascii="Times" w:hAnsi="Times" w:cs="Times"/>
          <w:kern w:val="1"/>
          <w:sz w:val="28"/>
          <w:szCs w:val="28"/>
        </w:rPr>
        <w:t>Netflix</w:t>
      </w:r>
      <w:proofErr w:type="spellEnd"/>
      <w:r>
        <w:rPr>
          <w:rFonts w:ascii="Times" w:hAnsi="Times" w:cs="Times"/>
          <w:kern w:val="1"/>
          <w:sz w:val="28"/>
          <w:szCs w:val="28"/>
        </w:rPr>
        <w:t xml:space="preserve">).  </w:t>
      </w:r>
    </w:p>
    <w:p w14:paraId="351EB5DB" w14:textId="77777777" w:rsidR="007F1600" w:rsidRPr="00D27B62" w:rsidRDefault="007F1600" w:rsidP="007F1600">
      <w:pPr>
        <w:widowControl w:val="0"/>
        <w:tabs>
          <w:tab w:val="left" w:pos="220"/>
          <w:tab w:val="left" w:pos="720"/>
        </w:tabs>
        <w:autoSpaceDE w:val="0"/>
        <w:autoSpaceDN w:val="0"/>
        <w:adjustRightInd w:val="0"/>
        <w:ind w:firstLine="709"/>
        <w:jc w:val="both"/>
        <w:rPr>
          <w:rFonts w:ascii="Times" w:hAnsi="Times" w:cs="Times"/>
          <w:kern w:val="1"/>
          <w:sz w:val="28"/>
          <w:szCs w:val="28"/>
          <w:lang w:val="en-US"/>
        </w:rPr>
      </w:pPr>
      <w:proofErr w:type="spellStart"/>
      <w:r>
        <w:rPr>
          <w:rFonts w:ascii="Times" w:hAnsi="Times" w:cs="Times"/>
          <w:b/>
          <w:bCs/>
          <w:kern w:val="1"/>
          <w:sz w:val="28"/>
          <w:szCs w:val="28"/>
        </w:rPr>
        <w:t>Микросервисы</w:t>
      </w:r>
      <w:proofErr w:type="spellEnd"/>
      <w:r w:rsidRPr="00D27B62">
        <w:rPr>
          <w:rFonts w:ascii="Times" w:hAnsi="Times" w:cs="Times"/>
          <w:b/>
          <w:bCs/>
          <w:kern w:val="1"/>
          <w:sz w:val="28"/>
          <w:szCs w:val="28"/>
          <w:lang w:val="en-US"/>
        </w:rPr>
        <w:t xml:space="preserve">: </w:t>
      </w:r>
      <w:r>
        <w:rPr>
          <w:rFonts w:ascii="Times" w:hAnsi="Times" w:cs="Times"/>
          <w:kern w:val="1"/>
          <w:sz w:val="28"/>
          <w:szCs w:val="28"/>
        </w:rPr>
        <w:t>популярные</w:t>
      </w:r>
      <w:r w:rsidRPr="00D27B62">
        <w:rPr>
          <w:rFonts w:ascii="Times" w:hAnsi="Times" w:cs="Times"/>
          <w:kern w:val="1"/>
          <w:sz w:val="28"/>
          <w:szCs w:val="28"/>
          <w:lang w:val="en-US"/>
        </w:rPr>
        <w:t xml:space="preserve"> </w:t>
      </w:r>
      <w:r>
        <w:rPr>
          <w:rFonts w:ascii="Times" w:hAnsi="Times" w:cs="Times"/>
          <w:kern w:val="1"/>
          <w:sz w:val="28"/>
          <w:szCs w:val="28"/>
        </w:rPr>
        <w:t>паттерны</w:t>
      </w:r>
      <w:r w:rsidRPr="00D27B62">
        <w:rPr>
          <w:rFonts w:ascii="Times" w:hAnsi="Times" w:cs="Times"/>
          <w:kern w:val="1"/>
          <w:sz w:val="28"/>
          <w:szCs w:val="28"/>
          <w:lang w:val="en-US"/>
        </w:rPr>
        <w:t xml:space="preserve"> </w:t>
      </w:r>
      <w:r w:rsidRPr="00D27B62">
        <w:rPr>
          <w:rFonts w:ascii="Times" w:hAnsi="Times" w:cs="Times"/>
          <w:b/>
          <w:bCs/>
          <w:i/>
          <w:iCs/>
          <w:kern w:val="1"/>
          <w:sz w:val="28"/>
          <w:szCs w:val="28"/>
          <w:lang w:val="en-US"/>
        </w:rPr>
        <w:t>Tolerant Reader</w:t>
      </w:r>
      <w:r w:rsidRPr="00D27B62">
        <w:rPr>
          <w:rFonts w:ascii="Times" w:hAnsi="Times" w:cs="Times"/>
          <w:kern w:val="1"/>
          <w:sz w:val="28"/>
          <w:szCs w:val="28"/>
          <w:lang w:val="en-US"/>
        </w:rPr>
        <w:t xml:space="preserve">, </w:t>
      </w:r>
      <w:r w:rsidRPr="00D27B62">
        <w:rPr>
          <w:rFonts w:ascii="Times" w:hAnsi="Times" w:cs="Times"/>
          <w:b/>
          <w:bCs/>
          <w:i/>
          <w:iCs/>
          <w:kern w:val="1"/>
          <w:sz w:val="28"/>
          <w:szCs w:val="28"/>
          <w:lang w:val="en-US"/>
        </w:rPr>
        <w:t>Consumer Driver</w:t>
      </w:r>
      <w:r w:rsidRPr="00D27B62">
        <w:rPr>
          <w:rFonts w:ascii="Times" w:hAnsi="Times" w:cs="Times"/>
          <w:kern w:val="1"/>
          <w:sz w:val="28"/>
          <w:szCs w:val="28"/>
          <w:lang w:val="en-US"/>
        </w:rPr>
        <w:t>.</w:t>
      </w:r>
    </w:p>
    <w:p w14:paraId="763369B2" w14:textId="77777777" w:rsidR="007F1600" w:rsidRDefault="007F1600" w:rsidP="007F1600">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r>
        <w:rPr>
          <w:rFonts w:ascii="Times" w:hAnsi="Times" w:cs="Times"/>
          <w:kern w:val="1"/>
          <w:sz w:val="28"/>
          <w:szCs w:val="28"/>
        </w:rPr>
        <w:t xml:space="preserve">синхронные вызовы сервисов считаются опасными; как правило, синхронные вызовы не применяются или «один синхронный запрос к сервису на один пользовательский запрос».  </w:t>
      </w:r>
    </w:p>
    <w:p w14:paraId="2D6ADB62" w14:textId="31775365" w:rsidR="007F1600" w:rsidRDefault="007F1600" w:rsidP="007F1600">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r>
        <w:rPr>
          <w:rFonts w:ascii="Times" w:hAnsi="Times" w:cs="Times"/>
          <w:kern w:val="1"/>
          <w:sz w:val="28"/>
          <w:szCs w:val="28"/>
        </w:rPr>
        <w:t xml:space="preserve">распределенное управление данными. Подход </w:t>
      </w:r>
      <w:proofErr w:type="spellStart"/>
      <w:r>
        <w:rPr>
          <w:rFonts w:ascii="Times" w:hAnsi="Times" w:cs="Times"/>
          <w:b/>
          <w:bCs/>
          <w:i/>
          <w:iCs/>
          <w:kern w:val="1"/>
          <w:sz w:val="28"/>
          <w:szCs w:val="28"/>
        </w:rPr>
        <w:t>Polyglot</w:t>
      </w:r>
      <w:proofErr w:type="spellEnd"/>
      <w:r>
        <w:rPr>
          <w:rFonts w:ascii="Times" w:hAnsi="Times" w:cs="Times"/>
          <w:b/>
          <w:bCs/>
          <w:i/>
          <w:iCs/>
          <w:kern w:val="1"/>
          <w:sz w:val="28"/>
          <w:szCs w:val="28"/>
        </w:rPr>
        <w:t xml:space="preserve"> </w:t>
      </w:r>
      <w:proofErr w:type="spellStart"/>
      <w:r>
        <w:rPr>
          <w:rFonts w:ascii="Times" w:hAnsi="Times" w:cs="Times"/>
          <w:b/>
          <w:bCs/>
          <w:i/>
          <w:iCs/>
          <w:kern w:val="1"/>
          <w:sz w:val="28"/>
          <w:szCs w:val="28"/>
        </w:rPr>
        <w:t>Persistence</w:t>
      </w:r>
      <w:proofErr w:type="spellEnd"/>
      <w:r>
        <w:rPr>
          <w:rFonts w:ascii="Times" w:hAnsi="Times" w:cs="Times"/>
          <w:kern w:val="1"/>
          <w:sz w:val="28"/>
          <w:szCs w:val="28"/>
        </w:rPr>
        <w:t>.</w:t>
      </w:r>
    </w:p>
    <w:p w14:paraId="448D396F" w14:textId="77777777" w:rsidR="00112B35" w:rsidRDefault="00112B35" w:rsidP="00112B35">
      <w:pPr>
        <w:pStyle w:val="a7"/>
        <w:shd w:val="clear" w:color="auto" w:fill="FFFFFF"/>
        <w:rPr>
          <w:rFonts w:ascii="Segoe UI" w:hAnsi="Segoe UI" w:cs="Segoe UI"/>
          <w:color w:val="171717"/>
        </w:rPr>
      </w:pPr>
      <w:r>
        <w:rPr>
          <w:rFonts w:ascii="Segoe UI" w:hAnsi="Segoe UI" w:cs="Segoe UI"/>
          <w:color w:val="171717"/>
        </w:rPr>
        <w:t xml:space="preserve">Основной принцип работы </w:t>
      </w:r>
      <w:proofErr w:type="spellStart"/>
      <w:r>
        <w:rPr>
          <w:rFonts w:ascii="Segoe UI" w:hAnsi="Segoe UI" w:cs="Segoe UI"/>
          <w:color w:val="171717"/>
        </w:rPr>
        <w:t>микрослужб</w:t>
      </w:r>
      <w:proofErr w:type="spellEnd"/>
      <w:r>
        <w:rPr>
          <w:rFonts w:ascii="Segoe UI" w:hAnsi="Segoe UI" w:cs="Segoe UI"/>
          <w:color w:val="171717"/>
        </w:rPr>
        <w:t xml:space="preserve"> заключается в том, </w:t>
      </w:r>
      <w:r w:rsidRPr="00112B35">
        <w:rPr>
          <w:rFonts w:ascii="Segoe UI" w:hAnsi="Segoe UI" w:cs="Segoe UI"/>
          <w:b/>
          <w:bCs/>
          <w:color w:val="171717"/>
        </w:rPr>
        <w:t xml:space="preserve">что каждая служба управляет собственными данными. Две службы не могут использовать одно и то же хранилище </w:t>
      </w:r>
      <w:r w:rsidRPr="00112B35">
        <w:rPr>
          <w:rFonts w:ascii="Segoe UI" w:hAnsi="Segoe UI" w:cs="Segoe UI"/>
          <w:b/>
          <w:bCs/>
          <w:color w:val="171717"/>
        </w:rPr>
        <w:lastRenderedPageBreak/>
        <w:t>данных. Наоборот, каждая служба отвечает за собственное хранилище данных, которое напрямую недоступно для других служб</w:t>
      </w:r>
      <w:r>
        <w:rPr>
          <w:rFonts w:ascii="Segoe UI" w:hAnsi="Segoe UI" w:cs="Segoe UI"/>
          <w:color w:val="171717"/>
        </w:rPr>
        <w:t>.</w:t>
      </w:r>
    </w:p>
    <w:p w14:paraId="28325568" w14:textId="7BDE4E76" w:rsidR="00112B35" w:rsidRDefault="00112B35" w:rsidP="00112B35">
      <w:pPr>
        <w:pStyle w:val="a7"/>
        <w:shd w:val="clear" w:color="auto" w:fill="FFFFFF"/>
        <w:rPr>
          <w:rFonts w:ascii="Segoe UI" w:hAnsi="Segoe UI" w:cs="Segoe UI"/>
          <w:color w:val="171717"/>
        </w:rPr>
      </w:pPr>
      <w:r>
        <w:rPr>
          <w:rFonts w:ascii="Segoe UI" w:hAnsi="Segoe UI" w:cs="Segoe UI"/>
          <w:color w:val="171717"/>
        </w:rPr>
        <w:t xml:space="preserve">Это </w:t>
      </w:r>
      <w:r w:rsidRPr="00112B35">
        <w:rPr>
          <w:rFonts w:ascii="Segoe UI" w:hAnsi="Segoe UI" w:cs="Segoe UI"/>
          <w:b/>
          <w:bCs/>
          <w:color w:val="171717"/>
        </w:rPr>
        <w:t>позволяет устранить непреднамеренную взаимозависимость между службами</w:t>
      </w:r>
      <w:r>
        <w:rPr>
          <w:rFonts w:ascii="Segoe UI" w:hAnsi="Segoe UI" w:cs="Segoe UI"/>
          <w:color w:val="171717"/>
        </w:rPr>
        <w:t xml:space="preserve">, </w:t>
      </w:r>
      <w:r w:rsidRPr="00112B35">
        <w:rPr>
          <w:rFonts w:ascii="Segoe UI" w:hAnsi="Segoe UI" w:cs="Segoe UI"/>
          <w:color w:val="171717"/>
          <w:u w:val="single"/>
        </w:rPr>
        <w:t>которая может возникнуть, когда службы совместно используют одни и те же базовые схемы данных</w:t>
      </w:r>
      <w:r>
        <w:rPr>
          <w:rFonts w:ascii="Segoe UI" w:hAnsi="Segoe UI" w:cs="Segoe UI"/>
          <w:color w:val="171717"/>
        </w:rPr>
        <w:t xml:space="preserve">. Если в схему данных вносятся изменения, их нужно согласовать в каждой службе, которая зависит от этой базы данных. Изолируя хранилище данных каждой службы, мы можем ограничить область изменений и сохранить гибкость полностью независимых развертываний. Кроме того, у каждой </w:t>
      </w:r>
      <w:proofErr w:type="spellStart"/>
      <w:r>
        <w:rPr>
          <w:rFonts w:ascii="Segoe UI" w:hAnsi="Segoe UI" w:cs="Segoe UI"/>
          <w:color w:val="171717"/>
        </w:rPr>
        <w:t>микрослужбы</w:t>
      </w:r>
      <w:proofErr w:type="spellEnd"/>
      <w:r>
        <w:rPr>
          <w:rFonts w:ascii="Segoe UI" w:hAnsi="Segoe UI" w:cs="Segoe UI"/>
          <w:color w:val="171717"/>
        </w:rPr>
        <w:t xml:space="preserve"> могут быть собственные модели данных, запросы или шаблоны операций чтения и записи. При использовании общего хранилища данных для каждой команды ограничивается возможность оптимизировать хранилище данных для какой-либо службы.</w:t>
      </w:r>
    </w:p>
    <w:p w14:paraId="4F4FDFE9" w14:textId="2CA124AE" w:rsidR="00112B35" w:rsidRDefault="00112B35" w:rsidP="00112B35">
      <w:pPr>
        <w:pStyle w:val="a7"/>
        <w:shd w:val="clear" w:color="auto" w:fill="FFFFFF"/>
        <w:rPr>
          <w:rFonts w:ascii="Segoe UI" w:hAnsi="Segoe UI" w:cs="Segoe UI"/>
          <w:color w:val="171717"/>
        </w:rPr>
      </w:pPr>
      <w:r>
        <w:rPr>
          <w:rFonts w:ascii="Segoe UI" w:hAnsi="Segoe UI" w:cs="Segoe UI"/>
          <w:color w:val="171717"/>
          <w:shd w:val="clear" w:color="auto" w:fill="FFFFFF"/>
        </w:rPr>
        <w:t>Этот подход естественным образом приводит к </w:t>
      </w:r>
      <w:proofErr w:type="spellStart"/>
      <w:r w:rsidR="004E089D">
        <w:fldChar w:fldCharType="begin"/>
      </w:r>
      <w:r w:rsidR="004E089D">
        <w:instrText xml:space="preserve"> HYPERLINK "https://martinfowler.com/bliki/PolyglotPersistence.html" </w:instrText>
      </w:r>
      <w:r w:rsidR="004E089D">
        <w:fldChar w:fldCharType="separate"/>
      </w:r>
      <w:r>
        <w:rPr>
          <w:rStyle w:val="a6"/>
          <w:rFonts w:ascii="Segoe UI" w:hAnsi="Segoe UI" w:cs="Segoe UI"/>
          <w:shd w:val="clear" w:color="auto" w:fill="FFFFFF"/>
        </w:rPr>
        <w:t>Polyglot</w:t>
      </w:r>
      <w:proofErr w:type="spellEnd"/>
      <w:r>
        <w:rPr>
          <w:rStyle w:val="a6"/>
          <w:rFonts w:ascii="Segoe UI" w:hAnsi="Segoe UI" w:cs="Segoe UI"/>
          <w:shd w:val="clear" w:color="auto" w:fill="FFFFFF"/>
        </w:rPr>
        <w:t xml:space="preserve"> </w:t>
      </w:r>
      <w:proofErr w:type="spellStart"/>
      <w:r>
        <w:rPr>
          <w:rStyle w:val="a6"/>
          <w:rFonts w:ascii="Segoe UI" w:hAnsi="Segoe UI" w:cs="Segoe UI"/>
          <w:shd w:val="clear" w:color="auto" w:fill="FFFFFF"/>
        </w:rPr>
        <w:t>Persistence</w:t>
      </w:r>
      <w:proofErr w:type="spellEnd"/>
      <w:r w:rsidR="004E089D">
        <w:rPr>
          <w:rStyle w:val="a6"/>
          <w:rFonts w:ascii="Segoe UI" w:hAnsi="Segoe UI" w:cs="Segoe UI"/>
          <w:shd w:val="clear" w:color="auto" w:fill="FFFFFF"/>
        </w:rPr>
        <w:fldChar w:fldCharType="end"/>
      </w:r>
      <w:r>
        <w:rPr>
          <w:rFonts w:ascii="Segoe UI" w:hAnsi="Segoe UI" w:cs="Segoe UI"/>
          <w:color w:val="171717"/>
          <w:shd w:val="clear" w:color="auto" w:fill="FFFFFF"/>
        </w:rPr>
        <w:t> — использованию нескольких технологий хранения данных в одном приложении. Для работы одной службы могут требоваться возможности схемы при чтении, свойственные базе данных документов. Для другой — целостность данных, предоставляемая реляционной СУБД. Каждая команда может выбрать подходящий вариант для своей службы.</w:t>
      </w:r>
    </w:p>
    <w:p w14:paraId="49C705A2" w14:textId="77777777" w:rsidR="00112B35" w:rsidRDefault="00112B35" w:rsidP="007F1600">
      <w:pPr>
        <w:widowControl w:val="0"/>
        <w:tabs>
          <w:tab w:val="left" w:pos="220"/>
          <w:tab w:val="left" w:pos="720"/>
        </w:tabs>
        <w:autoSpaceDE w:val="0"/>
        <w:autoSpaceDN w:val="0"/>
        <w:adjustRightInd w:val="0"/>
        <w:ind w:firstLine="709"/>
        <w:jc w:val="both"/>
        <w:rPr>
          <w:rFonts w:ascii="Times" w:hAnsi="Times" w:cs="Times"/>
          <w:kern w:val="1"/>
          <w:sz w:val="28"/>
          <w:szCs w:val="28"/>
        </w:rPr>
      </w:pPr>
    </w:p>
    <w:p w14:paraId="776F130B" w14:textId="77777777" w:rsidR="007F1600" w:rsidRDefault="007F1600" w:rsidP="007F1600">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proofErr w:type="gram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r>
        <w:rPr>
          <w:rFonts w:ascii="Times" w:hAnsi="Times" w:cs="Times"/>
          <w:kern w:val="1"/>
          <w:sz w:val="28"/>
          <w:szCs w:val="28"/>
        </w:rPr>
        <w:t>проблема</w:t>
      </w:r>
      <w:proofErr w:type="gramEnd"/>
      <w:r>
        <w:rPr>
          <w:rFonts w:ascii="Times" w:hAnsi="Times" w:cs="Times"/>
          <w:kern w:val="1"/>
          <w:sz w:val="28"/>
          <w:szCs w:val="28"/>
        </w:rPr>
        <w:t xml:space="preserve"> – транзакции. Часто без применения транзакций. </w:t>
      </w:r>
      <w:proofErr w:type="spellStart"/>
      <w:r>
        <w:rPr>
          <w:rFonts w:ascii="Times" w:hAnsi="Times" w:cs="Times"/>
          <w:kern w:val="1"/>
          <w:sz w:val="28"/>
          <w:szCs w:val="28"/>
        </w:rPr>
        <w:t>Микросервисы</w:t>
      </w:r>
      <w:proofErr w:type="spellEnd"/>
      <w:r>
        <w:rPr>
          <w:rFonts w:ascii="Times" w:hAnsi="Times" w:cs="Times"/>
          <w:kern w:val="1"/>
          <w:sz w:val="28"/>
          <w:szCs w:val="28"/>
        </w:rPr>
        <w:t xml:space="preserve"> в основном на чтение, а пишет отдельный сервис.  </w:t>
      </w:r>
    </w:p>
    <w:p w14:paraId="7B3A8208" w14:textId="77777777" w:rsidR="007F1600" w:rsidRDefault="007F1600" w:rsidP="007F1600">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r>
        <w:rPr>
          <w:rFonts w:ascii="Times" w:hAnsi="Times" w:cs="Times"/>
          <w:kern w:val="1"/>
          <w:sz w:val="28"/>
          <w:szCs w:val="28"/>
        </w:rPr>
        <w:t xml:space="preserve">проектирование под отказ; разработка систем мониторинга работоспособности сервисов; разработка систем протоколирования работы </w:t>
      </w:r>
      <w:proofErr w:type="gramStart"/>
      <w:r>
        <w:rPr>
          <w:rFonts w:ascii="Times" w:hAnsi="Times" w:cs="Times"/>
          <w:kern w:val="1"/>
          <w:sz w:val="28"/>
          <w:szCs w:val="28"/>
        </w:rPr>
        <w:t>сервисов;  консоль</w:t>
      </w:r>
      <w:proofErr w:type="gramEnd"/>
      <w:r>
        <w:rPr>
          <w:rFonts w:ascii="Times" w:hAnsi="Times" w:cs="Times"/>
          <w:kern w:val="1"/>
          <w:sz w:val="28"/>
          <w:szCs w:val="28"/>
        </w:rPr>
        <w:t xml:space="preserve"> сервиса: статус,  тестирование, получение различных метрик. </w:t>
      </w:r>
    </w:p>
    <w:p w14:paraId="0E9B629F" w14:textId="77777777" w:rsidR="007F1600" w:rsidRDefault="007F1600" w:rsidP="007F1600">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Pr>
          <w:rFonts w:ascii="Times" w:hAnsi="Times" w:cs="Times"/>
          <w:b/>
          <w:bCs/>
          <w:kern w:val="1"/>
          <w:sz w:val="28"/>
          <w:szCs w:val="28"/>
        </w:rPr>
        <w:t>:</w:t>
      </w:r>
      <w:r>
        <w:rPr>
          <w:rFonts w:ascii="Times" w:hAnsi="Times" w:cs="Times"/>
          <w:kern w:val="1"/>
          <w:sz w:val="28"/>
          <w:szCs w:val="28"/>
        </w:rPr>
        <w:t xml:space="preserve"> </w:t>
      </w:r>
      <w:proofErr w:type="gramStart"/>
      <w:r>
        <w:rPr>
          <w:rFonts w:ascii="Times" w:hAnsi="Times" w:cs="Times"/>
          <w:kern w:val="1"/>
          <w:sz w:val="28"/>
          <w:szCs w:val="28"/>
        </w:rPr>
        <w:t>клиенты</w:t>
      </w:r>
      <w:proofErr w:type="gramEnd"/>
      <w:r>
        <w:rPr>
          <w:rFonts w:ascii="Times" w:hAnsi="Times" w:cs="Times"/>
          <w:kern w:val="1"/>
          <w:sz w:val="28"/>
          <w:szCs w:val="28"/>
        </w:rPr>
        <w:t xml:space="preserve"> работающие с </w:t>
      </w:r>
      <w:proofErr w:type="spellStart"/>
      <w:r>
        <w:rPr>
          <w:rFonts w:ascii="Times" w:hAnsi="Times" w:cs="Times"/>
          <w:kern w:val="1"/>
          <w:sz w:val="28"/>
          <w:szCs w:val="28"/>
        </w:rPr>
        <w:t>микросервисом</w:t>
      </w:r>
      <w:proofErr w:type="spellEnd"/>
      <w:r>
        <w:rPr>
          <w:rFonts w:ascii="Times" w:hAnsi="Times" w:cs="Times"/>
          <w:kern w:val="1"/>
          <w:sz w:val="28"/>
          <w:szCs w:val="28"/>
        </w:rPr>
        <w:t xml:space="preserve"> могут реализованы с помощью </w:t>
      </w:r>
      <w:r>
        <w:rPr>
          <w:rFonts w:ascii="Times" w:hAnsi="Times" w:cs="Times"/>
          <w:b/>
          <w:bCs/>
          <w:i/>
          <w:iCs/>
          <w:kern w:val="1"/>
          <w:sz w:val="28"/>
          <w:szCs w:val="28"/>
        </w:rPr>
        <w:t>оркестрового</w:t>
      </w:r>
      <w:r>
        <w:rPr>
          <w:rFonts w:ascii="Times" w:hAnsi="Times" w:cs="Times"/>
          <w:kern w:val="1"/>
          <w:sz w:val="28"/>
          <w:szCs w:val="28"/>
        </w:rPr>
        <w:t xml:space="preserve"> (прямые вызовы сервисов) или </w:t>
      </w:r>
      <w:r>
        <w:rPr>
          <w:rFonts w:ascii="Times" w:hAnsi="Times" w:cs="Times"/>
          <w:b/>
          <w:bCs/>
          <w:i/>
          <w:iCs/>
          <w:kern w:val="1"/>
          <w:sz w:val="28"/>
          <w:szCs w:val="28"/>
        </w:rPr>
        <w:t>хореографического</w:t>
      </w:r>
      <w:r>
        <w:rPr>
          <w:rFonts w:ascii="Times" w:hAnsi="Times" w:cs="Times"/>
          <w:kern w:val="1"/>
          <w:sz w:val="28"/>
          <w:szCs w:val="28"/>
        </w:rPr>
        <w:t xml:space="preserve"> (сервисы подписываются на события клиента) принципов;  </w:t>
      </w:r>
    </w:p>
    <w:p w14:paraId="7A232F05" w14:textId="77777777" w:rsidR="007F1600" w:rsidRDefault="007F1600" w:rsidP="007F1600">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Pr>
          <w:rFonts w:ascii="Times" w:hAnsi="Times" w:cs="Times"/>
          <w:b/>
          <w:bCs/>
          <w:kern w:val="1"/>
          <w:sz w:val="28"/>
          <w:szCs w:val="28"/>
        </w:rPr>
        <w:t xml:space="preserve">: </w:t>
      </w:r>
      <w:r>
        <w:rPr>
          <w:rFonts w:ascii="Times" w:hAnsi="Times" w:cs="Times"/>
          <w:kern w:val="1"/>
          <w:sz w:val="28"/>
          <w:szCs w:val="28"/>
        </w:rPr>
        <w:t xml:space="preserve">требуется </w:t>
      </w:r>
      <w:proofErr w:type="spellStart"/>
      <w:r>
        <w:rPr>
          <w:rFonts w:ascii="Times" w:hAnsi="Times" w:cs="Times"/>
          <w:b/>
          <w:bCs/>
          <w:i/>
          <w:iCs/>
          <w:kern w:val="1"/>
          <w:sz w:val="28"/>
          <w:szCs w:val="28"/>
        </w:rPr>
        <w:t>DevOps</w:t>
      </w:r>
      <w:proofErr w:type="spellEnd"/>
      <w:r>
        <w:rPr>
          <w:rFonts w:ascii="Times" w:hAnsi="Times" w:cs="Times"/>
          <w:b/>
          <w:bCs/>
          <w:i/>
          <w:iCs/>
          <w:kern w:val="1"/>
          <w:sz w:val="28"/>
          <w:szCs w:val="28"/>
        </w:rPr>
        <w:t xml:space="preserve"> </w:t>
      </w:r>
      <w:r>
        <w:rPr>
          <w:rFonts w:ascii="Times" w:hAnsi="Times" w:cs="Times"/>
          <w:kern w:val="1"/>
          <w:sz w:val="28"/>
          <w:szCs w:val="28"/>
        </w:rPr>
        <w:t xml:space="preserve">(Development &amp; </w:t>
      </w:r>
      <w:proofErr w:type="spellStart"/>
      <w:r>
        <w:rPr>
          <w:rFonts w:ascii="Times" w:hAnsi="Times" w:cs="Times"/>
          <w:kern w:val="1"/>
          <w:sz w:val="28"/>
          <w:szCs w:val="28"/>
        </w:rPr>
        <w:t>Operation</w:t>
      </w:r>
      <w:proofErr w:type="spellEnd"/>
      <w:r>
        <w:rPr>
          <w:rFonts w:ascii="Times" w:hAnsi="Times" w:cs="Times"/>
          <w:kern w:val="1"/>
          <w:sz w:val="28"/>
          <w:szCs w:val="28"/>
        </w:rPr>
        <w:t xml:space="preserve">)- набор технологий нацеленных на интеграцию процессов разработки </w:t>
      </w:r>
      <w:proofErr w:type="gramStart"/>
      <w:r>
        <w:rPr>
          <w:rFonts w:ascii="Times" w:hAnsi="Times" w:cs="Times"/>
          <w:kern w:val="1"/>
          <w:sz w:val="28"/>
          <w:szCs w:val="28"/>
        </w:rPr>
        <w:t>и  информационно</w:t>
      </w:r>
      <w:proofErr w:type="gramEnd"/>
      <w:r>
        <w:rPr>
          <w:rFonts w:ascii="Times" w:hAnsi="Times" w:cs="Times"/>
          <w:kern w:val="1"/>
          <w:sz w:val="28"/>
          <w:szCs w:val="28"/>
        </w:rPr>
        <w:t xml:space="preserve">-техническому обслуживанию. Цели </w:t>
      </w:r>
      <w:proofErr w:type="spellStart"/>
      <w:r>
        <w:rPr>
          <w:rFonts w:ascii="Times" w:hAnsi="Times" w:cs="Times"/>
          <w:kern w:val="1"/>
          <w:sz w:val="28"/>
          <w:szCs w:val="28"/>
        </w:rPr>
        <w:t>DevOps</w:t>
      </w:r>
      <w:proofErr w:type="spellEnd"/>
      <w:r>
        <w:rPr>
          <w:rFonts w:ascii="Times" w:hAnsi="Times" w:cs="Times"/>
          <w:kern w:val="1"/>
          <w:sz w:val="28"/>
          <w:szCs w:val="28"/>
        </w:rPr>
        <w:t xml:space="preserve">: сокращение выхода продукта на рынок, снижение частоты отказов релизов, сокращение времени на изменения, сокращение времени на восстановление.  Задача </w:t>
      </w:r>
      <w:proofErr w:type="spellStart"/>
      <w:r>
        <w:rPr>
          <w:rFonts w:ascii="Times" w:hAnsi="Times" w:cs="Times"/>
          <w:kern w:val="1"/>
          <w:sz w:val="28"/>
          <w:szCs w:val="28"/>
        </w:rPr>
        <w:t>DevOps</w:t>
      </w:r>
      <w:proofErr w:type="spellEnd"/>
      <w:r>
        <w:rPr>
          <w:rFonts w:ascii="Times" w:hAnsi="Times" w:cs="Times"/>
          <w:kern w:val="1"/>
          <w:sz w:val="28"/>
          <w:szCs w:val="28"/>
        </w:rPr>
        <w:t xml:space="preserve"> сделать согласованным процесс разработки и эксплуатации приложений. Основные задачи </w:t>
      </w:r>
      <w:proofErr w:type="spellStart"/>
      <w:r>
        <w:rPr>
          <w:rFonts w:ascii="Times" w:hAnsi="Times" w:cs="Times"/>
          <w:kern w:val="1"/>
          <w:sz w:val="28"/>
          <w:szCs w:val="28"/>
        </w:rPr>
        <w:t>DevOps</w:t>
      </w:r>
      <w:proofErr w:type="spellEnd"/>
      <w:r>
        <w:rPr>
          <w:rFonts w:ascii="Times" w:hAnsi="Times" w:cs="Times"/>
          <w:kern w:val="1"/>
          <w:sz w:val="28"/>
          <w:szCs w:val="28"/>
        </w:rPr>
        <w:t xml:space="preserve">: контроль версий, непрерывная сборка, непрерывное тестирование, поддержка репозиториев артефактов, конфигурация инфраструктуры, мониторинг работоспособности и производительности. </w:t>
      </w:r>
      <w:proofErr w:type="spellStart"/>
      <w:r>
        <w:rPr>
          <w:rFonts w:ascii="Times" w:hAnsi="Times" w:cs="Times"/>
          <w:kern w:val="1"/>
          <w:sz w:val="28"/>
          <w:szCs w:val="28"/>
        </w:rPr>
        <w:t>DevOps</w:t>
      </w:r>
      <w:proofErr w:type="spellEnd"/>
      <w:r>
        <w:rPr>
          <w:rFonts w:ascii="Times" w:hAnsi="Times" w:cs="Times"/>
          <w:kern w:val="1"/>
          <w:sz w:val="28"/>
          <w:szCs w:val="28"/>
        </w:rPr>
        <w:t xml:space="preserve"> – следствие увеличения релизов (</w:t>
      </w:r>
      <w:proofErr w:type="spellStart"/>
      <w:r>
        <w:rPr>
          <w:rFonts w:ascii="Times" w:hAnsi="Times" w:cs="Times"/>
          <w:kern w:val="1"/>
          <w:sz w:val="28"/>
          <w:szCs w:val="28"/>
        </w:rPr>
        <w:t>Agile</w:t>
      </w:r>
      <w:proofErr w:type="spellEnd"/>
      <w:r>
        <w:rPr>
          <w:rFonts w:ascii="Times" w:hAnsi="Times" w:cs="Times"/>
          <w:kern w:val="1"/>
          <w:sz w:val="28"/>
          <w:szCs w:val="28"/>
        </w:rPr>
        <w:t xml:space="preserve">-технологии) и усложнения инфраструктуры.       </w:t>
      </w:r>
    </w:p>
    <w:p w14:paraId="2488B70B" w14:textId="19EE97B3" w:rsidR="00952EB9" w:rsidRPr="00952EB9" w:rsidRDefault="007F1600" w:rsidP="00952EB9">
      <w:pPr>
        <w:widowControl w:val="0"/>
        <w:tabs>
          <w:tab w:val="left" w:pos="220"/>
          <w:tab w:val="left" w:pos="720"/>
        </w:tabs>
        <w:autoSpaceDE w:val="0"/>
        <w:autoSpaceDN w:val="0"/>
        <w:adjustRightInd w:val="0"/>
        <w:ind w:firstLine="709"/>
        <w:jc w:val="both"/>
        <w:rPr>
          <w:rFonts w:ascii="Times" w:hAnsi="Times" w:cs="Times"/>
          <w:kern w:val="1"/>
          <w:sz w:val="28"/>
          <w:szCs w:val="28"/>
        </w:rPr>
      </w:pPr>
      <w:proofErr w:type="spellStart"/>
      <w:r>
        <w:rPr>
          <w:rFonts w:ascii="Times" w:hAnsi="Times" w:cs="Times"/>
          <w:b/>
          <w:bCs/>
          <w:kern w:val="1"/>
          <w:sz w:val="28"/>
          <w:szCs w:val="28"/>
        </w:rPr>
        <w:t>Микросервисы</w:t>
      </w:r>
      <w:proofErr w:type="spellEnd"/>
      <w:r w:rsidRPr="00B20226">
        <w:rPr>
          <w:rFonts w:ascii="Times" w:hAnsi="Times" w:cs="Times"/>
          <w:b/>
          <w:bCs/>
          <w:kern w:val="1"/>
          <w:sz w:val="28"/>
          <w:szCs w:val="28"/>
        </w:rPr>
        <w:t xml:space="preserve">: </w:t>
      </w:r>
      <w:r>
        <w:rPr>
          <w:rFonts w:ascii="Times" w:hAnsi="Times" w:cs="Times"/>
          <w:kern w:val="1"/>
          <w:sz w:val="28"/>
          <w:szCs w:val="28"/>
        </w:rPr>
        <w:t>автоматизация</w:t>
      </w:r>
      <w:r w:rsidRPr="00B20226">
        <w:rPr>
          <w:rFonts w:ascii="Times" w:hAnsi="Times" w:cs="Times"/>
          <w:kern w:val="1"/>
          <w:sz w:val="28"/>
          <w:szCs w:val="28"/>
        </w:rPr>
        <w:t xml:space="preserve">, </w:t>
      </w:r>
      <w:r>
        <w:rPr>
          <w:rFonts w:ascii="Times" w:hAnsi="Times" w:cs="Times"/>
          <w:kern w:val="1"/>
          <w:sz w:val="28"/>
          <w:szCs w:val="28"/>
        </w:rPr>
        <w:t>продукты</w:t>
      </w:r>
      <w:r w:rsidRPr="00B20226">
        <w:rPr>
          <w:rFonts w:ascii="Times" w:hAnsi="Times" w:cs="Times"/>
          <w:kern w:val="1"/>
          <w:sz w:val="28"/>
          <w:szCs w:val="28"/>
        </w:rPr>
        <w:t xml:space="preserve"> </w:t>
      </w:r>
      <w:r w:rsidRPr="00D27B62">
        <w:rPr>
          <w:rFonts w:ascii="Times" w:hAnsi="Times" w:cs="Times"/>
          <w:kern w:val="1"/>
          <w:sz w:val="28"/>
          <w:szCs w:val="28"/>
          <w:lang w:val="en-US"/>
        </w:rPr>
        <w:t>DevOps</w:t>
      </w:r>
      <w:r w:rsidRPr="00B20226">
        <w:rPr>
          <w:rFonts w:ascii="Times" w:hAnsi="Times" w:cs="Times"/>
          <w:kern w:val="1"/>
          <w:sz w:val="28"/>
          <w:szCs w:val="28"/>
        </w:rPr>
        <w:t xml:space="preserve">: </w:t>
      </w:r>
      <w:r w:rsidRPr="00D27B62">
        <w:rPr>
          <w:rFonts w:ascii="Times" w:hAnsi="Times" w:cs="Times"/>
          <w:b/>
          <w:bCs/>
          <w:i/>
          <w:iCs/>
          <w:kern w:val="1"/>
          <w:sz w:val="28"/>
          <w:szCs w:val="28"/>
          <w:lang w:val="en-US"/>
        </w:rPr>
        <w:t>Continuous</w:t>
      </w:r>
      <w:r w:rsidRPr="00B20226">
        <w:rPr>
          <w:rFonts w:ascii="Times" w:hAnsi="Times" w:cs="Times"/>
          <w:b/>
          <w:bCs/>
          <w:i/>
          <w:iCs/>
          <w:kern w:val="1"/>
          <w:sz w:val="28"/>
          <w:szCs w:val="28"/>
        </w:rPr>
        <w:t xml:space="preserve"> </w:t>
      </w:r>
      <w:r w:rsidRPr="00D27B62">
        <w:rPr>
          <w:rFonts w:ascii="Times" w:hAnsi="Times" w:cs="Times"/>
          <w:b/>
          <w:bCs/>
          <w:i/>
          <w:iCs/>
          <w:kern w:val="1"/>
          <w:sz w:val="28"/>
          <w:szCs w:val="28"/>
          <w:lang w:val="en-US"/>
        </w:rPr>
        <w:t>Delivery</w:t>
      </w:r>
      <w:r w:rsidRPr="00B20226">
        <w:rPr>
          <w:rFonts w:ascii="Times" w:hAnsi="Times" w:cs="Times"/>
          <w:kern w:val="1"/>
          <w:sz w:val="28"/>
          <w:szCs w:val="28"/>
        </w:rPr>
        <w:t xml:space="preserve">, </w:t>
      </w:r>
      <w:r w:rsidRPr="00D27B62">
        <w:rPr>
          <w:rFonts w:ascii="Times" w:hAnsi="Times" w:cs="Times"/>
          <w:b/>
          <w:bCs/>
          <w:i/>
          <w:iCs/>
          <w:kern w:val="1"/>
          <w:sz w:val="28"/>
          <w:szCs w:val="28"/>
          <w:lang w:val="en-US"/>
        </w:rPr>
        <w:t>Continuous</w:t>
      </w:r>
      <w:r w:rsidRPr="00B20226">
        <w:rPr>
          <w:rFonts w:ascii="Times" w:hAnsi="Times" w:cs="Times"/>
          <w:b/>
          <w:bCs/>
          <w:i/>
          <w:iCs/>
          <w:kern w:val="1"/>
          <w:sz w:val="28"/>
          <w:szCs w:val="28"/>
        </w:rPr>
        <w:t xml:space="preserve"> </w:t>
      </w:r>
      <w:r w:rsidRPr="00D27B62">
        <w:rPr>
          <w:rFonts w:ascii="Times" w:hAnsi="Times" w:cs="Times"/>
          <w:b/>
          <w:bCs/>
          <w:i/>
          <w:iCs/>
          <w:kern w:val="1"/>
          <w:sz w:val="28"/>
          <w:szCs w:val="28"/>
          <w:lang w:val="en-US"/>
        </w:rPr>
        <w:t>Integration</w:t>
      </w:r>
      <w:r w:rsidRPr="00B20226">
        <w:rPr>
          <w:rFonts w:ascii="Times" w:hAnsi="Times" w:cs="Times"/>
          <w:kern w:val="1"/>
          <w:sz w:val="28"/>
          <w:szCs w:val="28"/>
        </w:rPr>
        <w:t xml:space="preserve">. </w:t>
      </w:r>
    </w:p>
    <w:p w14:paraId="3BF25801" w14:textId="7C46005C" w:rsidR="00952EB9" w:rsidRDefault="00952EB9" w:rsidP="007F1600">
      <w:pPr>
        <w:widowControl w:val="0"/>
        <w:tabs>
          <w:tab w:val="left" w:pos="220"/>
          <w:tab w:val="left" w:pos="720"/>
        </w:tabs>
        <w:autoSpaceDE w:val="0"/>
        <w:autoSpaceDN w:val="0"/>
        <w:adjustRightInd w:val="0"/>
        <w:ind w:firstLine="709"/>
        <w:jc w:val="both"/>
        <w:rPr>
          <w:rFonts w:ascii="Arial" w:hAnsi="Arial" w:cs="Arial"/>
          <w:i/>
          <w:iCs/>
          <w:color w:val="111111"/>
          <w:shd w:val="clear" w:color="auto" w:fill="FFFFFF"/>
        </w:rPr>
      </w:pPr>
      <w:r>
        <w:rPr>
          <w:rFonts w:ascii="Arial" w:hAnsi="Arial" w:cs="Arial"/>
          <w:color w:val="111111"/>
        </w:rPr>
        <w:br/>
      </w:r>
      <w:r>
        <w:rPr>
          <w:rFonts w:ascii="Arial" w:hAnsi="Arial" w:cs="Arial"/>
          <w:b/>
          <w:bCs/>
          <w:i/>
          <w:iCs/>
          <w:color w:val="111111"/>
          <w:shd w:val="clear" w:color="auto" w:fill="FFFFFF"/>
        </w:rPr>
        <w:t>Непрерывная интеграция (</w:t>
      </w:r>
      <w:proofErr w:type="spellStart"/>
      <w:r>
        <w:rPr>
          <w:rFonts w:ascii="Arial" w:hAnsi="Arial" w:cs="Arial"/>
          <w:b/>
          <w:bCs/>
          <w:i/>
          <w:iCs/>
          <w:color w:val="111111"/>
          <w:shd w:val="clear" w:color="auto" w:fill="FFFFFF"/>
        </w:rPr>
        <w:t>Continuous</w:t>
      </w:r>
      <w:proofErr w:type="spellEnd"/>
      <w:r>
        <w:rPr>
          <w:rFonts w:ascii="Arial" w:hAnsi="Arial" w:cs="Arial"/>
          <w:b/>
          <w:bCs/>
          <w:i/>
          <w:iCs/>
          <w:color w:val="111111"/>
          <w:shd w:val="clear" w:color="auto" w:fill="FFFFFF"/>
        </w:rPr>
        <w:t xml:space="preserve"> </w:t>
      </w:r>
      <w:proofErr w:type="spellStart"/>
      <w:r>
        <w:rPr>
          <w:rFonts w:ascii="Arial" w:hAnsi="Arial" w:cs="Arial"/>
          <w:b/>
          <w:bCs/>
          <w:i/>
          <w:iCs/>
          <w:color w:val="111111"/>
          <w:shd w:val="clear" w:color="auto" w:fill="FFFFFF"/>
        </w:rPr>
        <w:t>Integration</w:t>
      </w:r>
      <w:proofErr w:type="spellEnd"/>
      <w:r>
        <w:rPr>
          <w:rFonts w:ascii="Arial" w:hAnsi="Arial" w:cs="Arial"/>
          <w:b/>
          <w:bCs/>
          <w:i/>
          <w:iCs/>
          <w:color w:val="111111"/>
          <w:shd w:val="clear" w:color="auto" w:fill="FFFFFF"/>
        </w:rPr>
        <w:t>)</w:t>
      </w:r>
      <w:r>
        <w:rPr>
          <w:rFonts w:ascii="Arial" w:hAnsi="Arial" w:cs="Arial"/>
          <w:i/>
          <w:iCs/>
          <w:color w:val="111111"/>
          <w:shd w:val="clear" w:color="auto" w:fill="FFFFFF"/>
        </w:rPr>
        <w:t> — это практика разработки программного обеспечения, которая заключается в слиянии рабочих копий в общую основную ветвь разработки несколько раз в день и выполнении частых автоматизированных сборок проекта для скорейшего выявления и решения интеграционных проблем</w:t>
      </w:r>
    </w:p>
    <w:p w14:paraId="3E03DF82" w14:textId="77777777" w:rsidR="00952EB9" w:rsidRPr="00952EB9" w:rsidRDefault="00952EB9" w:rsidP="00952EB9">
      <w:pPr>
        <w:shd w:val="clear" w:color="auto" w:fill="FFFFFF"/>
        <w:outlineLvl w:val="2"/>
        <w:rPr>
          <w:rFonts w:ascii="Fira Sans" w:eastAsia="Times New Roman" w:hAnsi="Fira Sans" w:cs="Times New Roman"/>
          <w:color w:val="111111"/>
          <w:sz w:val="27"/>
          <w:szCs w:val="27"/>
          <w:lang w:eastAsia="ru-RU"/>
        </w:rPr>
      </w:pPr>
      <w:r w:rsidRPr="00952EB9">
        <w:rPr>
          <w:rFonts w:ascii="Fira Sans" w:eastAsia="Times New Roman" w:hAnsi="Fira Sans" w:cs="Times New Roman"/>
          <w:color w:val="111111"/>
          <w:sz w:val="27"/>
          <w:szCs w:val="27"/>
          <w:lang w:eastAsia="ru-RU"/>
        </w:rPr>
        <w:t>Бизнес значение</w:t>
      </w:r>
    </w:p>
    <w:p w14:paraId="35A261BB" w14:textId="77777777" w:rsidR="00952EB9" w:rsidRPr="00952EB9" w:rsidRDefault="00952EB9" w:rsidP="00952EB9">
      <w:pPr>
        <w:rPr>
          <w:rFonts w:ascii="Times New Roman" w:eastAsia="Times New Roman" w:hAnsi="Times New Roman" w:cs="Times New Roman"/>
          <w:lang w:eastAsia="ru-RU"/>
        </w:rPr>
      </w:pPr>
      <w:r w:rsidRPr="00952EB9">
        <w:rPr>
          <w:rFonts w:ascii="Arial" w:eastAsia="Times New Roman" w:hAnsi="Arial" w:cs="Arial"/>
          <w:color w:val="111111"/>
          <w:lang w:eastAsia="ru-RU"/>
        </w:rPr>
        <w:br/>
      </w:r>
    </w:p>
    <w:p w14:paraId="318C252A" w14:textId="77777777" w:rsidR="00952EB9" w:rsidRPr="00952EB9" w:rsidRDefault="00952EB9" w:rsidP="00952EB9">
      <w:pPr>
        <w:numPr>
          <w:ilvl w:val="0"/>
          <w:numId w:val="37"/>
        </w:numPr>
        <w:shd w:val="clear" w:color="auto" w:fill="FFFFFF"/>
        <w:spacing w:after="90"/>
        <w:rPr>
          <w:rFonts w:ascii="Arial" w:eastAsia="Times New Roman" w:hAnsi="Arial" w:cs="Arial"/>
          <w:color w:val="111111"/>
          <w:lang w:eastAsia="ru-RU"/>
        </w:rPr>
      </w:pPr>
      <w:r w:rsidRPr="00952EB9">
        <w:rPr>
          <w:rFonts w:ascii="Arial" w:eastAsia="Times New Roman" w:hAnsi="Arial" w:cs="Arial"/>
          <w:color w:val="111111"/>
          <w:lang w:eastAsia="ru-RU"/>
        </w:rPr>
        <w:lastRenderedPageBreak/>
        <w:t>Ускорение поставки (</w:t>
      </w:r>
      <w:proofErr w:type="spellStart"/>
      <w:r w:rsidRPr="00952EB9">
        <w:rPr>
          <w:rFonts w:ascii="Arial" w:eastAsia="Times New Roman" w:hAnsi="Arial" w:cs="Arial"/>
          <w:color w:val="111111"/>
          <w:lang w:eastAsia="ru-RU"/>
        </w:rPr>
        <w:t>Accelerate</w:t>
      </w:r>
      <w:proofErr w:type="spellEnd"/>
      <w:r w:rsidRPr="00952EB9">
        <w:rPr>
          <w:rFonts w:ascii="Arial" w:eastAsia="Times New Roman" w:hAnsi="Arial" w:cs="Arial"/>
          <w:color w:val="111111"/>
          <w:lang w:eastAsia="ru-RU"/>
        </w:rPr>
        <w:t xml:space="preserve"> Delivery) – достигается тем, что мы сразу же узнаем об ошибке сборки и, соответственно, можем быстрее начать её исправлять.</w:t>
      </w:r>
    </w:p>
    <w:p w14:paraId="687A9B1D" w14:textId="77777777" w:rsidR="00952EB9" w:rsidRPr="00952EB9" w:rsidRDefault="00952EB9" w:rsidP="00952EB9">
      <w:pPr>
        <w:numPr>
          <w:ilvl w:val="0"/>
          <w:numId w:val="37"/>
        </w:numPr>
        <w:shd w:val="clear" w:color="auto" w:fill="FFFFFF"/>
        <w:spacing w:before="90" w:after="90"/>
        <w:rPr>
          <w:rFonts w:ascii="Arial" w:eastAsia="Times New Roman" w:hAnsi="Arial" w:cs="Arial"/>
          <w:color w:val="111111"/>
          <w:lang w:eastAsia="ru-RU"/>
        </w:rPr>
      </w:pPr>
      <w:r w:rsidRPr="00952EB9">
        <w:rPr>
          <w:rFonts w:ascii="Arial" w:eastAsia="Times New Roman" w:hAnsi="Arial" w:cs="Arial"/>
          <w:color w:val="111111"/>
          <w:lang w:eastAsia="ru-RU"/>
        </w:rPr>
        <w:t>Повторяемость (</w:t>
      </w:r>
      <w:proofErr w:type="spellStart"/>
      <w:r w:rsidRPr="00952EB9">
        <w:rPr>
          <w:rFonts w:ascii="Arial" w:eastAsia="Times New Roman" w:hAnsi="Arial" w:cs="Arial"/>
          <w:color w:val="111111"/>
          <w:lang w:eastAsia="ru-RU"/>
        </w:rPr>
        <w:t>Repeatability</w:t>
      </w:r>
      <w:proofErr w:type="spellEnd"/>
      <w:r w:rsidRPr="00952EB9">
        <w:rPr>
          <w:rFonts w:ascii="Arial" w:eastAsia="Times New Roman" w:hAnsi="Arial" w:cs="Arial"/>
          <w:color w:val="111111"/>
          <w:lang w:eastAsia="ru-RU"/>
        </w:rPr>
        <w:t>) — весь процесс повторяем, то есть если никаких изменений не произошло, то и сборка будет так же успешна (или не успешна). Нет такой проблемы как то, что у одного разработчика все собирается, а у другого – нет.</w:t>
      </w:r>
    </w:p>
    <w:p w14:paraId="429DA617" w14:textId="77777777" w:rsidR="00952EB9" w:rsidRPr="00952EB9" w:rsidRDefault="00952EB9" w:rsidP="00952EB9">
      <w:pPr>
        <w:numPr>
          <w:ilvl w:val="0"/>
          <w:numId w:val="37"/>
        </w:numPr>
        <w:shd w:val="clear" w:color="auto" w:fill="FFFFFF"/>
        <w:spacing w:before="90"/>
        <w:rPr>
          <w:rFonts w:ascii="Arial" w:eastAsia="Times New Roman" w:hAnsi="Arial" w:cs="Arial"/>
          <w:color w:val="111111"/>
          <w:lang w:eastAsia="ru-RU"/>
        </w:rPr>
      </w:pPr>
      <w:r w:rsidRPr="00952EB9">
        <w:rPr>
          <w:rFonts w:ascii="Arial" w:eastAsia="Times New Roman" w:hAnsi="Arial" w:cs="Arial"/>
          <w:color w:val="111111"/>
          <w:lang w:eastAsia="ru-RU"/>
        </w:rPr>
        <w:t>Оптимизация ресурсов (</w:t>
      </w:r>
      <w:proofErr w:type="spellStart"/>
      <w:r w:rsidRPr="00952EB9">
        <w:rPr>
          <w:rFonts w:ascii="Arial" w:eastAsia="Times New Roman" w:hAnsi="Arial" w:cs="Arial"/>
          <w:color w:val="111111"/>
          <w:lang w:eastAsia="ru-RU"/>
        </w:rPr>
        <w:t>Optimized</w:t>
      </w:r>
      <w:proofErr w:type="spellEnd"/>
      <w:r w:rsidRPr="00952EB9">
        <w:rPr>
          <w:rFonts w:ascii="Arial" w:eastAsia="Times New Roman" w:hAnsi="Arial" w:cs="Arial"/>
          <w:color w:val="111111"/>
          <w:lang w:eastAsia="ru-RU"/>
        </w:rPr>
        <w:t xml:space="preserve"> Resources) — нет необходимости вручную запускать сборку, на компьютере человека или </w:t>
      </w:r>
      <w:proofErr w:type="spellStart"/>
      <w:r w:rsidRPr="00952EB9">
        <w:rPr>
          <w:rFonts w:ascii="Arial" w:eastAsia="Times New Roman" w:hAnsi="Arial" w:cs="Arial"/>
          <w:color w:val="111111"/>
          <w:lang w:eastAsia="ru-RU"/>
        </w:rPr>
        <w:t>билд</w:t>
      </w:r>
      <w:proofErr w:type="spellEnd"/>
      <w:r w:rsidRPr="00952EB9">
        <w:rPr>
          <w:rFonts w:ascii="Arial" w:eastAsia="Times New Roman" w:hAnsi="Arial" w:cs="Arial"/>
          <w:color w:val="111111"/>
          <w:lang w:eastAsia="ru-RU"/>
        </w:rPr>
        <w:t xml:space="preserve"> сервере, нет необходимости готовить сборку – выкачивать исходники из </w:t>
      </w:r>
      <w:proofErr w:type="spellStart"/>
      <w:r w:rsidRPr="00952EB9">
        <w:rPr>
          <w:rFonts w:ascii="Arial" w:eastAsia="Times New Roman" w:hAnsi="Arial" w:cs="Arial"/>
          <w:color w:val="111111"/>
          <w:lang w:eastAsia="ru-RU"/>
        </w:rPr>
        <w:t>source</w:t>
      </w:r>
      <w:proofErr w:type="spellEnd"/>
      <w:r w:rsidRPr="00952EB9">
        <w:rPr>
          <w:rFonts w:ascii="Arial" w:eastAsia="Times New Roman" w:hAnsi="Arial" w:cs="Arial"/>
          <w:color w:val="111111"/>
          <w:lang w:eastAsia="ru-RU"/>
        </w:rPr>
        <w:t xml:space="preserve"> </w:t>
      </w:r>
      <w:proofErr w:type="spellStart"/>
      <w:r w:rsidRPr="00952EB9">
        <w:rPr>
          <w:rFonts w:ascii="Arial" w:eastAsia="Times New Roman" w:hAnsi="Arial" w:cs="Arial"/>
          <w:color w:val="111111"/>
          <w:lang w:eastAsia="ru-RU"/>
        </w:rPr>
        <w:t>control</w:t>
      </w:r>
      <w:proofErr w:type="spellEnd"/>
      <w:r w:rsidRPr="00952EB9">
        <w:rPr>
          <w:rFonts w:ascii="Arial" w:eastAsia="Times New Roman" w:hAnsi="Arial" w:cs="Arial"/>
          <w:color w:val="111111"/>
          <w:lang w:eastAsia="ru-RU"/>
        </w:rPr>
        <w:t xml:space="preserve"> и т.п.</w:t>
      </w:r>
    </w:p>
    <w:p w14:paraId="0C7AF3EE" w14:textId="77777777" w:rsidR="00952EB9" w:rsidRPr="0070412D" w:rsidRDefault="00952EB9" w:rsidP="007F1600">
      <w:pPr>
        <w:widowControl w:val="0"/>
        <w:tabs>
          <w:tab w:val="left" w:pos="220"/>
          <w:tab w:val="left" w:pos="720"/>
        </w:tabs>
        <w:autoSpaceDE w:val="0"/>
        <w:autoSpaceDN w:val="0"/>
        <w:adjustRightInd w:val="0"/>
        <w:ind w:firstLine="709"/>
        <w:jc w:val="both"/>
        <w:rPr>
          <w:rFonts w:ascii="Times" w:hAnsi="Times" w:cs="Times"/>
          <w:kern w:val="1"/>
          <w:sz w:val="28"/>
          <w:szCs w:val="28"/>
        </w:rPr>
      </w:pPr>
    </w:p>
    <w:p w14:paraId="6B12CACC" w14:textId="713E707C" w:rsidR="007F1600" w:rsidRDefault="007F1600" w:rsidP="00952EB9">
      <w:pPr>
        <w:widowControl w:val="0"/>
        <w:autoSpaceDE w:val="0"/>
        <w:autoSpaceDN w:val="0"/>
        <w:adjustRightInd w:val="0"/>
        <w:jc w:val="both"/>
        <w:rPr>
          <w:rFonts w:ascii="Times New Roman" w:hAnsi="Times New Roman" w:cs="Times New Roman"/>
          <w:sz w:val="28"/>
          <w:szCs w:val="28"/>
        </w:rPr>
      </w:pPr>
    </w:p>
    <w:p w14:paraId="036E49AD" w14:textId="278C761A" w:rsidR="00E761D0" w:rsidRDefault="00952EB9" w:rsidP="00952EB9">
      <w:pPr>
        <w:widowControl w:val="0"/>
        <w:autoSpaceDE w:val="0"/>
        <w:autoSpaceDN w:val="0"/>
        <w:adjustRightInd w:val="0"/>
        <w:jc w:val="both"/>
        <w:rPr>
          <w:rFonts w:ascii="Times New Roman" w:hAnsi="Times New Roman" w:cs="Times New Roman"/>
          <w:color w:val="000000"/>
          <w:sz w:val="28"/>
          <w:szCs w:val="28"/>
        </w:rPr>
      </w:pPr>
      <w:r w:rsidRPr="00952EB9">
        <w:rPr>
          <w:rFonts w:ascii="Times New Roman" w:hAnsi="Times New Roman" w:cs="Times New Roman"/>
          <w:b/>
          <w:bCs/>
          <w:color w:val="000000"/>
          <w:sz w:val="28"/>
          <w:szCs w:val="28"/>
        </w:rPr>
        <w:t>Непрерывная доставка (CD)</w:t>
      </w:r>
      <w:r w:rsidRPr="00952EB9">
        <w:rPr>
          <w:rFonts w:ascii="Times New Roman" w:hAnsi="Times New Roman" w:cs="Times New Roman"/>
          <w:color w:val="000000"/>
          <w:sz w:val="28"/>
          <w:szCs w:val="28"/>
        </w:rPr>
        <w:t xml:space="preserve"> </w:t>
      </w:r>
      <w:proofErr w:type="gramStart"/>
      <w:r w:rsidRPr="00952EB9">
        <w:rPr>
          <w:rFonts w:ascii="Times New Roman" w:hAnsi="Times New Roman" w:cs="Times New Roman"/>
          <w:color w:val="000000"/>
          <w:sz w:val="28"/>
          <w:szCs w:val="28"/>
        </w:rPr>
        <w:t>- это</w:t>
      </w:r>
      <w:proofErr w:type="gramEnd"/>
      <w:r w:rsidRPr="00952EB9">
        <w:rPr>
          <w:rFonts w:ascii="Times New Roman" w:hAnsi="Times New Roman" w:cs="Times New Roman"/>
          <w:color w:val="000000"/>
          <w:sz w:val="28"/>
          <w:szCs w:val="28"/>
        </w:rPr>
        <w:t xml:space="preserve"> процесс сборки, тестирования, настройки и развертывания из сборки в производственную среду.</w:t>
      </w:r>
    </w:p>
    <w:p w14:paraId="529B84EF" w14:textId="77777777" w:rsidR="00E761D0" w:rsidRDefault="00E761D0">
      <w:pPr>
        <w:spacing w:after="200" w:line="276" w:lineRule="auto"/>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73EE2251" w14:textId="14C85EF2" w:rsidR="00E761D0" w:rsidRPr="00E761D0" w:rsidRDefault="00E761D0" w:rsidP="00E761D0">
      <w:pPr>
        <w:spacing w:line="276" w:lineRule="auto"/>
        <w:jc w:val="both"/>
        <w:rPr>
          <w:rFonts w:ascii="Courier New" w:hAnsi="Courier New" w:cs="Courier New"/>
          <w:highlight w:val="yellow"/>
        </w:rPr>
      </w:pPr>
      <w:r>
        <w:rPr>
          <w:rFonts w:ascii="Courier New" w:hAnsi="Courier New" w:cs="Courier New"/>
          <w:b/>
          <w:highlight w:val="yellow"/>
        </w:rPr>
        <w:lastRenderedPageBreak/>
        <w:t>11.</w:t>
      </w:r>
      <w:r w:rsidRPr="00E761D0">
        <w:rPr>
          <w:rFonts w:ascii="Courier New" w:hAnsi="Courier New" w:cs="Courier New"/>
          <w:b/>
          <w:highlight w:val="yellow"/>
          <w:lang w:val="en-US"/>
        </w:rPr>
        <w:t>ASP</w:t>
      </w:r>
      <w:r w:rsidRPr="00E761D0">
        <w:rPr>
          <w:rFonts w:ascii="Courier New" w:hAnsi="Courier New" w:cs="Courier New"/>
          <w:b/>
          <w:highlight w:val="yellow"/>
        </w:rPr>
        <w:t>.</w:t>
      </w:r>
      <w:r w:rsidRPr="00E761D0">
        <w:rPr>
          <w:rFonts w:ascii="Courier New" w:hAnsi="Courier New" w:cs="Courier New"/>
          <w:b/>
          <w:highlight w:val="yellow"/>
          <w:lang w:val="en-US"/>
        </w:rPr>
        <w:t>NET</w:t>
      </w:r>
      <w:r w:rsidRPr="00E761D0">
        <w:rPr>
          <w:rFonts w:ascii="Courier New" w:hAnsi="Courier New" w:cs="Courier New"/>
          <w:b/>
          <w:highlight w:val="yellow"/>
        </w:rPr>
        <w:t xml:space="preserve"> </w:t>
      </w:r>
      <w:r w:rsidRPr="00E761D0">
        <w:rPr>
          <w:rFonts w:ascii="Courier New" w:hAnsi="Courier New" w:cs="Courier New"/>
          <w:b/>
          <w:highlight w:val="yellow"/>
          <w:lang w:val="en-US"/>
        </w:rPr>
        <w:t>CORE</w:t>
      </w:r>
      <w:r w:rsidRPr="00E761D0">
        <w:rPr>
          <w:rFonts w:ascii="Courier New" w:hAnsi="Courier New" w:cs="Courier New"/>
          <w:b/>
          <w:highlight w:val="yellow"/>
        </w:rPr>
        <w:t xml:space="preserve"> </w:t>
      </w:r>
      <w:r w:rsidRPr="00E761D0">
        <w:rPr>
          <w:rFonts w:ascii="Courier New" w:hAnsi="Courier New" w:cs="Courier New"/>
          <w:b/>
          <w:highlight w:val="yellow"/>
          <w:lang w:val="en-US"/>
        </w:rPr>
        <w:t>Nancy</w:t>
      </w:r>
      <w:r w:rsidRPr="00E761D0">
        <w:rPr>
          <w:rFonts w:ascii="Courier New" w:hAnsi="Courier New" w:cs="Courier New"/>
          <w:b/>
          <w:highlight w:val="yellow"/>
        </w:rPr>
        <w:t xml:space="preserve">: </w:t>
      </w:r>
      <w:r w:rsidRPr="00E761D0">
        <w:rPr>
          <w:rFonts w:ascii="Courier New" w:hAnsi="Courier New" w:cs="Courier New"/>
          <w:highlight w:val="yellow"/>
        </w:rPr>
        <w:t xml:space="preserve">интерфейс </w:t>
      </w:r>
      <w:r w:rsidRPr="00E761D0">
        <w:rPr>
          <w:rFonts w:ascii="Courier New" w:hAnsi="Courier New" w:cs="Courier New"/>
          <w:highlight w:val="yellow"/>
          <w:lang w:val="en-US"/>
        </w:rPr>
        <w:t>OWIN</w:t>
      </w:r>
      <w:r w:rsidRPr="00E761D0">
        <w:rPr>
          <w:rFonts w:ascii="Courier New" w:hAnsi="Courier New" w:cs="Courier New"/>
          <w:highlight w:val="yellow"/>
        </w:rPr>
        <w:t>,</w:t>
      </w:r>
      <w:r w:rsidRPr="00E761D0">
        <w:rPr>
          <w:rFonts w:ascii="Courier New" w:hAnsi="Courier New" w:cs="Courier New"/>
          <w:b/>
          <w:highlight w:val="yellow"/>
        </w:rPr>
        <w:t xml:space="preserve"> </w:t>
      </w:r>
      <w:r w:rsidRPr="00E761D0">
        <w:rPr>
          <w:rFonts w:ascii="Courier New" w:hAnsi="Courier New" w:cs="Courier New"/>
          <w:highlight w:val="yellow"/>
        </w:rPr>
        <w:t xml:space="preserve">архитектура приложения, принцип разработки сервиса. </w:t>
      </w:r>
    </w:p>
    <w:p w14:paraId="11A76FFF" w14:textId="77777777" w:rsidR="00E761D0" w:rsidRDefault="00E761D0" w:rsidP="00E761D0">
      <w:pPr>
        <w:jc w:val="both"/>
        <w:rPr>
          <w:rFonts w:ascii="Courier New" w:hAnsi="Courier New" w:cs="Courier New"/>
          <w:highlight w:val="yellow"/>
        </w:rPr>
      </w:pPr>
    </w:p>
    <w:p w14:paraId="5F8032C5" w14:textId="77777777" w:rsidR="00E761D0" w:rsidRPr="004F5E25" w:rsidRDefault="00E761D0" w:rsidP="00E761D0">
      <w:pPr>
        <w:pStyle w:val="af0"/>
        <w:rPr>
          <w:rFonts w:ascii="Times New Roman" w:hAnsi="Times New Roman" w:cs="Times New Roman"/>
          <w:sz w:val="24"/>
          <w:highlight w:val="yellow"/>
        </w:rPr>
      </w:pPr>
      <w:r w:rsidRPr="004F5E25">
        <w:rPr>
          <w:rFonts w:ascii="Times New Roman" w:hAnsi="Times New Roman" w:cs="Times New Roman"/>
          <w:sz w:val="24"/>
          <w:highlight w:val="yellow"/>
          <w:lang w:val="en-US"/>
        </w:rPr>
        <w:t>OWIN</w:t>
      </w:r>
      <w:r w:rsidRPr="004F5E25">
        <w:rPr>
          <w:rFonts w:ascii="Times New Roman" w:hAnsi="Times New Roman" w:cs="Times New Roman"/>
          <w:sz w:val="24"/>
          <w:highlight w:val="yellow"/>
          <w:lang w:val="en-US"/>
        </w:rPr>
        <w:br/>
        <w:t xml:space="preserve">Open Web Interface for NET. </w:t>
      </w:r>
      <w:r w:rsidRPr="004F5E25">
        <w:rPr>
          <w:rFonts w:ascii="Times New Roman" w:hAnsi="Times New Roman" w:cs="Times New Roman"/>
          <w:sz w:val="24"/>
          <w:highlight w:val="yellow"/>
        </w:rPr>
        <w:t xml:space="preserve">OWIN – интерфейс взаимодействия сервера, хоста и самого приложения. Основная цель OWIN отделить </w:t>
      </w:r>
      <w:proofErr w:type="spellStart"/>
      <w:r w:rsidRPr="004F5E25">
        <w:rPr>
          <w:rFonts w:ascii="Times New Roman" w:hAnsi="Times New Roman" w:cs="Times New Roman"/>
          <w:sz w:val="24"/>
          <w:highlight w:val="yellow"/>
        </w:rPr>
        <w:t>web</w:t>
      </w:r>
      <w:proofErr w:type="spellEnd"/>
      <w:r w:rsidRPr="004F5E25">
        <w:rPr>
          <w:rFonts w:ascii="Times New Roman" w:hAnsi="Times New Roman" w:cs="Times New Roman"/>
          <w:sz w:val="24"/>
          <w:highlight w:val="yellow"/>
        </w:rPr>
        <w:t xml:space="preserve">-сервер от </w:t>
      </w:r>
      <w:proofErr w:type="gramStart"/>
      <w:r w:rsidRPr="004F5E25">
        <w:rPr>
          <w:rFonts w:ascii="Times New Roman" w:hAnsi="Times New Roman" w:cs="Times New Roman"/>
          <w:sz w:val="24"/>
          <w:highlight w:val="yellow"/>
        </w:rPr>
        <w:t>серверного  приложения</w:t>
      </w:r>
      <w:proofErr w:type="gramEnd"/>
      <w:r w:rsidRPr="004F5E25">
        <w:rPr>
          <w:rFonts w:ascii="Times New Roman" w:hAnsi="Times New Roman" w:cs="Times New Roman"/>
          <w:sz w:val="24"/>
          <w:highlight w:val="yellow"/>
        </w:rPr>
        <w:t>. Можно разрабатывать отдельно сервер и приложение.</w:t>
      </w:r>
      <w:r w:rsidRPr="004F5E25">
        <w:rPr>
          <w:rFonts w:ascii="Times New Roman" w:hAnsi="Times New Roman" w:cs="Times New Roman"/>
          <w:sz w:val="24"/>
          <w:highlight w:val="yellow"/>
        </w:rPr>
        <w:br/>
      </w:r>
      <w:proofErr w:type="spellStart"/>
      <w:r w:rsidRPr="004F5E25">
        <w:rPr>
          <w:rFonts w:ascii="Times New Roman" w:hAnsi="Times New Roman" w:cs="Times New Roman"/>
          <w:sz w:val="24"/>
          <w:highlight w:val="yellow"/>
        </w:rPr>
        <w:t>Nancy</w:t>
      </w:r>
      <w:proofErr w:type="spellEnd"/>
      <w:r w:rsidRPr="004F5E25">
        <w:rPr>
          <w:rFonts w:ascii="Times New Roman" w:hAnsi="Times New Roman" w:cs="Times New Roman"/>
          <w:sz w:val="24"/>
          <w:highlight w:val="yellow"/>
        </w:rPr>
        <w:t xml:space="preserve"> служит для разработки самого приложения. И оно взаимодействуют с хостом и сервером с помощью OWIN</w:t>
      </w:r>
    </w:p>
    <w:p w14:paraId="5428A50E" w14:textId="77777777" w:rsidR="00E761D0" w:rsidRPr="005A6DF4" w:rsidRDefault="00E761D0" w:rsidP="00E761D0">
      <w:pPr>
        <w:pStyle w:val="af0"/>
        <w:rPr>
          <w:rFonts w:ascii="Times New Roman" w:hAnsi="Times New Roman" w:cs="Times New Roman"/>
          <w:sz w:val="24"/>
        </w:rPr>
      </w:pPr>
      <w:proofErr w:type="spellStart"/>
      <w:r w:rsidRPr="004F5E25">
        <w:rPr>
          <w:rFonts w:ascii="Times New Roman" w:hAnsi="Times New Roman" w:cs="Times New Roman"/>
          <w:sz w:val="24"/>
          <w:highlight w:val="yellow"/>
        </w:rPr>
        <w:t>Nancy</w:t>
      </w:r>
      <w:proofErr w:type="spellEnd"/>
      <w:r w:rsidRPr="004F5E25">
        <w:rPr>
          <w:rFonts w:ascii="Times New Roman" w:hAnsi="Times New Roman" w:cs="Times New Roman"/>
          <w:sz w:val="24"/>
          <w:highlight w:val="yellow"/>
        </w:rPr>
        <w:t xml:space="preserve"> - фреймворк с помощью которого можно разработать ту часть архитектуры, которая называется приложение и он взаимодействует с сервером и хостом с помощью OWIN</w:t>
      </w:r>
      <w:r w:rsidRPr="004F5E25">
        <w:rPr>
          <w:rFonts w:ascii="Times New Roman" w:hAnsi="Times New Roman" w:cs="Times New Roman"/>
          <w:sz w:val="24"/>
          <w:highlight w:val="yellow"/>
        </w:rPr>
        <w:br/>
      </w:r>
      <w:proofErr w:type="spellStart"/>
      <w:r w:rsidRPr="004F5E25">
        <w:rPr>
          <w:rFonts w:ascii="Times New Roman" w:hAnsi="Times New Roman" w:cs="Times New Roman"/>
          <w:sz w:val="24"/>
          <w:highlight w:val="yellow"/>
        </w:rPr>
        <w:t>OWIN</w:t>
      </w:r>
      <w:proofErr w:type="spellEnd"/>
      <w:r w:rsidRPr="004F5E25">
        <w:rPr>
          <w:rFonts w:ascii="Times New Roman" w:hAnsi="Times New Roman" w:cs="Times New Roman"/>
          <w:sz w:val="24"/>
          <w:highlight w:val="yellow"/>
        </w:rPr>
        <w:t>: архитектура</w:t>
      </w:r>
      <w:r w:rsidRPr="005A6DF4">
        <w:rPr>
          <w:rFonts w:ascii="Times New Roman" w:hAnsi="Times New Roman" w:cs="Times New Roman"/>
          <w:sz w:val="24"/>
        </w:rPr>
        <w:br/>
      </w:r>
      <w:r w:rsidRPr="005A6DF4">
        <w:rPr>
          <w:rFonts w:ascii="Times New Roman" w:hAnsi="Times New Roman" w:cs="Times New Roman"/>
          <w:noProof/>
          <w:sz w:val="24"/>
          <w:lang w:eastAsia="ru-RU"/>
        </w:rPr>
        <w:drawing>
          <wp:inline distT="114300" distB="114300" distL="114300" distR="114300" wp14:anchorId="41A9068B" wp14:editId="0C6CE64E">
            <wp:extent cx="4314825" cy="154305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6"/>
                    <a:srcRect/>
                    <a:stretch>
                      <a:fillRect/>
                    </a:stretch>
                  </pic:blipFill>
                  <pic:spPr>
                    <a:xfrm>
                      <a:off x="0" y="0"/>
                      <a:ext cx="4318476" cy="1544356"/>
                    </a:xfrm>
                    <a:prstGeom prst="rect">
                      <a:avLst/>
                    </a:prstGeom>
                    <a:ln/>
                  </pic:spPr>
                </pic:pic>
              </a:graphicData>
            </a:graphic>
          </wp:inline>
        </w:drawing>
      </w:r>
      <w:r w:rsidRPr="005A6DF4">
        <w:rPr>
          <w:rFonts w:ascii="Times New Roman" w:hAnsi="Times New Roman" w:cs="Times New Roman"/>
          <w:sz w:val="24"/>
        </w:rPr>
        <w:br/>
      </w:r>
      <w:r w:rsidRPr="00B943EA">
        <w:rPr>
          <w:rFonts w:ascii="Times New Roman" w:hAnsi="Times New Roman" w:cs="Times New Roman"/>
          <w:sz w:val="24"/>
          <w:highlight w:val="yellow"/>
        </w:rPr>
        <w:t xml:space="preserve">OWIN: Host – приложение-процесс операционной системы, управляющий жизненным циклом OWIN: OWIN Server -  </w:t>
      </w:r>
      <w:proofErr w:type="spellStart"/>
      <w:r w:rsidRPr="00B943EA">
        <w:rPr>
          <w:rFonts w:ascii="Times New Roman" w:hAnsi="Times New Roman" w:cs="Times New Roman"/>
          <w:sz w:val="24"/>
          <w:highlight w:val="yellow"/>
        </w:rPr>
        <w:t>http</w:t>
      </w:r>
      <w:proofErr w:type="spellEnd"/>
      <w:r w:rsidRPr="00B943EA">
        <w:rPr>
          <w:rFonts w:ascii="Times New Roman" w:hAnsi="Times New Roman" w:cs="Times New Roman"/>
          <w:sz w:val="24"/>
          <w:highlight w:val="yellow"/>
        </w:rPr>
        <w:t>-сервер, реализующий интерфейс OWIN</w:t>
      </w:r>
      <w:r w:rsidRPr="00B943EA">
        <w:rPr>
          <w:rFonts w:ascii="Times New Roman" w:hAnsi="Times New Roman" w:cs="Times New Roman"/>
          <w:sz w:val="24"/>
          <w:highlight w:val="yellow"/>
        </w:rPr>
        <w:br/>
      </w:r>
      <w:proofErr w:type="spellStart"/>
      <w:r w:rsidRPr="00B943EA">
        <w:rPr>
          <w:rFonts w:ascii="Times New Roman" w:hAnsi="Times New Roman" w:cs="Times New Roman"/>
          <w:sz w:val="24"/>
          <w:highlight w:val="yellow"/>
        </w:rPr>
        <w:t>OWIN</w:t>
      </w:r>
      <w:proofErr w:type="spellEnd"/>
      <w:r w:rsidRPr="00B943EA">
        <w:rPr>
          <w:rFonts w:ascii="Times New Roman" w:hAnsi="Times New Roman" w:cs="Times New Roman"/>
          <w:sz w:val="24"/>
          <w:highlight w:val="yellow"/>
        </w:rPr>
        <w:t xml:space="preserve">: обеспечивает  интерфейсы: между приложением и </w:t>
      </w:r>
      <w:proofErr w:type="spellStart"/>
      <w:r w:rsidRPr="00B943EA">
        <w:rPr>
          <w:rFonts w:ascii="Times New Roman" w:hAnsi="Times New Roman" w:cs="Times New Roman"/>
          <w:sz w:val="24"/>
          <w:highlight w:val="yellow"/>
        </w:rPr>
        <w:t>http</w:t>
      </w:r>
      <w:proofErr w:type="spellEnd"/>
      <w:r w:rsidRPr="00B943EA">
        <w:rPr>
          <w:rFonts w:ascii="Times New Roman" w:hAnsi="Times New Roman" w:cs="Times New Roman"/>
          <w:sz w:val="24"/>
          <w:highlight w:val="yellow"/>
        </w:rPr>
        <w:t xml:space="preserve">-сервером, между </w:t>
      </w:r>
      <w:proofErr w:type="spellStart"/>
      <w:r w:rsidRPr="00B943EA">
        <w:rPr>
          <w:rFonts w:ascii="Times New Roman" w:hAnsi="Times New Roman" w:cs="Times New Roman"/>
          <w:sz w:val="24"/>
          <w:highlight w:val="yellow"/>
        </w:rPr>
        <w:t>http</w:t>
      </w:r>
      <w:proofErr w:type="spellEnd"/>
      <w:r w:rsidRPr="00B943EA">
        <w:rPr>
          <w:rFonts w:ascii="Times New Roman" w:hAnsi="Times New Roman" w:cs="Times New Roman"/>
          <w:sz w:val="24"/>
          <w:highlight w:val="yellow"/>
        </w:rPr>
        <w:t xml:space="preserve">-сервером и Host, между </w:t>
      </w:r>
      <w:proofErr w:type="spellStart"/>
      <w:r w:rsidRPr="00B943EA">
        <w:rPr>
          <w:rFonts w:ascii="Times New Roman" w:hAnsi="Times New Roman" w:cs="Times New Roman"/>
          <w:sz w:val="24"/>
          <w:highlight w:val="yellow"/>
        </w:rPr>
        <w:t>http</w:t>
      </w:r>
      <w:proofErr w:type="spellEnd"/>
      <w:r w:rsidRPr="00B943EA">
        <w:rPr>
          <w:rFonts w:ascii="Times New Roman" w:hAnsi="Times New Roman" w:cs="Times New Roman"/>
          <w:sz w:val="24"/>
          <w:highlight w:val="yellow"/>
        </w:rPr>
        <w:t xml:space="preserve">-сервером и </w:t>
      </w:r>
      <w:proofErr w:type="spellStart"/>
      <w:r w:rsidRPr="00B943EA">
        <w:rPr>
          <w:rFonts w:ascii="Times New Roman" w:hAnsi="Times New Roman" w:cs="Times New Roman"/>
          <w:sz w:val="24"/>
          <w:highlight w:val="yellow"/>
        </w:rPr>
        <w:t>middleware</w:t>
      </w:r>
      <w:proofErr w:type="spellEnd"/>
      <w:r w:rsidRPr="00B943EA">
        <w:rPr>
          <w:rFonts w:ascii="Times New Roman" w:hAnsi="Times New Roman" w:cs="Times New Roman"/>
          <w:sz w:val="24"/>
          <w:highlight w:val="yellow"/>
        </w:rPr>
        <w:br/>
        <w:t xml:space="preserve">OWIN: </w:t>
      </w:r>
      <w:proofErr w:type="spellStart"/>
      <w:r w:rsidRPr="00B943EA">
        <w:rPr>
          <w:rFonts w:ascii="Times New Roman" w:hAnsi="Times New Roman" w:cs="Times New Roman"/>
          <w:sz w:val="24"/>
          <w:highlight w:val="yellow"/>
        </w:rPr>
        <w:t>middleware</w:t>
      </w:r>
      <w:proofErr w:type="spellEnd"/>
      <w:r w:rsidRPr="00B943EA">
        <w:rPr>
          <w:rFonts w:ascii="Times New Roman" w:hAnsi="Times New Roman" w:cs="Times New Roman"/>
          <w:sz w:val="24"/>
          <w:highlight w:val="yellow"/>
        </w:rPr>
        <w:t xml:space="preserve"> – подключенные компоненты (модули), предназначенные для обработки запросов</w:t>
      </w:r>
    </w:p>
    <w:p w14:paraId="3650DCBC" w14:textId="77777777" w:rsidR="00E761D0" w:rsidRPr="000A6C35" w:rsidRDefault="00E761D0" w:rsidP="00E761D0">
      <w:pPr>
        <w:pStyle w:val="af0"/>
        <w:jc w:val="both"/>
        <w:rPr>
          <w:rFonts w:ascii="Times New Roman" w:hAnsi="Times New Roman" w:cs="Times New Roman"/>
          <w:sz w:val="24"/>
        </w:rPr>
      </w:pPr>
      <w:r w:rsidRPr="000A6C35">
        <w:rPr>
          <w:rFonts w:ascii="Times New Roman" w:hAnsi="Times New Roman" w:cs="Times New Roman"/>
          <w:sz w:val="24"/>
        </w:rPr>
        <w:t>OWIN обеспечивает уровень разделения, который позволяет использовать вместе две инфраструктуры с разными объектными моделями.</w:t>
      </w:r>
    </w:p>
    <w:p w14:paraId="5730D92F" w14:textId="77777777" w:rsidR="00E761D0" w:rsidRPr="000A6C35" w:rsidRDefault="00E761D0" w:rsidP="00E761D0">
      <w:pPr>
        <w:pStyle w:val="af0"/>
        <w:jc w:val="both"/>
        <w:rPr>
          <w:rFonts w:ascii="Times New Roman" w:hAnsi="Times New Roman" w:cs="Times New Roman"/>
          <w:sz w:val="24"/>
        </w:rPr>
      </w:pPr>
      <w:r w:rsidRPr="000A6C35">
        <w:rPr>
          <w:rFonts w:ascii="Times New Roman" w:hAnsi="Times New Roman" w:cs="Times New Roman"/>
          <w:sz w:val="24"/>
        </w:rPr>
        <w:t>Это позволяет размещать ASP.NET Core поверх OWIN-совместимого сервера / хоста или запускать другие OWIN-совместимые компоненты поверх ASP.NET Core.</w:t>
      </w:r>
    </w:p>
    <w:p w14:paraId="0808C575" w14:textId="77777777" w:rsidR="00E761D0" w:rsidRPr="000A6C35" w:rsidRDefault="00E761D0" w:rsidP="00E761D0">
      <w:pPr>
        <w:pStyle w:val="af0"/>
        <w:jc w:val="both"/>
        <w:rPr>
          <w:rFonts w:ascii="Times New Roman" w:hAnsi="Times New Roman" w:cs="Times New Roman"/>
          <w:sz w:val="24"/>
        </w:rPr>
      </w:pPr>
      <w:r w:rsidRPr="00B943EA">
        <w:rPr>
          <w:rFonts w:ascii="Times New Roman" w:hAnsi="Times New Roman" w:cs="Times New Roman"/>
          <w:sz w:val="24"/>
          <w:highlight w:val="yellow"/>
        </w:rPr>
        <w:t xml:space="preserve">Поддержка OWIN в ASP.NET Core развернута как </w:t>
      </w:r>
      <w:proofErr w:type="gramStart"/>
      <w:r w:rsidRPr="00B943EA">
        <w:rPr>
          <w:rFonts w:ascii="Times New Roman" w:hAnsi="Times New Roman" w:cs="Times New Roman"/>
          <w:sz w:val="24"/>
          <w:highlight w:val="yellow"/>
        </w:rPr>
        <w:t xml:space="preserve">часть  </w:t>
      </w:r>
      <w:proofErr w:type="spellStart"/>
      <w:r w:rsidRPr="00B943EA">
        <w:rPr>
          <w:rFonts w:ascii="Times New Roman" w:hAnsi="Times New Roman" w:cs="Times New Roman"/>
          <w:sz w:val="24"/>
          <w:highlight w:val="yellow"/>
        </w:rPr>
        <w:t>Microsoft.AspNetCore</w:t>
      </w:r>
      <w:proofErr w:type="gramEnd"/>
      <w:r w:rsidRPr="00B943EA">
        <w:rPr>
          <w:rFonts w:ascii="Times New Roman" w:hAnsi="Times New Roman" w:cs="Times New Roman"/>
          <w:sz w:val="24"/>
          <w:highlight w:val="yellow"/>
        </w:rPr>
        <w:t>.Owin</w:t>
      </w:r>
      <w:proofErr w:type="spellEnd"/>
      <w:r w:rsidRPr="00B943EA">
        <w:rPr>
          <w:rFonts w:ascii="Times New Roman" w:hAnsi="Times New Roman" w:cs="Times New Roman"/>
          <w:sz w:val="24"/>
          <w:highlight w:val="yellow"/>
        </w:rPr>
        <w:t xml:space="preserve"> пакета.</w:t>
      </w:r>
    </w:p>
    <w:p w14:paraId="538BC3C3" w14:textId="77777777" w:rsidR="00E761D0" w:rsidRPr="005A6DF4" w:rsidRDefault="00E761D0" w:rsidP="00E761D0">
      <w:pPr>
        <w:spacing w:after="160" w:line="259" w:lineRule="auto"/>
        <w:rPr>
          <w:rFonts w:ascii="Times New Roman" w:hAnsi="Times New Roman" w:cs="Times New Roman"/>
          <w:sz w:val="2"/>
          <w:szCs w:val="28"/>
          <w:shd w:val="clear" w:color="auto" w:fill="FFFFFF"/>
        </w:rPr>
      </w:pPr>
    </w:p>
    <w:p w14:paraId="33E1FAC3" w14:textId="77777777" w:rsidR="00E761D0" w:rsidRPr="00D90DC1" w:rsidRDefault="00E761D0" w:rsidP="00E761D0">
      <w:pPr>
        <w:spacing w:after="160" w:line="259" w:lineRule="auto"/>
        <w:rPr>
          <w:rFonts w:ascii="Times New Roman" w:hAnsi="Times New Roman" w:cs="Times New Roman"/>
          <w:sz w:val="28"/>
          <w:szCs w:val="28"/>
          <w:highlight w:val="yellow"/>
        </w:rPr>
      </w:pPr>
      <w:r w:rsidRPr="00B943EA">
        <w:rPr>
          <w:rFonts w:ascii="Times New Roman" w:hAnsi="Times New Roman" w:cs="Times New Roman"/>
          <w:sz w:val="28"/>
          <w:szCs w:val="28"/>
          <w:highlight w:val="yellow"/>
          <w:shd w:val="clear" w:color="auto" w:fill="FFFFFF"/>
        </w:rPr>
        <w:t xml:space="preserve">Используя OWIN, мы вольны подключать только те компоненты, которые нам нужны прямо здесь и сейчас, будь то модуль авторизации, тот же </w:t>
      </w:r>
      <w:proofErr w:type="spellStart"/>
      <w:r w:rsidRPr="00B943EA">
        <w:rPr>
          <w:rFonts w:ascii="Times New Roman" w:hAnsi="Times New Roman" w:cs="Times New Roman"/>
          <w:sz w:val="28"/>
          <w:szCs w:val="28"/>
          <w:highlight w:val="yellow"/>
          <w:shd w:val="clear" w:color="auto" w:fill="FFFFFF"/>
        </w:rPr>
        <w:t>SignalR</w:t>
      </w:r>
      <w:proofErr w:type="spellEnd"/>
      <w:r w:rsidRPr="00B943EA">
        <w:rPr>
          <w:rFonts w:ascii="Times New Roman" w:hAnsi="Times New Roman" w:cs="Times New Roman"/>
          <w:sz w:val="28"/>
          <w:szCs w:val="28"/>
          <w:highlight w:val="yellow"/>
          <w:shd w:val="clear" w:color="auto" w:fill="FFFFFF"/>
        </w:rPr>
        <w:t>, статические страницы и т.п. И в отличие от IIS, например, наш сервер не буд</w:t>
      </w:r>
      <w:r w:rsidRPr="00D90DC1">
        <w:rPr>
          <w:rFonts w:ascii="Times New Roman" w:hAnsi="Times New Roman" w:cs="Times New Roman"/>
          <w:sz w:val="28"/>
          <w:szCs w:val="28"/>
          <w:highlight w:val="yellow"/>
          <w:shd w:val="clear" w:color="auto" w:fill="FFFFFF"/>
        </w:rPr>
        <w:t>ет перегружен ненужным функционалом, а значит будет производительнее.</w:t>
      </w:r>
    </w:p>
    <w:p w14:paraId="7F5DEC65" w14:textId="77777777" w:rsidR="00E761D0" w:rsidRPr="00D90DC1" w:rsidRDefault="00E761D0" w:rsidP="00E761D0">
      <w:pPr>
        <w:pStyle w:val="af0"/>
        <w:rPr>
          <w:rFonts w:ascii="Times New Roman" w:hAnsi="Times New Roman" w:cs="Times New Roman"/>
          <w:sz w:val="26"/>
          <w:szCs w:val="26"/>
          <w:highlight w:val="yellow"/>
        </w:rPr>
      </w:pPr>
      <w:r w:rsidRPr="00D90DC1">
        <w:rPr>
          <w:rFonts w:ascii="Times New Roman" w:hAnsi="Times New Roman" w:cs="Times New Roman"/>
          <w:b/>
          <w:sz w:val="26"/>
          <w:szCs w:val="26"/>
          <w:highlight w:val="yellow"/>
        </w:rPr>
        <w:t>Шаг 1</w:t>
      </w:r>
      <w:proofErr w:type="gramStart"/>
      <w:r w:rsidRPr="00D90DC1">
        <w:rPr>
          <w:rFonts w:ascii="Times New Roman" w:hAnsi="Times New Roman" w:cs="Times New Roman"/>
          <w:b/>
          <w:sz w:val="26"/>
          <w:szCs w:val="26"/>
          <w:highlight w:val="yellow"/>
        </w:rPr>
        <w:t>: Создаем</w:t>
      </w:r>
      <w:proofErr w:type="gramEnd"/>
      <w:r w:rsidRPr="00D90DC1">
        <w:rPr>
          <w:rFonts w:ascii="Times New Roman" w:hAnsi="Times New Roman" w:cs="Times New Roman"/>
          <w:b/>
          <w:sz w:val="26"/>
          <w:szCs w:val="26"/>
          <w:highlight w:val="yellow"/>
        </w:rPr>
        <w:t xml:space="preserve"> консольное приложение на C#</w:t>
      </w:r>
      <w:r w:rsidRPr="00D90DC1">
        <w:rPr>
          <w:rFonts w:ascii="Times New Roman" w:hAnsi="Times New Roman" w:cs="Times New Roman"/>
          <w:b/>
          <w:sz w:val="26"/>
          <w:szCs w:val="26"/>
          <w:highlight w:val="yellow"/>
        </w:rPr>
        <w:br/>
      </w:r>
      <w:r w:rsidRPr="00D90DC1">
        <w:rPr>
          <w:rFonts w:ascii="Times New Roman" w:hAnsi="Times New Roman" w:cs="Times New Roman"/>
          <w:sz w:val="26"/>
          <w:szCs w:val="26"/>
          <w:highlight w:val="yellow"/>
        </w:rPr>
        <w:t xml:space="preserve">Разумеется, это можно сделать и на другом языке для платформы .NET. </w:t>
      </w:r>
    </w:p>
    <w:p w14:paraId="5142CB90" w14:textId="77777777" w:rsidR="00E761D0" w:rsidRPr="00D90DC1" w:rsidRDefault="00E761D0" w:rsidP="00E761D0">
      <w:pPr>
        <w:pStyle w:val="af0"/>
        <w:rPr>
          <w:color w:val="00B0F0"/>
          <w:highlight w:val="yellow"/>
        </w:rPr>
      </w:pPr>
      <w:r w:rsidRPr="00D90DC1">
        <w:rPr>
          <w:rFonts w:ascii="Times New Roman" w:hAnsi="Times New Roman" w:cs="Times New Roman"/>
          <w:b/>
          <w:sz w:val="26"/>
          <w:szCs w:val="26"/>
          <w:highlight w:val="yellow"/>
        </w:rPr>
        <w:t>Шаг 2</w:t>
      </w:r>
      <w:proofErr w:type="gramStart"/>
      <w:r w:rsidRPr="00D90DC1">
        <w:rPr>
          <w:rFonts w:ascii="Times New Roman" w:hAnsi="Times New Roman" w:cs="Times New Roman"/>
          <w:b/>
          <w:sz w:val="26"/>
          <w:szCs w:val="26"/>
          <w:highlight w:val="yellow"/>
        </w:rPr>
        <w:t>: Импортируем</w:t>
      </w:r>
      <w:proofErr w:type="gramEnd"/>
      <w:r w:rsidRPr="00D90DC1">
        <w:rPr>
          <w:rFonts w:ascii="Times New Roman" w:hAnsi="Times New Roman" w:cs="Times New Roman"/>
          <w:b/>
          <w:sz w:val="26"/>
          <w:szCs w:val="26"/>
          <w:highlight w:val="yellow"/>
        </w:rPr>
        <w:t xml:space="preserve"> </w:t>
      </w:r>
      <w:proofErr w:type="spellStart"/>
      <w:r w:rsidRPr="00D90DC1">
        <w:rPr>
          <w:rFonts w:ascii="Times New Roman" w:hAnsi="Times New Roman" w:cs="Times New Roman"/>
          <w:b/>
          <w:sz w:val="26"/>
          <w:szCs w:val="26"/>
          <w:highlight w:val="yellow"/>
        </w:rPr>
        <w:t>Nancy</w:t>
      </w:r>
      <w:proofErr w:type="spellEnd"/>
      <w:r w:rsidRPr="00D90DC1">
        <w:rPr>
          <w:rFonts w:ascii="Times New Roman" w:hAnsi="Times New Roman" w:cs="Times New Roman"/>
          <w:b/>
          <w:sz w:val="26"/>
          <w:szCs w:val="26"/>
          <w:highlight w:val="yellow"/>
        </w:rPr>
        <w:br/>
      </w:r>
      <w:proofErr w:type="spellStart"/>
      <w:r w:rsidRPr="00D90DC1">
        <w:rPr>
          <w:rFonts w:ascii="Times New Roman" w:hAnsi="Times New Roman" w:cs="Times New Roman"/>
          <w:sz w:val="26"/>
          <w:szCs w:val="26"/>
          <w:highlight w:val="yellow"/>
        </w:rPr>
        <w:t>Nancy</w:t>
      </w:r>
      <w:proofErr w:type="spellEnd"/>
      <w:r w:rsidRPr="00D90DC1">
        <w:rPr>
          <w:rFonts w:ascii="Times New Roman" w:hAnsi="Times New Roman" w:cs="Times New Roman"/>
          <w:sz w:val="26"/>
          <w:szCs w:val="26"/>
          <w:highlight w:val="yellow"/>
        </w:rPr>
        <w:t xml:space="preserve"> предоставляется в виде пакетов </w:t>
      </w:r>
      <w:proofErr w:type="spellStart"/>
      <w:r w:rsidRPr="00D90DC1">
        <w:rPr>
          <w:rFonts w:ascii="Times New Roman" w:hAnsi="Times New Roman" w:cs="Times New Roman"/>
          <w:sz w:val="26"/>
          <w:szCs w:val="26"/>
          <w:highlight w:val="yellow"/>
        </w:rPr>
        <w:t>Nuget</w:t>
      </w:r>
      <w:proofErr w:type="spellEnd"/>
      <w:r w:rsidRPr="00D90DC1">
        <w:rPr>
          <w:rFonts w:ascii="Times New Roman" w:hAnsi="Times New Roman" w:cs="Times New Roman"/>
          <w:sz w:val="26"/>
          <w:szCs w:val="26"/>
          <w:highlight w:val="yellow"/>
        </w:rPr>
        <w:t>, так что рекомендую воспользоваться менеджером пакетов Visual Studio – самым удобным инструментом для импорта двоичных файлов в проект и ссылки на них. В данном случае нам понадобится пакет </w:t>
      </w:r>
      <w:proofErr w:type="spellStart"/>
      <w:r w:rsidRPr="00D90DC1">
        <w:rPr>
          <w:rFonts w:ascii="Times New Roman" w:hAnsi="Times New Roman" w:cs="Times New Roman"/>
          <w:sz w:val="26"/>
          <w:szCs w:val="26"/>
          <w:highlight w:val="yellow"/>
        </w:rPr>
        <w:t>Nancy.Hosting.Self</w:t>
      </w:r>
      <w:proofErr w:type="spellEnd"/>
      <w:r w:rsidRPr="00D90DC1">
        <w:rPr>
          <w:rFonts w:ascii="Times New Roman" w:hAnsi="Times New Roman" w:cs="Times New Roman"/>
          <w:sz w:val="26"/>
          <w:szCs w:val="26"/>
          <w:highlight w:val="yellow"/>
        </w:rPr>
        <w:t xml:space="preserve">, зависящий от основного пакета </w:t>
      </w:r>
      <w:proofErr w:type="spellStart"/>
      <w:r w:rsidRPr="00D90DC1">
        <w:rPr>
          <w:rFonts w:ascii="Times New Roman" w:hAnsi="Times New Roman" w:cs="Times New Roman"/>
          <w:sz w:val="26"/>
          <w:szCs w:val="26"/>
          <w:highlight w:val="yellow"/>
        </w:rPr>
        <w:t>Nancy</w:t>
      </w:r>
      <w:proofErr w:type="spellEnd"/>
      <w:r w:rsidRPr="00D90DC1">
        <w:rPr>
          <w:rFonts w:ascii="Times New Roman" w:hAnsi="Times New Roman" w:cs="Times New Roman"/>
          <w:sz w:val="26"/>
          <w:szCs w:val="26"/>
          <w:highlight w:val="yellow"/>
        </w:rPr>
        <w:t>.</w:t>
      </w:r>
      <w:r w:rsidRPr="00D90DC1">
        <w:rPr>
          <w:rFonts w:ascii="Times New Roman" w:hAnsi="Times New Roman" w:cs="Times New Roman"/>
          <w:sz w:val="26"/>
          <w:szCs w:val="26"/>
          <w:highlight w:val="yellow"/>
        </w:rPr>
        <w:br/>
      </w:r>
      <w:r w:rsidRPr="00D90DC1">
        <w:rPr>
          <w:rFonts w:ascii="Times New Roman" w:hAnsi="Times New Roman" w:cs="Times New Roman"/>
          <w:b/>
          <w:bCs/>
          <w:sz w:val="26"/>
          <w:szCs w:val="26"/>
          <w:highlight w:val="yellow"/>
          <w:shd w:val="clear" w:color="auto" w:fill="FFFFFF"/>
          <w:lang w:eastAsia="ru-RU"/>
        </w:rPr>
        <w:t xml:space="preserve">Шаг 3: Создаем хост </w:t>
      </w:r>
      <w:proofErr w:type="spellStart"/>
      <w:r w:rsidRPr="00D90DC1">
        <w:rPr>
          <w:rFonts w:ascii="Times New Roman" w:hAnsi="Times New Roman" w:cs="Times New Roman"/>
          <w:b/>
          <w:bCs/>
          <w:sz w:val="26"/>
          <w:szCs w:val="26"/>
          <w:highlight w:val="yellow"/>
          <w:shd w:val="clear" w:color="auto" w:fill="FFFFFF"/>
          <w:lang w:eastAsia="ru-RU"/>
        </w:rPr>
        <w:t>Nancy</w:t>
      </w:r>
      <w:proofErr w:type="spellEnd"/>
      <w:r w:rsidRPr="00D90DC1">
        <w:rPr>
          <w:rFonts w:ascii="Times New Roman" w:hAnsi="Times New Roman" w:cs="Times New Roman"/>
          <w:sz w:val="26"/>
          <w:szCs w:val="26"/>
          <w:highlight w:val="yellow"/>
          <w:lang w:eastAsia="ru-RU"/>
        </w:rPr>
        <w:br/>
      </w:r>
      <w:r w:rsidRPr="00D90DC1">
        <w:rPr>
          <w:rFonts w:ascii="Times New Roman" w:hAnsi="Times New Roman" w:cs="Times New Roman"/>
          <w:sz w:val="26"/>
          <w:szCs w:val="26"/>
          <w:highlight w:val="yellow"/>
          <w:shd w:val="clear" w:color="auto" w:fill="FFFFFF"/>
          <w:lang w:eastAsia="ru-RU"/>
        </w:rPr>
        <w:t>В методе </w:t>
      </w:r>
      <w:proofErr w:type="spellStart"/>
      <w:r w:rsidRPr="00D90DC1">
        <w:rPr>
          <w:rFonts w:ascii="Times New Roman" w:hAnsi="Times New Roman" w:cs="Times New Roman"/>
          <w:sz w:val="26"/>
          <w:szCs w:val="26"/>
          <w:highlight w:val="yellow"/>
          <w:shd w:val="clear" w:color="auto" w:fill="FFFFFF"/>
          <w:lang w:eastAsia="ru-RU"/>
        </w:rPr>
        <w:t>Main</w:t>
      </w:r>
      <w:proofErr w:type="spellEnd"/>
      <w:r w:rsidRPr="00D90DC1">
        <w:rPr>
          <w:rFonts w:ascii="Times New Roman" w:hAnsi="Times New Roman" w:cs="Times New Roman"/>
          <w:sz w:val="26"/>
          <w:szCs w:val="26"/>
          <w:highlight w:val="yellow"/>
          <w:shd w:val="clear" w:color="auto" w:fill="FFFFFF"/>
          <w:lang w:eastAsia="ru-RU"/>
        </w:rPr>
        <w:t> (или эквивалентной входной точке программы) напишите:</w:t>
      </w:r>
      <w:r w:rsidRPr="00D90DC1">
        <w:rPr>
          <w:rFonts w:ascii="Times New Roman" w:hAnsi="Times New Roman" w:cs="Times New Roman"/>
          <w:sz w:val="26"/>
          <w:szCs w:val="26"/>
          <w:highlight w:val="yellow"/>
          <w:lang w:eastAsia="ru-RU"/>
        </w:rPr>
        <w:br/>
      </w:r>
      <w:r w:rsidRPr="00D90DC1">
        <w:rPr>
          <w:color w:val="00B0F0"/>
          <w:highlight w:val="yellow"/>
          <w:lang w:val="en-US"/>
        </w:rPr>
        <w:t>using</w:t>
      </w:r>
      <w:r w:rsidRPr="00D90DC1">
        <w:rPr>
          <w:color w:val="00B0F0"/>
          <w:highlight w:val="yellow"/>
        </w:rPr>
        <w:t xml:space="preserve"> (</w:t>
      </w:r>
      <w:r w:rsidRPr="00D90DC1">
        <w:rPr>
          <w:color w:val="00B0F0"/>
          <w:highlight w:val="yellow"/>
          <w:lang w:val="en-US"/>
        </w:rPr>
        <w:t>var</w:t>
      </w:r>
      <w:r w:rsidRPr="00D90DC1">
        <w:rPr>
          <w:color w:val="00B0F0"/>
          <w:highlight w:val="yellow"/>
        </w:rPr>
        <w:t xml:space="preserve"> </w:t>
      </w:r>
      <w:r w:rsidRPr="00D90DC1">
        <w:rPr>
          <w:color w:val="00B0F0"/>
          <w:highlight w:val="yellow"/>
          <w:lang w:val="en-US"/>
        </w:rPr>
        <w:t>host</w:t>
      </w:r>
      <w:r w:rsidRPr="00D90DC1">
        <w:rPr>
          <w:color w:val="00B0F0"/>
          <w:highlight w:val="yellow"/>
        </w:rPr>
        <w:t xml:space="preserve"> = </w:t>
      </w:r>
      <w:r w:rsidRPr="00D90DC1">
        <w:rPr>
          <w:color w:val="00B0F0"/>
          <w:highlight w:val="yellow"/>
          <w:lang w:val="en-US"/>
        </w:rPr>
        <w:t>new</w:t>
      </w:r>
      <w:r w:rsidRPr="00D90DC1">
        <w:rPr>
          <w:color w:val="00B0F0"/>
          <w:highlight w:val="yellow"/>
        </w:rPr>
        <w:t xml:space="preserve"> </w:t>
      </w:r>
      <w:proofErr w:type="spellStart"/>
      <w:proofErr w:type="gramStart"/>
      <w:r w:rsidRPr="00D90DC1">
        <w:rPr>
          <w:color w:val="00B0F0"/>
          <w:highlight w:val="yellow"/>
          <w:lang w:val="en-US"/>
        </w:rPr>
        <w:t>NancyHost</w:t>
      </w:r>
      <w:proofErr w:type="spellEnd"/>
      <w:r w:rsidRPr="00D90DC1">
        <w:rPr>
          <w:color w:val="00B0F0"/>
          <w:highlight w:val="yellow"/>
        </w:rPr>
        <w:t>(</w:t>
      </w:r>
      <w:proofErr w:type="gramEnd"/>
      <w:r w:rsidRPr="00D90DC1">
        <w:rPr>
          <w:color w:val="00B0F0"/>
          <w:highlight w:val="yellow"/>
          <w:lang w:val="en-US"/>
        </w:rPr>
        <w:t>new</w:t>
      </w:r>
      <w:r w:rsidRPr="00D90DC1">
        <w:rPr>
          <w:color w:val="00B0F0"/>
          <w:highlight w:val="yellow"/>
        </w:rPr>
        <w:t xml:space="preserve"> </w:t>
      </w:r>
      <w:r w:rsidRPr="00D90DC1">
        <w:rPr>
          <w:color w:val="00B0F0"/>
          <w:highlight w:val="yellow"/>
          <w:lang w:val="en-US"/>
        </w:rPr>
        <w:t>Uri</w:t>
      </w:r>
      <w:r w:rsidRPr="00D90DC1">
        <w:rPr>
          <w:color w:val="00B0F0"/>
          <w:highlight w:val="yellow"/>
        </w:rPr>
        <w:t>("</w:t>
      </w:r>
      <w:r w:rsidRPr="00D90DC1">
        <w:rPr>
          <w:color w:val="00B0F0"/>
          <w:highlight w:val="yellow"/>
          <w:lang w:val="en-US"/>
        </w:rPr>
        <w:t>http</w:t>
      </w:r>
      <w:r w:rsidRPr="00D90DC1">
        <w:rPr>
          <w:color w:val="00B0F0"/>
          <w:highlight w:val="yellow"/>
        </w:rPr>
        <w:t>://</w:t>
      </w:r>
      <w:r w:rsidRPr="00D90DC1">
        <w:rPr>
          <w:color w:val="00B0F0"/>
          <w:highlight w:val="yellow"/>
          <w:lang w:val="en-US"/>
        </w:rPr>
        <w:t>localhost</w:t>
      </w:r>
      <w:r w:rsidRPr="00D90DC1">
        <w:rPr>
          <w:color w:val="00B0F0"/>
          <w:highlight w:val="yellow"/>
        </w:rPr>
        <w:t>:1234"))</w:t>
      </w:r>
    </w:p>
    <w:p w14:paraId="0A882A4F" w14:textId="77777777" w:rsidR="00E761D0" w:rsidRPr="00D90DC1" w:rsidRDefault="00E761D0" w:rsidP="00E761D0">
      <w:pPr>
        <w:pStyle w:val="af0"/>
        <w:rPr>
          <w:color w:val="00B0F0"/>
          <w:highlight w:val="yellow"/>
        </w:rPr>
      </w:pPr>
      <w:r w:rsidRPr="00D90DC1">
        <w:rPr>
          <w:color w:val="00B0F0"/>
          <w:highlight w:val="yellow"/>
        </w:rPr>
        <w:t>{</w:t>
      </w:r>
    </w:p>
    <w:p w14:paraId="24CBC7C2" w14:textId="77777777" w:rsidR="00E761D0" w:rsidRPr="00D90DC1" w:rsidRDefault="00E761D0" w:rsidP="00E761D0">
      <w:pPr>
        <w:pStyle w:val="af0"/>
        <w:rPr>
          <w:color w:val="00B0F0"/>
          <w:highlight w:val="yellow"/>
        </w:rPr>
      </w:pPr>
      <w:r w:rsidRPr="00D90DC1">
        <w:rPr>
          <w:color w:val="00B0F0"/>
          <w:highlight w:val="yellow"/>
        </w:rPr>
        <w:t xml:space="preserve">    </w:t>
      </w:r>
      <w:proofErr w:type="spellStart"/>
      <w:r w:rsidRPr="00D90DC1">
        <w:rPr>
          <w:color w:val="00B0F0"/>
          <w:highlight w:val="yellow"/>
        </w:rPr>
        <w:t>Console.ReadKey</w:t>
      </w:r>
      <w:proofErr w:type="spellEnd"/>
      <w:r w:rsidRPr="00D90DC1">
        <w:rPr>
          <w:color w:val="00B0F0"/>
          <w:highlight w:val="yellow"/>
        </w:rPr>
        <w:t>();</w:t>
      </w:r>
    </w:p>
    <w:p w14:paraId="38BB13A7" w14:textId="77777777" w:rsidR="00E761D0" w:rsidRPr="00D90DC1" w:rsidRDefault="00E761D0" w:rsidP="00E761D0">
      <w:pPr>
        <w:pStyle w:val="af0"/>
        <w:rPr>
          <w:color w:val="00B0F0"/>
          <w:highlight w:val="yellow"/>
        </w:rPr>
      </w:pPr>
      <w:r w:rsidRPr="00D90DC1">
        <w:rPr>
          <w:color w:val="00B0F0"/>
          <w:highlight w:val="yellow"/>
        </w:rPr>
        <w:t>}</w:t>
      </w:r>
    </w:p>
    <w:p w14:paraId="7BEDADA7" w14:textId="77777777" w:rsidR="00E761D0" w:rsidRPr="00D90DC1" w:rsidRDefault="00E761D0" w:rsidP="00E761D0">
      <w:pPr>
        <w:pStyle w:val="af0"/>
        <w:rPr>
          <w:highlight w:val="yellow"/>
        </w:rPr>
      </w:pPr>
      <w:r w:rsidRPr="00D90DC1">
        <w:rPr>
          <w:color w:val="222222"/>
          <w:highlight w:val="yellow"/>
          <w:shd w:val="clear" w:color="auto" w:fill="FFFFFF"/>
          <w:lang w:eastAsia="ru-RU"/>
        </w:rPr>
        <w:t xml:space="preserve">Вы уже создали консольное приложение, которое слушает HTTP на порте 1234. </w:t>
      </w:r>
      <w:proofErr w:type="gramStart"/>
      <w:r w:rsidRPr="00D90DC1">
        <w:rPr>
          <w:color w:val="222222"/>
          <w:highlight w:val="yellow"/>
          <w:shd w:val="clear" w:color="auto" w:fill="FFFFFF"/>
          <w:lang w:eastAsia="ru-RU"/>
        </w:rPr>
        <w:t>Это  простая</w:t>
      </w:r>
      <w:proofErr w:type="gramEnd"/>
      <w:r w:rsidRPr="00D90DC1">
        <w:rPr>
          <w:color w:val="222222"/>
          <w:highlight w:val="yellow"/>
          <w:shd w:val="clear" w:color="auto" w:fill="FFFFFF"/>
          <w:lang w:eastAsia="ru-RU"/>
        </w:rPr>
        <w:t xml:space="preserve"> реализация обратных прокси, передающих внешние HTTP-запросы управляемому процессу. Однако, </w:t>
      </w:r>
      <w:proofErr w:type="spellStart"/>
      <w:r w:rsidRPr="00D90DC1">
        <w:rPr>
          <w:color w:val="222222"/>
          <w:highlight w:val="yellow"/>
          <w:shd w:val="clear" w:color="auto" w:fill="FFFFFF"/>
          <w:lang w:eastAsia="ru-RU"/>
        </w:rPr>
        <w:t>Nancy</w:t>
      </w:r>
      <w:proofErr w:type="spellEnd"/>
      <w:r w:rsidRPr="00D90DC1">
        <w:rPr>
          <w:color w:val="222222"/>
          <w:highlight w:val="yellow"/>
          <w:shd w:val="clear" w:color="auto" w:fill="FFFFFF"/>
          <w:lang w:eastAsia="ru-RU"/>
        </w:rPr>
        <w:t xml:space="preserve"> поддерживает и OWIN, традиционный IIS-хостинг.</w:t>
      </w:r>
      <w:r w:rsidRPr="00D90DC1">
        <w:rPr>
          <w:color w:val="222222"/>
          <w:highlight w:val="yellow"/>
          <w:lang w:eastAsia="ru-RU"/>
        </w:rPr>
        <w:br/>
      </w:r>
      <w:r w:rsidRPr="00D90DC1">
        <w:rPr>
          <w:rFonts w:ascii="Times New Roman" w:hAnsi="Times New Roman" w:cs="Times New Roman"/>
          <w:b/>
          <w:bCs/>
          <w:color w:val="222222"/>
          <w:sz w:val="26"/>
          <w:szCs w:val="26"/>
          <w:highlight w:val="yellow"/>
          <w:shd w:val="clear" w:color="auto" w:fill="FFFFFF"/>
          <w:lang w:eastAsia="ru-RU"/>
        </w:rPr>
        <w:t>Шаг 4</w:t>
      </w:r>
      <w:proofErr w:type="gramStart"/>
      <w:r w:rsidRPr="00D90DC1">
        <w:rPr>
          <w:rFonts w:ascii="Times New Roman" w:hAnsi="Times New Roman" w:cs="Times New Roman"/>
          <w:b/>
          <w:bCs/>
          <w:color w:val="222222"/>
          <w:sz w:val="26"/>
          <w:szCs w:val="26"/>
          <w:highlight w:val="yellow"/>
          <w:shd w:val="clear" w:color="auto" w:fill="FFFFFF"/>
          <w:lang w:eastAsia="ru-RU"/>
        </w:rPr>
        <w:t>: Создаем</w:t>
      </w:r>
      <w:proofErr w:type="gramEnd"/>
      <w:r w:rsidRPr="00D90DC1">
        <w:rPr>
          <w:rFonts w:ascii="Times New Roman" w:hAnsi="Times New Roman" w:cs="Times New Roman"/>
          <w:b/>
          <w:bCs/>
          <w:color w:val="222222"/>
          <w:sz w:val="26"/>
          <w:szCs w:val="26"/>
          <w:highlight w:val="yellow"/>
          <w:shd w:val="clear" w:color="auto" w:fill="FFFFFF"/>
          <w:lang w:eastAsia="ru-RU"/>
        </w:rPr>
        <w:t xml:space="preserve"> маршрут к ресурсу</w:t>
      </w:r>
      <w:r w:rsidRPr="00D90DC1">
        <w:rPr>
          <w:rFonts w:ascii="Times New Roman" w:hAnsi="Times New Roman" w:cs="Times New Roman"/>
          <w:color w:val="222222"/>
          <w:sz w:val="26"/>
          <w:szCs w:val="26"/>
          <w:highlight w:val="yellow"/>
          <w:lang w:eastAsia="ru-RU"/>
        </w:rPr>
        <w:br/>
      </w:r>
      <w:r w:rsidRPr="00D90DC1">
        <w:rPr>
          <w:rFonts w:ascii="Times New Roman" w:hAnsi="Times New Roman" w:cs="Times New Roman"/>
          <w:color w:val="222222"/>
          <w:sz w:val="26"/>
          <w:szCs w:val="26"/>
          <w:highlight w:val="yellow"/>
          <w:shd w:val="clear" w:color="auto" w:fill="FFFFFF"/>
          <w:lang w:eastAsia="ru-RU"/>
        </w:rPr>
        <w:lastRenderedPageBreak/>
        <w:t>Создаем наш первый маршрут, наследуя класс </w:t>
      </w:r>
      <w:proofErr w:type="spellStart"/>
      <w:r w:rsidRPr="00D90DC1">
        <w:rPr>
          <w:rFonts w:ascii="Times New Roman" w:hAnsi="Times New Roman" w:cs="Times New Roman"/>
          <w:color w:val="222222"/>
          <w:sz w:val="26"/>
          <w:szCs w:val="26"/>
          <w:highlight w:val="yellow"/>
          <w:shd w:val="clear" w:color="auto" w:fill="FFFFFF"/>
          <w:lang w:eastAsia="ru-RU"/>
        </w:rPr>
        <w:t>Module</w:t>
      </w:r>
      <w:proofErr w:type="spellEnd"/>
      <w:r w:rsidRPr="00D90DC1">
        <w:rPr>
          <w:rFonts w:ascii="Times New Roman" w:hAnsi="Times New Roman" w:cs="Times New Roman"/>
          <w:color w:val="222222"/>
          <w:sz w:val="26"/>
          <w:szCs w:val="26"/>
          <w:highlight w:val="yellow"/>
          <w:shd w:val="clear" w:color="auto" w:fill="FFFFFF"/>
          <w:lang w:eastAsia="ru-RU"/>
        </w:rPr>
        <w:t xml:space="preserve"> из </w:t>
      </w:r>
      <w:proofErr w:type="spellStart"/>
      <w:r w:rsidRPr="00D90DC1">
        <w:rPr>
          <w:rFonts w:ascii="Times New Roman" w:hAnsi="Times New Roman" w:cs="Times New Roman"/>
          <w:color w:val="222222"/>
          <w:sz w:val="26"/>
          <w:szCs w:val="26"/>
          <w:highlight w:val="yellow"/>
          <w:shd w:val="clear" w:color="auto" w:fill="FFFFFF"/>
          <w:lang w:eastAsia="ru-RU"/>
        </w:rPr>
        <w:t>Nancy</w:t>
      </w:r>
      <w:proofErr w:type="spellEnd"/>
      <w:r w:rsidRPr="00D90DC1">
        <w:rPr>
          <w:rFonts w:ascii="Times New Roman" w:hAnsi="Times New Roman" w:cs="Times New Roman"/>
          <w:color w:val="222222"/>
          <w:sz w:val="26"/>
          <w:szCs w:val="26"/>
          <w:highlight w:val="yellow"/>
          <w:shd w:val="clear" w:color="auto" w:fill="FFFFFF"/>
          <w:lang w:eastAsia="ru-RU"/>
        </w:rPr>
        <w:t>. Напишите вот это в файле с новым проектом:</w:t>
      </w:r>
      <w:r w:rsidRPr="00D90DC1">
        <w:rPr>
          <w:rFonts w:ascii="Times New Roman" w:hAnsi="Times New Roman" w:cs="Times New Roman"/>
          <w:color w:val="222222"/>
          <w:sz w:val="26"/>
          <w:szCs w:val="26"/>
          <w:highlight w:val="yellow"/>
          <w:lang w:eastAsia="ru-RU"/>
        </w:rPr>
        <w:br/>
      </w:r>
      <w:proofErr w:type="spellStart"/>
      <w:r w:rsidRPr="00D90DC1">
        <w:rPr>
          <w:highlight w:val="yellow"/>
        </w:rPr>
        <w:t>class</w:t>
      </w:r>
      <w:proofErr w:type="spellEnd"/>
      <w:r w:rsidRPr="00D90DC1">
        <w:rPr>
          <w:highlight w:val="yellow"/>
        </w:rPr>
        <w:t xml:space="preserve"> </w:t>
      </w:r>
      <w:proofErr w:type="spellStart"/>
      <w:r w:rsidRPr="00D90DC1">
        <w:rPr>
          <w:highlight w:val="yellow"/>
        </w:rPr>
        <w:t>Dinosaur</w:t>
      </w:r>
      <w:proofErr w:type="spellEnd"/>
    </w:p>
    <w:p w14:paraId="682BE484" w14:textId="77777777" w:rsidR="00E761D0" w:rsidRPr="00D90DC1" w:rsidRDefault="00E761D0" w:rsidP="00E761D0">
      <w:pPr>
        <w:pStyle w:val="af0"/>
        <w:rPr>
          <w:highlight w:val="yellow"/>
        </w:rPr>
      </w:pPr>
      <w:r w:rsidRPr="00D90DC1">
        <w:rPr>
          <w:highlight w:val="yellow"/>
        </w:rPr>
        <w:t>{</w:t>
      </w:r>
    </w:p>
    <w:p w14:paraId="76EA77BD" w14:textId="77777777" w:rsidR="00E761D0" w:rsidRPr="00D90DC1" w:rsidRDefault="00E761D0" w:rsidP="00E761D0">
      <w:pPr>
        <w:pStyle w:val="af0"/>
        <w:rPr>
          <w:highlight w:val="yellow"/>
          <w:lang w:val="en-US"/>
        </w:rPr>
      </w:pPr>
      <w:r w:rsidRPr="00D90DC1">
        <w:rPr>
          <w:highlight w:val="yellow"/>
        </w:rPr>
        <w:t xml:space="preserve">    </w:t>
      </w:r>
      <w:r w:rsidRPr="00D90DC1">
        <w:rPr>
          <w:highlight w:val="yellow"/>
          <w:lang w:val="en-US"/>
        </w:rPr>
        <w:t xml:space="preserve">public string Name </w:t>
      </w:r>
      <w:proofErr w:type="gramStart"/>
      <w:r w:rsidRPr="00D90DC1">
        <w:rPr>
          <w:highlight w:val="yellow"/>
          <w:lang w:val="en-US"/>
        </w:rPr>
        <w:t>{ get</w:t>
      </w:r>
      <w:proofErr w:type="gramEnd"/>
      <w:r w:rsidRPr="00D90DC1">
        <w:rPr>
          <w:highlight w:val="yellow"/>
          <w:lang w:val="en-US"/>
        </w:rPr>
        <w:t>; set; }</w:t>
      </w:r>
    </w:p>
    <w:p w14:paraId="1C007B0F" w14:textId="77777777" w:rsidR="00E761D0" w:rsidRPr="00D90DC1" w:rsidRDefault="00E761D0" w:rsidP="00E761D0">
      <w:pPr>
        <w:pStyle w:val="af0"/>
        <w:rPr>
          <w:highlight w:val="yellow"/>
          <w:lang w:val="en-US"/>
        </w:rPr>
      </w:pPr>
      <w:r w:rsidRPr="00D90DC1">
        <w:rPr>
          <w:highlight w:val="yellow"/>
          <w:lang w:val="en-US"/>
        </w:rPr>
        <w:t xml:space="preserve">    public int </w:t>
      </w:r>
      <w:proofErr w:type="spellStart"/>
      <w:r w:rsidRPr="00D90DC1">
        <w:rPr>
          <w:highlight w:val="yellow"/>
          <w:lang w:val="en-US"/>
        </w:rPr>
        <w:t>HeightInFeet</w:t>
      </w:r>
      <w:proofErr w:type="spellEnd"/>
      <w:r w:rsidRPr="00D90DC1">
        <w:rPr>
          <w:highlight w:val="yellow"/>
          <w:lang w:val="en-US"/>
        </w:rPr>
        <w:t xml:space="preserve"> </w:t>
      </w:r>
      <w:proofErr w:type="gramStart"/>
      <w:r w:rsidRPr="00D90DC1">
        <w:rPr>
          <w:highlight w:val="yellow"/>
          <w:lang w:val="en-US"/>
        </w:rPr>
        <w:t>{ get</w:t>
      </w:r>
      <w:proofErr w:type="gramEnd"/>
      <w:r w:rsidRPr="00D90DC1">
        <w:rPr>
          <w:highlight w:val="yellow"/>
          <w:lang w:val="en-US"/>
        </w:rPr>
        <w:t>; set; }</w:t>
      </w:r>
    </w:p>
    <w:p w14:paraId="597DA96B" w14:textId="77777777" w:rsidR="00E761D0" w:rsidRPr="00D90DC1" w:rsidRDefault="00E761D0" w:rsidP="00E761D0">
      <w:pPr>
        <w:pStyle w:val="af0"/>
        <w:rPr>
          <w:highlight w:val="yellow"/>
          <w:lang w:val="en-US"/>
        </w:rPr>
      </w:pPr>
      <w:r w:rsidRPr="00D90DC1">
        <w:rPr>
          <w:highlight w:val="yellow"/>
          <w:lang w:val="en-US"/>
        </w:rPr>
        <w:t xml:space="preserve">    public string Status </w:t>
      </w:r>
      <w:proofErr w:type="gramStart"/>
      <w:r w:rsidRPr="00D90DC1">
        <w:rPr>
          <w:highlight w:val="yellow"/>
          <w:lang w:val="en-US"/>
        </w:rPr>
        <w:t>{ get</w:t>
      </w:r>
      <w:proofErr w:type="gramEnd"/>
      <w:r w:rsidRPr="00D90DC1">
        <w:rPr>
          <w:highlight w:val="yellow"/>
          <w:lang w:val="en-US"/>
        </w:rPr>
        <w:t>; set; }</w:t>
      </w:r>
    </w:p>
    <w:p w14:paraId="44D945D6" w14:textId="77777777" w:rsidR="00E761D0" w:rsidRPr="00D90DC1" w:rsidRDefault="00E761D0" w:rsidP="00E761D0">
      <w:pPr>
        <w:pStyle w:val="af0"/>
        <w:rPr>
          <w:highlight w:val="yellow"/>
          <w:lang w:val="en-US"/>
        </w:rPr>
      </w:pPr>
      <w:r w:rsidRPr="00D90DC1">
        <w:rPr>
          <w:highlight w:val="yellow"/>
          <w:lang w:val="en-US"/>
        </w:rPr>
        <w:t>}</w:t>
      </w:r>
    </w:p>
    <w:p w14:paraId="5E590605" w14:textId="77777777" w:rsidR="00E761D0" w:rsidRPr="00D90DC1" w:rsidRDefault="00E761D0" w:rsidP="00E761D0">
      <w:pPr>
        <w:pStyle w:val="af0"/>
        <w:rPr>
          <w:highlight w:val="yellow"/>
          <w:lang w:val="en-US"/>
        </w:rPr>
      </w:pPr>
      <w:r w:rsidRPr="00D90DC1">
        <w:rPr>
          <w:highlight w:val="yellow"/>
          <w:lang w:val="en-US"/>
        </w:rPr>
        <w:t xml:space="preserve">class </w:t>
      </w:r>
      <w:proofErr w:type="spellStart"/>
      <w:proofErr w:type="gramStart"/>
      <w:r w:rsidRPr="00D90DC1">
        <w:rPr>
          <w:highlight w:val="yellow"/>
          <w:lang w:val="en-US"/>
        </w:rPr>
        <w:t>DinosaurModule</w:t>
      </w:r>
      <w:proofErr w:type="spellEnd"/>
      <w:r w:rsidRPr="00D90DC1">
        <w:rPr>
          <w:highlight w:val="yellow"/>
          <w:lang w:val="en-US"/>
        </w:rPr>
        <w:t xml:space="preserve"> :</w:t>
      </w:r>
      <w:proofErr w:type="gramEnd"/>
      <w:r w:rsidRPr="00D90DC1">
        <w:rPr>
          <w:highlight w:val="yellow"/>
          <w:lang w:val="en-US"/>
        </w:rPr>
        <w:t xml:space="preserve"> </w:t>
      </w:r>
      <w:proofErr w:type="spellStart"/>
      <w:r w:rsidRPr="00D90DC1">
        <w:rPr>
          <w:highlight w:val="yellow"/>
          <w:lang w:val="en-US"/>
        </w:rPr>
        <w:t>NancyModule</w:t>
      </w:r>
      <w:proofErr w:type="spellEnd"/>
    </w:p>
    <w:p w14:paraId="1848E182" w14:textId="77777777" w:rsidR="00E761D0" w:rsidRPr="00D90DC1" w:rsidRDefault="00E761D0" w:rsidP="00E761D0">
      <w:pPr>
        <w:pStyle w:val="af0"/>
        <w:rPr>
          <w:highlight w:val="yellow"/>
          <w:lang w:val="en-US"/>
        </w:rPr>
      </w:pPr>
      <w:r w:rsidRPr="00D90DC1">
        <w:rPr>
          <w:highlight w:val="yellow"/>
          <w:lang w:val="en-US"/>
        </w:rPr>
        <w:t>{</w:t>
      </w:r>
    </w:p>
    <w:p w14:paraId="3EFFFD16" w14:textId="77777777" w:rsidR="00E761D0" w:rsidRPr="00D90DC1" w:rsidRDefault="00E761D0" w:rsidP="00E761D0">
      <w:pPr>
        <w:pStyle w:val="af0"/>
        <w:rPr>
          <w:highlight w:val="yellow"/>
          <w:lang w:val="en-US"/>
        </w:rPr>
      </w:pPr>
      <w:r w:rsidRPr="00D90DC1">
        <w:rPr>
          <w:highlight w:val="yellow"/>
          <w:lang w:val="en-US"/>
        </w:rPr>
        <w:t xml:space="preserve">    private static Dinosaur </w:t>
      </w:r>
      <w:proofErr w:type="spellStart"/>
      <w:r w:rsidRPr="00D90DC1">
        <w:rPr>
          <w:highlight w:val="yellow"/>
          <w:lang w:val="en-US"/>
        </w:rPr>
        <w:t>dinosaur</w:t>
      </w:r>
      <w:proofErr w:type="spellEnd"/>
      <w:r w:rsidRPr="00D90DC1">
        <w:rPr>
          <w:highlight w:val="yellow"/>
          <w:lang w:val="en-US"/>
        </w:rPr>
        <w:t xml:space="preserve"> = new </w:t>
      </w:r>
      <w:proofErr w:type="gramStart"/>
      <w:r w:rsidRPr="00D90DC1">
        <w:rPr>
          <w:highlight w:val="yellow"/>
          <w:lang w:val="en-US"/>
        </w:rPr>
        <w:t>Dinosaur(</w:t>
      </w:r>
      <w:proofErr w:type="gramEnd"/>
      <w:r w:rsidRPr="00D90DC1">
        <w:rPr>
          <w:highlight w:val="yellow"/>
          <w:lang w:val="en-US"/>
        </w:rPr>
        <w:t>)</w:t>
      </w:r>
    </w:p>
    <w:p w14:paraId="7D9D0C0E" w14:textId="77777777" w:rsidR="00E761D0" w:rsidRPr="00D90DC1" w:rsidRDefault="00E761D0" w:rsidP="00E761D0">
      <w:pPr>
        <w:pStyle w:val="af0"/>
        <w:rPr>
          <w:highlight w:val="yellow"/>
          <w:lang w:val="en-US"/>
        </w:rPr>
      </w:pPr>
      <w:r w:rsidRPr="00D90DC1">
        <w:rPr>
          <w:highlight w:val="yellow"/>
          <w:lang w:val="en-US"/>
        </w:rPr>
        <w:t xml:space="preserve">    {</w:t>
      </w:r>
    </w:p>
    <w:p w14:paraId="0CE477D7" w14:textId="77777777" w:rsidR="00E761D0" w:rsidRPr="00D90DC1" w:rsidRDefault="00E761D0" w:rsidP="00E761D0">
      <w:pPr>
        <w:pStyle w:val="af0"/>
        <w:rPr>
          <w:highlight w:val="yellow"/>
          <w:lang w:val="en-US"/>
        </w:rPr>
      </w:pPr>
      <w:r w:rsidRPr="00D90DC1">
        <w:rPr>
          <w:highlight w:val="yellow"/>
          <w:lang w:val="en-US"/>
        </w:rPr>
        <w:t xml:space="preserve">        Name = "Kierkegaard",</w:t>
      </w:r>
    </w:p>
    <w:p w14:paraId="33D6253C" w14:textId="77777777" w:rsidR="00E761D0" w:rsidRPr="00D90DC1" w:rsidRDefault="00E761D0" w:rsidP="00E761D0">
      <w:pPr>
        <w:pStyle w:val="af0"/>
        <w:rPr>
          <w:highlight w:val="yellow"/>
          <w:lang w:val="en-US"/>
        </w:rPr>
      </w:pPr>
      <w:r w:rsidRPr="00D90DC1">
        <w:rPr>
          <w:highlight w:val="yellow"/>
          <w:lang w:val="en-US"/>
        </w:rPr>
        <w:t xml:space="preserve">        </w:t>
      </w:r>
      <w:proofErr w:type="spellStart"/>
      <w:r w:rsidRPr="00D90DC1">
        <w:rPr>
          <w:highlight w:val="yellow"/>
          <w:lang w:val="en-US"/>
        </w:rPr>
        <w:t>HeightInFeet</w:t>
      </w:r>
      <w:proofErr w:type="spellEnd"/>
      <w:r w:rsidRPr="00D90DC1">
        <w:rPr>
          <w:highlight w:val="yellow"/>
          <w:lang w:val="en-US"/>
        </w:rPr>
        <w:t xml:space="preserve"> = 0,</w:t>
      </w:r>
    </w:p>
    <w:p w14:paraId="395F3621" w14:textId="77777777" w:rsidR="00E761D0" w:rsidRPr="00D90DC1" w:rsidRDefault="00E761D0" w:rsidP="00E761D0">
      <w:pPr>
        <w:pStyle w:val="af0"/>
        <w:rPr>
          <w:highlight w:val="yellow"/>
          <w:lang w:val="en-US"/>
        </w:rPr>
      </w:pPr>
      <w:r w:rsidRPr="00D90DC1">
        <w:rPr>
          <w:highlight w:val="yellow"/>
          <w:lang w:val="en-US"/>
        </w:rPr>
        <w:t xml:space="preserve">        Status = "Deflated"</w:t>
      </w:r>
    </w:p>
    <w:p w14:paraId="14AC66D5" w14:textId="77777777" w:rsidR="00E761D0" w:rsidRPr="00D90DC1" w:rsidRDefault="00E761D0" w:rsidP="00E761D0">
      <w:pPr>
        <w:pStyle w:val="af0"/>
        <w:rPr>
          <w:highlight w:val="yellow"/>
          <w:lang w:val="en-US"/>
        </w:rPr>
      </w:pPr>
      <w:r w:rsidRPr="00D90DC1">
        <w:rPr>
          <w:highlight w:val="yellow"/>
          <w:lang w:val="en-US"/>
        </w:rPr>
        <w:t xml:space="preserve">    };</w:t>
      </w:r>
    </w:p>
    <w:p w14:paraId="34F1C0DD" w14:textId="77777777" w:rsidR="00E761D0" w:rsidRPr="00D90DC1" w:rsidRDefault="00E761D0" w:rsidP="00E761D0">
      <w:pPr>
        <w:pStyle w:val="af0"/>
        <w:rPr>
          <w:highlight w:val="yellow"/>
          <w:lang w:val="en-US"/>
        </w:rPr>
      </w:pPr>
      <w:r w:rsidRPr="00D90DC1">
        <w:rPr>
          <w:highlight w:val="yellow"/>
          <w:lang w:val="en-US"/>
        </w:rPr>
        <w:t xml:space="preserve">    public </w:t>
      </w:r>
      <w:proofErr w:type="spellStart"/>
      <w:proofErr w:type="gramStart"/>
      <w:r w:rsidRPr="00D90DC1">
        <w:rPr>
          <w:highlight w:val="yellow"/>
          <w:lang w:val="en-US"/>
        </w:rPr>
        <w:t>DinosaurModule</w:t>
      </w:r>
      <w:proofErr w:type="spellEnd"/>
      <w:r w:rsidRPr="00D90DC1">
        <w:rPr>
          <w:highlight w:val="yellow"/>
          <w:lang w:val="en-US"/>
        </w:rPr>
        <w:t>(</w:t>
      </w:r>
      <w:proofErr w:type="gramEnd"/>
      <w:r w:rsidRPr="00D90DC1">
        <w:rPr>
          <w:highlight w:val="yellow"/>
          <w:lang w:val="en-US"/>
        </w:rPr>
        <w:t>)</w:t>
      </w:r>
    </w:p>
    <w:p w14:paraId="39809CB3" w14:textId="77777777" w:rsidR="00E761D0" w:rsidRPr="00D90DC1" w:rsidRDefault="00E761D0" w:rsidP="00E761D0">
      <w:pPr>
        <w:pStyle w:val="af0"/>
        <w:rPr>
          <w:highlight w:val="yellow"/>
          <w:lang w:val="en-US"/>
        </w:rPr>
      </w:pPr>
      <w:r w:rsidRPr="00D90DC1">
        <w:rPr>
          <w:highlight w:val="yellow"/>
          <w:lang w:val="en-US"/>
        </w:rPr>
        <w:t xml:space="preserve">    {</w:t>
      </w:r>
    </w:p>
    <w:p w14:paraId="160864A2" w14:textId="77777777" w:rsidR="00E761D0" w:rsidRPr="00D90DC1" w:rsidRDefault="00E761D0" w:rsidP="00E761D0">
      <w:pPr>
        <w:pStyle w:val="af0"/>
        <w:rPr>
          <w:highlight w:val="yellow"/>
          <w:lang w:val="en-US"/>
        </w:rPr>
      </w:pPr>
      <w:r w:rsidRPr="00D90DC1">
        <w:rPr>
          <w:highlight w:val="yellow"/>
          <w:lang w:val="en-US"/>
        </w:rPr>
        <w:t xml:space="preserve">        Get["/dinosaur"] = parameters =&gt; dinosaur;</w:t>
      </w:r>
    </w:p>
    <w:p w14:paraId="5B095A04" w14:textId="77777777" w:rsidR="00E761D0" w:rsidRPr="00D90DC1" w:rsidRDefault="00E761D0" w:rsidP="00E761D0">
      <w:pPr>
        <w:pStyle w:val="af0"/>
        <w:rPr>
          <w:highlight w:val="yellow"/>
          <w:lang w:val="en-US"/>
        </w:rPr>
      </w:pPr>
      <w:r w:rsidRPr="00D90DC1">
        <w:rPr>
          <w:highlight w:val="yellow"/>
          <w:lang w:val="en-US"/>
        </w:rPr>
        <w:t xml:space="preserve">    }</w:t>
      </w:r>
    </w:p>
    <w:p w14:paraId="10CF2A04" w14:textId="77777777" w:rsidR="00E761D0" w:rsidRPr="006B66AF" w:rsidRDefault="00E761D0" w:rsidP="00E761D0">
      <w:pPr>
        <w:pStyle w:val="af0"/>
        <w:rPr>
          <w:highlight w:val="yellow"/>
        </w:rPr>
      </w:pPr>
      <w:r w:rsidRPr="00D90DC1">
        <w:rPr>
          <w:highlight w:val="yellow"/>
        </w:rPr>
        <w:t>}</w:t>
      </w:r>
    </w:p>
    <w:p w14:paraId="768B97C4" w14:textId="77777777" w:rsidR="00E761D0" w:rsidRPr="005A6DF4" w:rsidRDefault="00E761D0" w:rsidP="00E761D0">
      <w:pPr>
        <w:pStyle w:val="af0"/>
        <w:rPr>
          <w:rFonts w:ascii="Times New Roman" w:hAnsi="Times New Roman" w:cs="Times New Roman"/>
          <w:sz w:val="24"/>
        </w:rPr>
      </w:pPr>
      <w:r w:rsidRPr="00D90DC1">
        <w:rPr>
          <w:highlight w:val="yellow"/>
        </w:rPr>
        <w:t xml:space="preserve">- В конструкторе создаем делегат, при помощи которого будем </w:t>
      </w:r>
      <w:proofErr w:type="spellStart"/>
      <w:r w:rsidRPr="00D90DC1">
        <w:rPr>
          <w:highlight w:val="yellow"/>
        </w:rPr>
        <w:t>хэндлить</w:t>
      </w:r>
      <w:proofErr w:type="spellEnd"/>
      <w:r w:rsidRPr="00D90DC1">
        <w:rPr>
          <w:highlight w:val="yellow"/>
        </w:rPr>
        <w:t xml:space="preserve"> запросы к приложению</w:t>
      </w:r>
      <w:r>
        <w:br/>
      </w:r>
      <w:r w:rsidRPr="005A6DF4">
        <w:rPr>
          <w:rFonts w:ascii="Times New Roman" w:hAnsi="Times New Roman" w:cs="Times New Roman"/>
          <w:noProof/>
          <w:sz w:val="24"/>
          <w:lang w:eastAsia="ru-RU"/>
        </w:rPr>
        <w:drawing>
          <wp:inline distT="114300" distB="114300" distL="114300" distR="114300" wp14:anchorId="48CBEFB7" wp14:editId="52B80DDB">
            <wp:extent cx="4429125" cy="1895475"/>
            <wp:effectExtent l="0" t="0" r="0" b="9525"/>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97"/>
                    <a:srcRect b="30149"/>
                    <a:stretch/>
                  </pic:blipFill>
                  <pic:spPr bwMode="auto">
                    <a:xfrm>
                      <a:off x="0" y="0"/>
                      <a:ext cx="4428916" cy="1895386"/>
                    </a:xfrm>
                    <a:prstGeom prst="rect">
                      <a:avLst/>
                    </a:prstGeom>
                    <a:ln>
                      <a:noFill/>
                    </a:ln>
                    <a:extLst>
                      <a:ext uri="{53640926-AAD7-44D8-BBD7-CCE9431645EC}">
                        <a14:shadowObscured xmlns:a14="http://schemas.microsoft.com/office/drawing/2010/main"/>
                      </a:ext>
                    </a:extLst>
                  </pic:spPr>
                </pic:pic>
              </a:graphicData>
            </a:graphic>
          </wp:inline>
        </w:drawing>
      </w:r>
    </w:p>
    <w:p w14:paraId="644A42DF" w14:textId="77777777" w:rsidR="00E761D0" w:rsidRDefault="00E761D0" w:rsidP="00E761D0">
      <w:pPr>
        <w:pStyle w:val="af0"/>
        <w:rPr>
          <w:rFonts w:ascii="Times New Roman" w:hAnsi="Times New Roman" w:cs="Times New Roman"/>
          <w:sz w:val="24"/>
        </w:rPr>
      </w:pPr>
    </w:p>
    <w:p w14:paraId="0FF44AD8" w14:textId="77777777" w:rsidR="00E761D0" w:rsidRPr="0097516A" w:rsidRDefault="00E761D0" w:rsidP="00E761D0">
      <w:pPr>
        <w:pStyle w:val="af0"/>
        <w:rPr>
          <w:rFonts w:ascii="Times New Roman" w:eastAsia="Times New Roman" w:hAnsi="Times New Roman" w:cs="Times New Roman"/>
          <w:color w:val="222222"/>
          <w:sz w:val="28"/>
          <w:szCs w:val="28"/>
          <w:shd w:val="clear" w:color="auto" w:fill="FFFFFF"/>
          <w:lang w:eastAsia="ru-RU"/>
        </w:rPr>
      </w:pPr>
      <w:proofErr w:type="spellStart"/>
      <w:r w:rsidRPr="00D90DC1">
        <w:rPr>
          <w:rFonts w:ascii="Times New Roman" w:hAnsi="Times New Roman" w:cs="Times New Roman"/>
          <w:sz w:val="24"/>
          <w:highlight w:val="yellow"/>
        </w:rPr>
        <w:t>Katana</w:t>
      </w:r>
      <w:proofErr w:type="spellEnd"/>
      <w:r w:rsidRPr="00D90DC1">
        <w:rPr>
          <w:rFonts w:ascii="Times New Roman" w:hAnsi="Times New Roman" w:cs="Times New Roman"/>
          <w:sz w:val="24"/>
          <w:highlight w:val="yellow"/>
        </w:rPr>
        <w:br/>
      </w:r>
      <w:proofErr w:type="spellStart"/>
      <w:r w:rsidRPr="00D90DC1">
        <w:rPr>
          <w:rFonts w:ascii="Times New Roman" w:hAnsi="Times New Roman" w:cs="Times New Roman"/>
          <w:sz w:val="24"/>
          <w:highlight w:val="yellow"/>
        </w:rPr>
        <w:t>Katana</w:t>
      </w:r>
      <w:proofErr w:type="spellEnd"/>
      <w:r w:rsidRPr="00D90DC1">
        <w:rPr>
          <w:rFonts w:ascii="Times New Roman" w:hAnsi="Times New Roman" w:cs="Times New Roman"/>
          <w:sz w:val="24"/>
          <w:highlight w:val="yellow"/>
        </w:rPr>
        <w:t xml:space="preserve">: Microsoft-реализация OWIN сервера (говорят проект </w:t>
      </w:r>
      <w:proofErr w:type="spellStart"/>
      <w:r w:rsidRPr="00D90DC1">
        <w:rPr>
          <w:rFonts w:ascii="Times New Roman" w:hAnsi="Times New Roman" w:cs="Times New Roman"/>
          <w:sz w:val="24"/>
          <w:highlight w:val="yellow"/>
        </w:rPr>
        <w:t>Katana</w:t>
      </w:r>
      <w:proofErr w:type="spellEnd"/>
      <w:r w:rsidRPr="00D90DC1">
        <w:rPr>
          <w:rFonts w:ascii="Times New Roman" w:hAnsi="Times New Roman" w:cs="Times New Roman"/>
          <w:sz w:val="24"/>
          <w:highlight w:val="yellow"/>
        </w:rPr>
        <w:t xml:space="preserve">). В качестве Host можно использовать IIS или </w:t>
      </w:r>
      <w:proofErr w:type="spellStart"/>
      <w:r w:rsidRPr="00D90DC1">
        <w:rPr>
          <w:rFonts w:ascii="Times New Roman" w:hAnsi="Times New Roman" w:cs="Times New Roman"/>
          <w:sz w:val="24"/>
          <w:highlight w:val="yellow"/>
        </w:rPr>
        <w:t>self-hosting</w:t>
      </w:r>
      <w:proofErr w:type="spellEnd"/>
      <w:r w:rsidRPr="00D90DC1">
        <w:rPr>
          <w:rFonts w:ascii="Times New Roman" w:hAnsi="Times New Roman" w:cs="Times New Roman"/>
          <w:sz w:val="24"/>
          <w:highlight w:val="yellow"/>
        </w:rPr>
        <w:t xml:space="preserve">. Кроме того, позволять подключать модули </w:t>
      </w:r>
      <w:proofErr w:type="spellStart"/>
      <w:r w:rsidRPr="00D90DC1">
        <w:rPr>
          <w:rFonts w:ascii="Times New Roman" w:hAnsi="Times New Roman" w:cs="Times New Roman"/>
          <w:sz w:val="24"/>
          <w:highlight w:val="yellow"/>
        </w:rPr>
        <w:t>middleware</w:t>
      </w:r>
      <w:proofErr w:type="spellEnd"/>
      <w:r w:rsidRPr="00D90DC1">
        <w:rPr>
          <w:rFonts w:ascii="Times New Roman" w:hAnsi="Times New Roman" w:cs="Times New Roman"/>
          <w:sz w:val="24"/>
          <w:highlight w:val="yellow"/>
        </w:rPr>
        <w:t>; предоставляет набор классов для работы с сервером и механизм подключения приложения к серверу</w:t>
      </w:r>
      <w:r w:rsidRPr="005A6DF4">
        <w:rPr>
          <w:rFonts w:ascii="Times New Roman" w:hAnsi="Times New Roman" w:cs="Times New Roman"/>
          <w:sz w:val="24"/>
        </w:rPr>
        <w:br/>
      </w:r>
      <w:proofErr w:type="spellStart"/>
      <w:r w:rsidRPr="005A6DF4">
        <w:rPr>
          <w:rFonts w:ascii="Times New Roman" w:hAnsi="Times New Roman" w:cs="Times New Roman"/>
          <w:sz w:val="24"/>
        </w:rPr>
        <w:t>Katana</w:t>
      </w:r>
      <w:proofErr w:type="spellEnd"/>
      <w:r w:rsidRPr="005A6DF4">
        <w:rPr>
          <w:rFonts w:ascii="Times New Roman" w:hAnsi="Times New Roman" w:cs="Times New Roman"/>
          <w:sz w:val="24"/>
        </w:rPr>
        <w:t>: виды конфигурации</w:t>
      </w:r>
      <w:r w:rsidRPr="005A6DF4">
        <w:rPr>
          <w:rFonts w:ascii="Times New Roman" w:hAnsi="Times New Roman" w:cs="Times New Roman"/>
          <w:sz w:val="24"/>
        </w:rPr>
        <w:br/>
      </w:r>
      <w:r w:rsidRPr="005A6DF4">
        <w:rPr>
          <w:rFonts w:ascii="Times New Roman" w:hAnsi="Times New Roman" w:cs="Times New Roman"/>
          <w:noProof/>
          <w:sz w:val="24"/>
          <w:lang w:eastAsia="ru-RU"/>
        </w:rPr>
        <w:drawing>
          <wp:inline distT="114300" distB="114300" distL="114300" distR="114300" wp14:anchorId="79F8643F" wp14:editId="492AAEFC">
            <wp:extent cx="3810000" cy="2638425"/>
            <wp:effectExtent l="0" t="0" r="0" b="9525"/>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8"/>
                    <a:srcRect/>
                    <a:stretch>
                      <a:fillRect/>
                    </a:stretch>
                  </pic:blipFill>
                  <pic:spPr>
                    <a:xfrm>
                      <a:off x="0" y="0"/>
                      <a:ext cx="3813099" cy="2640571"/>
                    </a:xfrm>
                    <a:prstGeom prst="rect">
                      <a:avLst/>
                    </a:prstGeom>
                    <a:ln/>
                  </pic:spPr>
                </pic:pic>
              </a:graphicData>
            </a:graphic>
          </wp:inline>
        </w:drawing>
      </w:r>
      <w:r w:rsidRPr="005A6DF4">
        <w:rPr>
          <w:rFonts w:ascii="Times New Roman" w:hAnsi="Times New Roman" w:cs="Times New Roman"/>
          <w:sz w:val="24"/>
        </w:rPr>
        <w:br/>
      </w:r>
      <w:proofErr w:type="spellStart"/>
      <w:r w:rsidRPr="00077EFB">
        <w:rPr>
          <w:rFonts w:ascii="Times New Roman" w:hAnsi="Times New Roman" w:cs="Times New Roman"/>
          <w:sz w:val="24"/>
          <w:highlight w:val="yellow"/>
        </w:rPr>
        <w:t>Katana</w:t>
      </w:r>
      <w:proofErr w:type="spellEnd"/>
      <w:r w:rsidRPr="00077EFB">
        <w:rPr>
          <w:rFonts w:ascii="Times New Roman" w:hAnsi="Times New Roman" w:cs="Times New Roman"/>
          <w:sz w:val="24"/>
          <w:highlight w:val="yellow"/>
        </w:rPr>
        <w:t>:  фреймворки приложений поддерживающие OWIN/</w:t>
      </w:r>
      <w:proofErr w:type="spellStart"/>
      <w:r w:rsidRPr="00077EFB">
        <w:rPr>
          <w:rFonts w:ascii="Times New Roman" w:hAnsi="Times New Roman" w:cs="Times New Roman"/>
          <w:sz w:val="24"/>
          <w:highlight w:val="yellow"/>
        </w:rPr>
        <w:t>Katana</w:t>
      </w:r>
      <w:proofErr w:type="spellEnd"/>
      <w:r w:rsidRPr="00077EFB">
        <w:rPr>
          <w:rFonts w:ascii="Times New Roman" w:hAnsi="Times New Roman" w:cs="Times New Roman"/>
          <w:sz w:val="24"/>
          <w:highlight w:val="yellow"/>
        </w:rPr>
        <w:br/>
        <w:t xml:space="preserve"> -</w:t>
      </w:r>
      <w:proofErr w:type="spellStart"/>
      <w:r w:rsidRPr="00077EFB">
        <w:rPr>
          <w:rFonts w:ascii="Times New Roman" w:hAnsi="Times New Roman" w:cs="Times New Roman"/>
          <w:sz w:val="24"/>
          <w:highlight w:val="yellow"/>
        </w:rPr>
        <w:t>WebAPI</w:t>
      </w:r>
      <w:proofErr w:type="spellEnd"/>
      <w:r w:rsidRPr="00077EFB">
        <w:rPr>
          <w:rFonts w:ascii="Times New Roman" w:hAnsi="Times New Roman" w:cs="Times New Roman"/>
          <w:sz w:val="24"/>
          <w:highlight w:val="yellow"/>
        </w:rPr>
        <w:t>;</w:t>
      </w:r>
      <w:r w:rsidRPr="00077EFB">
        <w:rPr>
          <w:rFonts w:ascii="Times New Roman" w:hAnsi="Times New Roman" w:cs="Times New Roman"/>
          <w:sz w:val="24"/>
          <w:highlight w:val="yellow"/>
        </w:rPr>
        <w:br/>
      </w:r>
      <w:r w:rsidRPr="00077EFB">
        <w:rPr>
          <w:rFonts w:ascii="Times New Roman" w:hAnsi="Times New Roman" w:cs="Times New Roman"/>
          <w:sz w:val="24"/>
          <w:highlight w:val="yellow"/>
        </w:rPr>
        <w:lastRenderedPageBreak/>
        <w:t xml:space="preserve"> -</w:t>
      </w:r>
      <w:proofErr w:type="spellStart"/>
      <w:r w:rsidRPr="00077EFB">
        <w:rPr>
          <w:rFonts w:ascii="Times New Roman" w:hAnsi="Times New Roman" w:cs="Times New Roman"/>
          <w:sz w:val="24"/>
          <w:highlight w:val="yellow"/>
        </w:rPr>
        <w:t>SignalR</w:t>
      </w:r>
      <w:proofErr w:type="spellEnd"/>
      <w:r w:rsidRPr="00077EFB">
        <w:rPr>
          <w:rFonts w:ascii="Times New Roman" w:hAnsi="Times New Roman" w:cs="Times New Roman"/>
          <w:sz w:val="24"/>
          <w:highlight w:val="yellow"/>
        </w:rPr>
        <w:t>;</w:t>
      </w:r>
      <w:r w:rsidRPr="00077EFB">
        <w:rPr>
          <w:rFonts w:ascii="Times New Roman" w:hAnsi="Times New Roman" w:cs="Times New Roman"/>
          <w:sz w:val="24"/>
          <w:highlight w:val="yellow"/>
        </w:rPr>
        <w:br/>
        <w:t xml:space="preserve"> -</w:t>
      </w:r>
      <w:proofErr w:type="spellStart"/>
      <w:r w:rsidRPr="00077EFB">
        <w:rPr>
          <w:rFonts w:ascii="Times New Roman" w:hAnsi="Times New Roman" w:cs="Times New Roman"/>
          <w:sz w:val="24"/>
          <w:highlight w:val="yellow"/>
        </w:rPr>
        <w:t>Nancy</w:t>
      </w:r>
      <w:proofErr w:type="spellEnd"/>
      <w:r w:rsidRPr="00077EFB">
        <w:rPr>
          <w:rFonts w:ascii="Times New Roman" w:hAnsi="Times New Roman" w:cs="Times New Roman"/>
          <w:sz w:val="24"/>
          <w:highlight w:val="yellow"/>
        </w:rPr>
        <w:t xml:space="preserve">, </w:t>
      </w:r>
      <w:proofErr w:type="spellStart"/>
      <w:r w:rsidRPr="00077EFB">
        <w:rPr>
          <w:rFonts w:ascii="Times New Roman" w:hAnsi="Times New Roman" w:cs="Times New Roman"/>
          <w:sz w:val="24"/>
          <w:highlight w:val="yellow"/>
        </w:rPr>
        <w:t>Nancyfx</w:t>
      </w:r>
      <w:proofErr w:type="spellEnd"/>
      <w:r w:rsidRPr="00077EFB">
        <w:rPr>
          <w:rFonts w:ascii="Times New Roman" w:hAnsi="Times New Roman" w:cs="Times New Roman"/>
          <w:sz w:val="24"/>
          <w:highlight w:val="yellow"/>
        </w:rPr>
        <w:t>;</w:t>
      </w:r>
      <w:r w:rsidRPr="005A6DF4">
        <w:rPr>
          <w:rFonts w:ascii="Times New Roman" w:hAnsi="Times New Roman" w:cs="Times New Roman"/>
          <w:sz w:val="24"/>
        </w:rPr>
        <w:br/>
        <w:t xml:space="preserve"> -</w:t>
      </w:r>
      <w:proofErr w:type="spellStart"/>
      <w:r w:rsidRPr="005A6DF4">
        <w:rPr>
          <w:rFonts w:ascii="Times New Roman" w:hAnsi="Times New Roman" w:cs="Times New Roman"/>
          <w:sz w:val="24"/>
        </w:rPr>
        <w:t>FubuMVC</w:t>
      </w:r>
      <w:proofErr w:type="spellEnd"/>
      <w:r w:rsidRPr="005A6DF4">
        <w:rPr>
          <w:rFonts w:ascii="Times New Roman" w:hAnsi="Times New Roman" w:cs="Times New Roman"/>
          <w:sz w:val="24"/>
        </w:rPr>
        <w:t>;</w:t>
      </w:r>
      <w:r w:rsidRPr="005A6DF4">
        <w:rPr>
          <w:rFonts w:ascii="Times New Roman" w:hAnsi="Times New Roman" w:cs="Times New Roman"/>
          <w:sz w:val="24"/>
        </w:rPr>
        <w:br/>
        <w:t xml:space="preserve"> -</w:t>
      </w:r>
      <w:proofErr w:type="spellStart"/>
      <w:r w:rsidRPr="005A6DF4">
        <w:rPr>
          <w:rFonts w:ascii="Times New Roman" w:hAnsi="Times New Roman" w:cs="Times New Roman"/>
          <w:sz w:val="24"/>
        </w:rPr>
        <w:t>Simple.Web</w:t>
      </w:r>
      <w:proofErr w:type="spellEnd"/>
      <w:r w:rsidRPr="005A6DF4">
        <w:rPr>
          <w:rFonts w:ascii="Times New Roman" w:hAnsi="Times New Roman" w:cs="Times New Roman"/>
          <w:sz w:val="24"/>
        </w:rPr>
        <w:t>;</w:t>
      </w:r>
      <w:r w:rsidRPr="005A6DF4">
        <w:rPr>
          <w:rFonts w:ascii="Times New Roman" w:hAnsi="Times New Roman" w:cs="Times New Roman"/>
          <w:sz w:val="24"/>
        </w:rPr>
        <w:br/>
        <w:t xml:space="preserve"> -</w:t>
      </w:r>
      <w:proofErr w:type="spellStart"/>
      <w:r w:rsidRPr="005A6DF4">
        <w:rPr>
          <w:rFonts w:ascii="Times New Roman" w:hAnsi="Times New Roman" w:cs="Times New Roman"/>
          <w:sz w:val="24"/>
        </w:rPr>
        <w:t>RevwnDB</w:t>
      </w:r>
      <w:proofErr w:type="spellEnd"/>
      <w:r w:rsidRPr="005A6DF4">
        <w:rPr>
          <w:rFonts w:ascii="Times New Roman" w:hAnsi="Times New Roman" w:cs="Times New Roman"/>
          <w:sz w:val="24"/>
        </w:rPr>
        <w:t>;</w:t>
      </w:r>
      <w:r w:rsidRPr="005A6DF4">
        <w:rPr>
          <w:rFonts w:ascii="Times New Roman" w:hAnsi="Times New Roman" w:cs="Times New Roman"/>
          <w:sz w:val="24"/>
        </w:rPr>
        <w:br/>
        <w:t xml:space="preserve"> -</w:t>
      </w:r>
      <w:proofErr w:type="spellStart"/>
      <w:r w:rsidRPr="005A6DF4">
        <w:rPr>
          <w:rFonts w:ascii="Times New Roman" w:hAnsi="Times New Roman" w:cs="Times New Roman"/>
          <w:sz w:val="24"/>
        </w:rPr>
        <w:t>Thinktecture</w:t>
      </w:r>
      <w:proofErr w:type="spellEnd"/>
      <w:r w:rsidRPr="005A6DF4">
        <w:rPr>
          <w:rFonts w:ascii="Times New Roman" w:hAnsi="Times New Roman" w:cs="Times New Roman"/>
          <w:sz w:val="24"/>
        </w:rPr>
        <w:t xml:space="preserve"> </w:t>
      </w:r>
      <w:proofErr w:type="spellStart"/>
      <w:r w:rsidRPr="005A6DF4">
        <w:rPr>
          <w:rFonts w:ascii="Times New Roman" w:hAnsi="Times New Roman" w:cs="Times New Roman"/>
          <w:sz w:val="24"/>
        </w:rPr>
        <w:t>IdentityServer</w:t>
      </w:r>
      <w:proofErr w:type="spellEnd"/>
      <w:r w:rsidRPr="005A6DF4">
        <w:rPr>
          <w:rFonts w:ascii="Times New Roman" w:hAnsi="Times New Roman" w:cs="Times New Roman"/>
          <w:sz w:val="24"/>
        </w:rPr>
        <w:t xml:space="preserve"> v3.</w:t>
      </w:r>
      <w:r w:rsidRPr="005A6DF4">
        <w:rPr>
          <w:rFonts w:ascii="Times New Roman" w:hAnsi="Times New Roman" w:cs="Times New Roman"/>
          <w:sz w:val="24"/>
        </w:rPr>
        <w:br/>
      </w:r>
      <w:r w:rsidRPr="005A6DF4">
        <w:rPr>
          <w:rFonts w:ascii="Times New Roman" w:hAnsi="Times New Roman" w:cs="Times New Roman"/>
          <w:sz w:val="24"/>
        </w:rPr>
        <w:br/>
      </w:r>
      <w:r w:rsidRPr="006B66AF">
        <w:rPr>
          <w:rFonts w:ascii="Times New Roman" w:eastAsia="Times New Roman" w:hAnsi="Times New Roman" w:cs="Times New Roman"/>
          <w:color w:val="222222"/>
          <w:sz w:val="28"/>
          <w:szCs w:val="28"/>
          <w:lang w:eastAsia="ru-RU"/>
        </w:rPr>
        <w:br/>
      </w:r>
      <w:r w:rsidRPr="0097516A">
        <w:rPr>
          <w:rFonts w:ascii="Times New Roman" w:eastAsia="Times New Roman" w:hAnsi="Times New Roman" w:cs="Times New Roman"/>
          <w:color w:val="222222"/>
          <w:sz w:val="28"/>
          <w:szCs w:val="28"/>
          <w:shd w:val="clear" w:color="auto" w:fill="FFFFFF"/>
          <w:lang w:eastAsia="ru-RU"/>
        </w:rPr>
        <w:t xml:space="preserve">При запуске хоста </w:t>
      </w:r>
      <w:proofErr w:type="spellStart"/>
      <w:r w:rsidRPr="0097516A">
        <w:rPr>
          <w:rFonts w:ascii="Times New Roman" w:eastAsia="Times New Roman" w:hAnsi="Times New Roman" w:cs="Times New Roman"/>
          <w:color w:val="222222"/>
          <w:sz w:val="28"/>
          <w:szCs w:val="28"/>
          <w:shd w:val="clear" w:color="auto" w:fill="FFFFFF"/>
          <w:lang w:eastAsia="ru-RU"/>
        </w:rPr>
        <w:t>Nancy</w:t>
      </w:r>
      <w:proofErr w:type="spellEnd"/>
      <w:r w:rsidRPr="0097516A">
        <w:rPr>
          <w:rFonts w:ascii="Times New Roman" w:eastAsia="Times New Roman" w:hAnsi="Times New Roman" w:cs="Times New Roman"/>
          <w:color w:val="222222"/>
          <w:sz w:val="28"/>
          <w:szCs w:val="28"/>
          <w:shd w:val="clear" w:color="auto" w:fill="FFFFFF"/>
          <w:lang w:eastAsia="ru-RU"/>
        </w:rPr>
        <w:t xml:space="preserve"> просматривает вашу сборку и ищет в ней классы, наследующие </w:t>
      </w:r>
      <w:proofErr w:type="spellStart"/>
      <w:r w:rsidRPr="0097516A">
        <w:rPr>
          <w:rFonts w:ascii="Times New Roman" w:eastAsia="Times New Roman" w:hAnsi="Times New Roman" w:cs="Times New Roman"/>
          <w:color w:val="222222"/>
          <w:sz w:val="28"/>
          <w:szCs w:val="28"/>
          <w:shd w:val="clear" w:color="auto" w:fill="FFFFFF"/>
          <w:lang w:eastAsia="ru-RU"/>
        </w:rPr>
        <w:t>NancyModule</w:t>
      </w:r>
      <w:proofErr w:type="spellEnd"/>
      <w:r w:rsidRPr="0097516A">
        <w:rPr>
          <w:rFonts w:ascii="Times New Roman" w:eastAsia="Times New Roman" w:hAnsi="Times New Roman" w:cs="Times New Roman"/>
          <w:color w:val="222222"/>
          <w:sz w:val="28"/>
          <w:szCs w:val="28"/>
          <w:shd w:val="clear" w:color="auto" w:fill="FFFFFF"/>
          <w:lang w:eastAsia="ru-RU"/>
        </w:rPr>
        <w:t xml:space="preserve">. Они будут </w:t>
      </w:r>
      <w:proofErr w:type="spellStart"/>
      <w:r w:rsidRPr="0097516A">
        <w:rPr>
          <w:rFonts w:ascii="Times New Roman" w:eastAsia="Times New Roman" w:hAnsi="Times New Roman" w:cs="Times New Roman"/>
          <w:color w:val="222222"/>
          <w:sz w:val="28"/>
          <w:szCs w:val="28"/>
          <w:shd w:val="clear" w:color="auto" w:fill="FFFFFF"/>
          <w:lang w:eastAsia="ru-RU"/>
        </w:rPr>
        <w:t>инстанцироваться</w:t>
      </w:r>
      <w:proofErr w:type="spellEnd"/>
      <w:r w:rsidRPr="0097516A">
        <w:rPr>
          <w:rFonts w:ascii="Times New Roman" w:eastAsia="Times New Roman" w:hAnsi="Times New Roman" w:cs="Times New Roman"/>
          <w:color w:val="222222"/>
          <w:sz w:val="28"/>
          <w:szCs w:val="28"/>
          <w:shd w:val="clear" w:color="auto" w:fill="FFFFFF"/>
          <w:lang w:eastAsia="ru-RU"/>
        </w:rPr>
        <w:t xml:space="preserve"> всякий раз при поступлении запроса, обеспечивать маршрутизацию и действия. В данном случае мы создаем простой маршрут GET в конструкторе модуля и пользуемся лямбда-выражением, при помощи которого возвращаем определенный нами объект модели. Если вызвать </w:t>
      </w:r>
      <w:hyperlink r:id="rId99" w:history="1">
        <w:r w:rsidRPr="0097516A">
          <w:rPr>
            <w:rFonts w:ascii="Times New Roman" w:eastAsia="Times New Roman" w:hAnsi="Times New Roman" w:cs="Times New Roman"/>
            <w:color w:val="992298"/>
            <w:sz w:val="28"/>
            <w:szCs w:val="28"/>
            <w:u w:val="single"/>
            <w:shd w:val="clear" w:color="auto" w:fill="FFFFFF"/>
            <w:lang w:eastAsia="ru-RU"/>
          </w:rPr>
          <w:t>localhost</w:t>
        </w:r>
      </w:hyperlink>
      <w:r w:rsidRPr="0097516A">
        <w:rPr>
          <w:rFonts w:ascii="Times New Roman" w:eastAsia="Times New Roman" w:hAnsi="Times New Roman" w:cs="Times New Roman"/>
          <w:color w:val="222222"/>
          <w:sz w:val="28"/>
          <w:szCs w:val="28"/>
          <w:shd w:val="clear" w:color="auto" w:fill="FFFFFF"/>
          <w:lang w:eastAsia="ru-RU"/>
        </w:rPr>
        <w:t>:1234/</w:t>
      </w:r>
      <w:proofErr w:type="spellStart"/>
      <w:r w:rsidRPr="0097516A">
        <w:rPr>
          <w:rFonts w:ascii="Times New Roman" w:eastAsia="Times New Roman" w:hAnsi="Times New Roman" w:cs="Times New Roman"/>
          <w:color w:val="222222"/>
          <w:sz w:val="28"/>
          <w:szCs w:val="28"/>
          <w:shd w:val="clear" w:color="auto" w:fill="FFFFFF"/>
          <w:lang w:eastAsia="ru-RU"/>
        </w:rPr>
        <w:t>dinosaur</w:t>
      </w:r>
      <w:proofErr w:type="spellEnd"/>
      <w:r w:rsidRPr="0097516A">
        <w:rPr>
          <w:rFonts w:ascii="Times New Roman" w:eastAsia="Times New Roman" w:hAnsi="Times New Roman" w:cs="Times New Roman"/>
          <w:color w:val="222222"/>
          <w:sz w:val="28"/>
          <w:szCs w:val="28"/>
          <w:shd w:val="clear" w:color="auto" w:fill="FFFFFF"/>
          <w:lang w:eastAsia="ru-RU"/>
        </w:rPr>
        <w:t xml:space="preserve"> без заголовка с типом содержимого, то модель динозавра придет нам в формате JSON. </w:t>
      </w:r>
    </w:p>
    <w:p w14:paraId="0486197D" w14:textId="41DA13EC" w:rsidR="00F954B2" w:rsidRDefault="00E761D0" w:rsidP="00E761D0">
      <w:pPr>
        <w:widowControl w:val="0"/>
        <w:autoSpaceDE w:val="0"/>
        <w:autoSpaceDN w:val="0"/>
        <w:adjustRightInd w:val="0"/>
        <w:jc w:val="both"/>
        <w:rPr>
          <w:rFonts w:ascii="Times New Roman" w:hAnsi="Times New Roman" w:cs="Times New Roman"/>
          <w:color w:val="212121"/>
          <w:sz w:val="28"/>
          <w:szCs w:val="28"/>
          <w:shd w:val="clear" w:color="auto" w:fill="FFFFFF"/>
        </w:rPr>
      </w:pPr>
      <w:proofErr w:type="spellStart"/>
      <w:r w:rsidRPr="0097516A">
        <w:rPr>
          <w:rFonts w:ascii="Times New Roman" w:hAnsi="Times New Roman" w:cs="Times New Roman"/>
          <w:color w:val="212121"/>
          <w:sz w:val="28"/>
          <w:szCs w:val="28"/>
          <w:shd w:val="clear" w:color="auto" w:fill="FFFFFF"/>
        </w:rPr>
        <w:t>Nancy</w:t>
      </w:r>
      <w:proofErr w:type="spellEnd"/>
      <w:r w:rsidRPr="0097516A">
        <w:rPr>
          <w:rFonts w:ascii="Times New Roman" w:hAnsi="Times New Roman" w:cs="Times New Roman"/>
          <w:color w:val="212121"/>
          <w:sz w:val="28"/>
          <w:szCs w:val="28"/>
          <w:shd w:val="clear" w:color="auto" w:fill="FFFFFF"/>
        </w:rPr>
        <w:t xml:space="preserve"> определенно создан для разработчиков MVC и может разрабатывать чрезвычайно быстрые веб-приложения. </w:t>
      </w:r>
      <w:proofErr w:type="spellStart"/>
      <w:r w:rsidRPr="0097516A">
        <w:rPr>
          <w:rFonts w:ascii="Times New Roman" w:hAnsi="Times New Roman" w:cs="Times New Roman"/>
          <w:color w:val="212121"/>
          <w:sz w:val="28"/>
          <w:szCs w:val="28"/>
          <w:shd w:val="clear" w:color="auto" w:fill="FFFFFF"/>
        </w:rPr>
        <w:t>Nancy</w:t>
      </w:r>
      <w:proofErr w:type="spellEnd"/>
      <w:r w:rsidRPr="0097516A">
        <w:rPr>
          <w:rFonts w:ascii="Times New Roman" w:hAnsi="Times New Roman" w:cs="Times New Roman"/>
          <w:color w:val="212121"/>
          <w:sz w:val="28"/>
          <w:szCs w:val="28"/>
          <w:shd w:val="clear" w:color="auto" w:fill="FFFFFF"/>
        </w:rPr>
        <w:t xml:space="preserve"> </w:t>
      </w:r>
      <w:proofErr w:type="gramStart"/>
      <w:r w:rsidRPr="0097516A">
        <w:rPr>
          <w:rFonts w:ascii="Times New Roman" w:hAnsi="Times New Roman" w:cs="Times New Roman"/>
          <w:color w:val="212121"/>
          <w:sz w:val="28"/>
          <w:szCs w:val="28"/>
          <w:shd w:val="clear" w:color="auto" w:fill="FFFFFF"/>
        </w:rPr>
        <w:t>- это</w:t>
      </w:r>
      <w:proofErr w:type="gramEnd"/>
      <w:r w:rsidRPr="0097516A">
        <w:rPr>
          <w:rFonts w:ascii="Times New Roman" w:hAnsi="Times New Roman" w:cs="Times New Roman"/>
          <w:color w:val="212121"/>
          <w:sz w:val="28"/>
          <w:szCs w:val="28"/>
          <w:shd w:val="clear" w:color="auto" w:fill="FFFFFF"/>
        </w:rPr>
        <w:t xml:space="preserve"> легкий фреймворк или микро-веб-фреймворк для создания сервисов на основе HTTP в .Net (также </w:t>
      </w:r>
      <w:proofErr w:type="spellStart"/>
      <w:r w:rsidRPr="0097516A">
        <w:rPr>
          <w:rFonts w:ascii="Times New Roman" w:hAnsi="Times New Roman" w:cs="Times New Roman"/>
          <w:color w:val="212121"/>
          <w:sz w:val="28"/>
          <w:szCs w:val="28"/>
          <w:shd w:val="clear" w:color="auto" w:fill="FFFFFF"/>
        </w:rPr>
        <w:t>Mono</w:t>
      </w:r>
      <w:proofErr w:type="spellEnd"/>
      <w:r w:rsidRPr="0097516A">
        <w:rPr>
          <w:rFonts w:ascii="Times New Roman" w:hAnsi="Times New Roman" w:cs="Times New Roman"/>
          <w:color w:val="212121"/>
          <w:sz w:val="28"/>
          <w:szCs w:val="28"/>
          <w:shd w:val="clear" w:color="auto" w:fill="FFFFFF"/>
        </w:rPr>
        <w:t xml:space="preserve">). Здесь службы на основе HTTP означают, что эта структура может обрабатывать все стандартные методы HTTP, такие как GET, POST, PUT, DELETE, HEAD и </w:t>
      </w:r>
      <w:proofErr w:type="spellStart"/>
      <w:r w:rsidRPr="0097516A">
        <w:rPr>
          <w:rFonts w:ascii="Times New Roman" w:hAnsi="Times New Roman" w:cs="Times New Roman"/>
          <w:color w:val="212121"/>
          <w:sz w:val="28"/>
          <w:szCs w:val="28"/>
          <w:shd w:val="clear" w:color="auto" w:fill="FFFFFF"/>
        </w:rPr>
        <w:t>т.д</w:t>
      </w:r>
      <w:proofErr w:type="spellEnd"/>
      <w:r w:rsidRPr="0097516A">
        <w:rPr>
          <w:rFonts w:ascii="Times New Roman" w:hAnsi="Times New Roman" w:cs="Times New Roman"/>
          <w:color w:val="212121"/>
          <w:sz w:val="28"/>
          <w:szCs w:val="28"/>
          <w:shd w:val="clear" w:color="auto" w:fill="FFFFFF"/>
        </w:rPr>
        <w:t xml:space="preserve"> ... Все в Нэнси </w:t>
      </w:r>
      <w:proofErr w:type="gramStart"/>
      <w:r w:rsidRPr="0097516A">
        <w:rPr>
          <w:rFonts w:ascii="Times New Roman" w:hAnsi="Times New Roman" w:cs="Times New Roman"/>
          <w:color w:val="212121"/>
          <w:sz w:val="28"/>
          <w:szCs w:val="28"/>
          <w:shd w:val="clear" w:color="auto" w:fill="FFFFFF"/>
        </w:rPr>
        <w:t>- это</w:t>
      </w:r>
      <w:proofErr w:type="gramEnd"/>
      <w:r w:rsidRPr="0097516A">
        <w:rPr>
          <w:rFonts w:ascii="Times New Roman" w:hAnsi="Times New Roman" w:cs="Times New Roman"/>
          <w:color w:val="212121"/>
          <w:sz w:val="28"/>
          <w:szCs w:val="28"/>
          <w:shd w:val="clear" w:color="auto" w:fill="FFFFFF"/>
        </w:rPr>
        <w:t xml:space="preserve"> "HOST". Хост выступает в качестве платформы или адаптера для среды размещения и позволяет </w:t>
      </w:r>
      <w:proofErr w:type="spellStart"/>
      <w:r w:rsidRPr="0097516A">
        <w:rPr>
          <w:rFonts w:ascii="Times New Roman" w:hAnsi="Times New Roman" w:cs="Times New Roman"/>
          <w:color w:val="212121"/>
          <w:sz w:val="28"/>
          <w:szCs w:val="28"/>
          <w:shd w:val="clear" w:color="auto" w:fill="FFFFFF"/>
        </w:rPr>
        <w:t>Nancy</w:t>
      </w:r>
      <w:proofErr w:type="spellEnd"/>
      <w:r w:rsidRPr="0097516A">
        <w:rPr>
          <w:rFonts w:ascii="Times New Roman" w:hAnsi="Times New Roman" w:cs="Times New Roman"/>
          <w:color w:val="212121"/>
          <w:sz w:val="28"/>
          <w:szCs w:val="28"/>
          <w:shd w:val="clear" w:color="auto" w:fill="FFFFFF"/>
        </w:rPr>
        <w:t xml:space="preserve"> работать на существующих технологиях, таких как ASP.NET, WCF и т. Д.</w:t>
      </w:r>
    </w:p>
    <w:p w14:paraId="663B0B8A" w14:textId="02369FED" w:rsidR="009C5006" w:rsidRDefault="009C5006" w:rsidP="00E761D0">
      <w:pPr>
        <w:widowControl w:val="0"/>
        <w:autoSpaceDE w:val="0"/>
        <w:autoSpaceDN w:val="0"/>
        <w:adjustRightInd w:val="0"/>
        <w:jc w:val="both"/>
        <w:rPr>
          <w:rFonts w:ascii="Times New Roman" w:hAnsi="Times New Roman" w:cs="Times New Roman"/>
          <w:color w:val="212121"/>
          <w:sz w:val="28"/>
          <w:szCs w:val="28"/>
          <w:shd w:val="clear" w:color="auto" w:fill="FFFFFF"/>
        </w:rPr>
      </w:pPr>
    </w:p>
    <w:p w14:paraId="04A20511" w14:textId="1E4F18CB" w:rsidR="009C5006" w:rsidRDefault="009C5006" w:rsidP="00E761D0">
      <w:pPr>
        <w:widowControl w:val="0"/>
        <w:autoSpaceDE w:val="0"/>
        <w:autoSpaceDN w:val="0"/>
        <w:adjustRightInd w:val="0"/>
        <w:jc w:val="both"/>
        <w:rPr>
          <w:rFonts w:ascii="Times New Roman" w:hAnsi="Times New Roman" w:cs="Times New Roman"/>
          <w:b/>
          <w:bCs/>
          <w:i/>
          <w:iCs/>
          <w:color w:val="212121"/>
          <w:sz w:val="36"/>
          <w:szCs w:val="36"/>
          <w:u w:val="single"/>
          <w:shd w:val="clear" w:color="auto" w:fill="FFFFFF"/>
          <w:lang w:val="en-US"/>
        </w:rPr>
      </w:pPr>
      <w:r w:rsidRPr="009C5006">
        <w:rPr>
          <w:rFonts w:ascii="Times New Roman" w:hAnsi="Times New Roman" w:cs="Times New Roman"/>
          <w:b/>
          <w:bCs/>
          <w:i/>
          <w:iCs/>
          <w:color w:val="212121"/>
          <w:sz w:val="36"/>
          <w:szCs w:val="36"/>
          <w:u w:val="single"/>
          <w:shd w:val="clear" w:color="auto" w:fill="FFFFFF"/>
        </w:rPr>
        <w:t xml:space="preserve">По словам </w:t>
      </w:r>
      <w:proofErr w:type="spellStart"/>
      <w:r w:rsidRPr="009C5006">
        <w:rPr>
          <w:rFonts w:ascii="Times New Roman" w:hAnsi="Times New Roman" w:cs="Times New Roman"/>
          <w:b/>
          <w:bCs/>
          <w:i/>
          <w:iCs/>
          <w:color w:val="212121"/>
          <w:sz w:val="36"/>
          <w:szCs w:val="36"/>
          <w:u w:val="single"/>
          <w:shd w:val="clear" w:color="auto" w:fill="FFFFFF"/>
        </w:rPr>
        <w:t>смелова</w:t>
      </w:r>
      <w:proofErr w:type="spellEnd"/>
      <w:r w:rsidRPr="009C5006">
        <w:rPr>
          <w:rFonts w:ascii="Times New Roman" w:hAnsi="Times New Roman" w:cs="Times New Roman"/>
          <w:b/>
          <w:bCs/>
          <w:i/>
          <w:iCs/>
          <w:color w:val="212121"/>
          <w:sz w:val="36"/>
          <w:szCs w:val="36"/>
          <w:u w:val="single"/>
          <w:shd w:val="clear" w:color="auto" w:fill="FFFFFF"/>
          <w:lang w:val="en-US"/>
        </w:rPr>
        <w:t>:</w:t>
      </w:r>
    </w:p>
    <w:p w14:paraId="01CA1776" w14:textId="77777777" w:rsidR="009C5006" w:rsidRPr="009C5006" w:rsidRDefault="009C5006" w:rsidP="009C5006">
      <w:proofErr w:type="spellStart"/>
      <w:r w:rsidRPr="009C5006">
        <w:t>Ненси</w:t>
      </w:r>
      <w:proofErr w:type="spellEnd"/>
      <w:r w:rsidRPr="009C5006">
        <w:t xml:space="preserve"> это один из способов реализации сервисов на основе </w:t>
      </w:r>
      <w:proofErr w:type="spellStart"/>
      <w:r w:rsidRPr="009C5006">
        <w:t>АСП.нет</w:t>
      </w:r>
      <w:proofErr w:type="spellEnd"/>
    </w:p>
    <w:p w14:paraId="40F2B840" w14:textId="77777777" w:rsidR="009C5006" w:rsidRPr="009C5006" w:rsidRDefault="009C5006" w:rsidP="009C5006">
      <w:r w:rsidRPr="009C5006">
        <w:t>Позволяет создавать отдельные модули, которые независимы друг от друга</w:t>
      </w:r>
      <w:r w:rsidRPr="009C5006">
        <w:br/>
        <w:t xml:space="preserve">Аналог </w:t>
      </w:r>
      <w:proofErr w:type="spellStart"/>
      <w:r w:rsidRPr="009C5006">
        <w:t>оэсджэай</w:t>
      </w:r>
      <w:proofErr w:type="spellEnd"/>
      <w:r w:rsidRPr="009C5006">
        <w:t>(?)</w:t>
      </w:r>
    </w:p>
    <w:p w14:paraId="3A933370" w14:textId="77777777" w:rsidR="009C5006" w:rsidRPr="009C5006" w:rsidRDefault="009C5006" w:rsidP="009C5006">
      <w:r w:rsidRPr="009C5006">
        <w:t>Меняются модули через остановку сервера</w:t>
      </w:r>
    </w:p>
    <w:p w14:paraId="5B76DFB0" w14:textId="77777777" w:rsidR="009C5006" w:rsidRPr="009C5006" w:rsidRDefault="009C5006" w:rsidP="00E761D0">
      <w:pPr>
        <w:widowControl w:val="0"/>
        <w:autoSpaceDE w:val="0"/>
        <w:autoSpaceDN w:val="0"/>
        <w:adjustRightInd w:val="0"/>
        <w:jc w:val="both"/>
        <w:rPr>
          <w:rFonts w:ascii="Times New Roman" w:hAnsi="Times New Roman" w:cs="Times New Roman"/>
          <w:color w:val="212121"/>
          <w:sz w:val="28"/>
          <w:szCs w:val="28"/>
          <w:shd w:val="clear" w:color="auto" w:fill="FFFFFF"/>
        </w:rPr>
      </w:pPr>
    </w:p>
    <w:p w14:paraId="735FFE93" w14:textId="77777777" w:rsidR="00F954B2" w:rsidRDefault="00F954B2">
      <w:pPr>
        <w:spacing w:after="200" w:line="276" w:lineRule="auto"/>
        <w:rPr>
          <w:rFonts w:ascii="Times New Roman" w:hAnsi="Times New Roman" w:cs="Times New Roman"/>
          <w:color w:val="212121"/>
          <w:sz w:val="28"/>
          <w:szCs w:val="28"/>
          <w:shd w:val="clear" w:color="auto" w:fill="FFFFFF"/>
        </w:rPr>
      </w:pPr>
      <w:r>
        <w:rPr>
          <w:rFonts w:ascii="Times New Roman" w:hAnsi="Times New Roman" w:cs="Times New Roman"/>
          <w:color w:val="212121"/>
          <w:sz w:val="28"/>
          <w:szCs w:val="28"/>
          <w:shd w:val="clear" w:color="auto" w:fill="FFFFFF"/>
        </w:rPr>
        <w:br w:type="page"/>
      </w:r>
    </w:p>
    <w:p w14:paraId="0FB5B449" w14:textId="3FA3E598" w:rsidR="00F954B2" w:rsidRPr="00F954B2" w:rsidRDefault="00F954B2" w:rsidP="00F954B2">
      <w:pPr>
        <w:spacing w:line="276" w:lineRule="auto"/>
        <w:jc w:val="both"/>
        <w:rPr>
          <w:rFonts w:ascii="Courier New" w:hAnsi="Courier New" w:cs="Courier New"/>
          <w:b/>
          <w:highlight w:val="yellow"/>
        </w:rPr>
      </w:pPr>
      <w:r>
        <w:rPr>
          <w:rFonts w:ascii="Courier New" w:hAnsi="Courier New" w:cs="Courier New"/>
          <w:b/>
          <w:highlight w:val="yellow"/>
        </w:rPr>
        <w:lastRenderedPageBreak/>
        <w:t>12.</w:t>
      </w:r>
      <w:r w:rsidRPr="00F954B2">
        <w:rPr>
          <w:rFonts w:ascii="Courier New" w:hAnsi="Courier New" w:cs="Courier New"/>
          <w:b/>
          <w:highlight w:val="yellow"/>
          <w:lang w:val="en-US"/>
        </w:rPr>
        <w:t>Event</w:t>
      </w:r>
      <w:r w:rsidRPr="00F954B2">
        <w:rPr>
          <w:rFonts w:ascii="Courier New" w:hAnsi="Courier New" w:cs="Courier New"/>
          <w:b/>
          <w:highlight w:val="yellow"/>
        </w:rPr>
        <w:t xml:space="preserve"> </w:t>
      </w:r>
      <w:r w:rsidRPr="00F954B2">
        <w:rPr>
          <w:rFonts w:ascii="Courier New" w:hAnsi="Courier New" w:cs="Courier New"/>
          <w:b/>
          <w:highlight w:val="yellow"/>
          <w:lang w:val="en-US"/>
        </w:rPr>
        <w:t>Storing</w:t>
      </w:r>
      <w:r w:rsidRPr="00F954B2">
        <w:rPr>
          <w:rFonts w:ascii="Courier New" w:hAnsi="Courier New" w:cs="Courier New"/>
          <w:b/>
          <w:highlight w:val="yellow"/>
        </w:rPr>
        <w:t xml:space="preserve">: </w:t>
      </w:r>
      <w:r w:rsidRPr="00F954B2">
        <w:rPr>
          <w:rFonts w:ascii="Courier New" w:hAnsi="Courier New" w:cs="Courier New"/>
          <w:highlight w:val="yellow"/>
        </w:rPr>
        <w:t xml:space="preserve">назначение, принципы применения, примеры реализации. </w:t>
      </w:r>
      <w:r w:rsidRPr="00F954B2">
        <w:rPr>
          <w:rFonts w:ascii="Courier New" w:hAnsi="Courier New" w:cs="Courier New"/>
          <w:b/>
          <w:highlight w:val="yellow"/>
        </w:rPr>
        <w:t xml:space="preserve"> </w:t>
      </w:r>
    </w:p>
    <w:p w14:paraId="48D217E1" w14:textId="77777777" w:rsidR="00F954B2" w:rsidRDefault="00F954B2" w:rsidP="00F954B2">
      <w:pPr>
        <w:jc w:val="both"/>
        <w:rPr>
          <w:rFonts w:ascii="Courier New" w:hAnsi="Courier New" w:cs="Courier New"/>
          <w:b/>
          <w:highlight w:val="yellow"/>
        </w:rPr>
      </w:pPr>
    </w:p>
    <w:p w14:paraId="3EEAF7E4" w14:textId="77777777" w:rsidR="00F954B2" w:rsidRPr="00475F77" w:rsidRDefault="00F954B2" w:rsidP="00F954B2">
      <w:pPr>
        <w:pStyle w:val="af0"/>
        <w:rPr>
          <w:rFonts w:ascii="Times New Roman" w:hAnsi="Times New Roman" w:cs="Times New Roman"/>
          <w:sz w:val="24"/>
          <w:highlight w:val="yellow"/>
        </w:rPr>
      </w:pPr>
      <w:r w:rsidRPr="00475F77">
        <w:rPr>
          <w:rFonts w:ascii="Times New Roman" w:hAnsi="Times New Roman" w:cs="Times New Roman"/>
          <w:b/>
          <w:sz w:val="24"/>
          <w:highlight w:val="yellow"/>
        </w:rPr>
        <w:t xml:space="preserve">ES: </w:t>
      </w:r>
      <w:r w:rsidRPr="00475F77">
        <w:rPr>
          <w:rFonts w:ascii="Times New Roman" w:hAnsi="Times New Roman" w:cs="Times New Roman"/>
          <w:sz w:val="24"/>
          <w:highlight w:val="yellow"/>
        </w:rPr>
        <w:t xml:space="preserve">подход к хранению данных, при котором вместо конечного результата хранится </w:t>
      </w:r>
      <w:proofErr w:type="gramStart"/>
      <w:r w:rsidRPr="00475F77">
        <w:rPr>
          <w:rFonts w:ascii="Times New Roman" w:hAnsi="Times New Roman" w:cs="Times New Roman"/>
          <w:sz w:val="24"/>
          <w:highlight w:val="yellow"/>
        </w:rPr>
        <w:t>череда событий</w:t>
      </w:r>
      <w:proofErr w:type="gramEnd"/>
      <w:r w:rsidRPr="00475F77">
        <w:rPr>
          <w:rFonts w:ascii="Times New Roman" w:hAnsi="Times New Roman" w:cs="Times New Roman"/>
          <w:sz w:val="24"/>
          <w:highlight w:val="yellow"/>
        </w:rPr>
        <w:t xml:space="preserve"> произошедших с некоторой сущностью.</w:t>
      </w:r>
    </w:p>
    <w:p w14:paraId="5734C7E8" w14:textId="77777777" w:rsidR="00F954B2" w:rsidRPr="00475F77" w:rsidRDefault="00F954B2" w:rsidP="00F954B2">
      <w:pPr>
        <w:pStyle w:val="af0"/>
        <w:rPr>
          <w:rFonts w:ascii="Times New Roman" w:hAnsi="Times New Roman" w:cs="Times New Roman"/>
          <w:sz w:val="24"/>
          <w:highlight w:val="yellow"/>
        </w:rPr>
      </w:pPr>
      <w:r w:rsidRPr="00475F77">
        <w:rPr>
          <w:rFonts w:ascii="Times New Roman" w:hAnsi="Times New Roman" w:cs="Times New Roman"/>
          <w:b/>
          <w:sz w:val="24"/>
          <w:highlight w:val="yellow"/>
        </w:rPr>
        <w:t xml:space="preserve">ES: </w:t>
      </w:r>
      <w:r w:rsidRPr="00475F77">
        <w:rPr>
          <w:rFonts w:ascii="Times New Roman" w:hAnsi="Times New Roman" w:cs="Times New Roman"/>
          <w:sz w:val="24"/>
          <w:highlight w:val="yellow"/>
        </w:rPr>
        <w:t>каждое событие имеет имя.</w:t>
      </w:r>
    </w:p>
    <w:p w14:paraId="1EE60692" w14:textId="77777777" w:rsidR="00F954B2" w:rsidRPr="00475F77" w:rsidRDefault="00F954B2" w:rsidP="00F954B2">
      <w:pPr>
        <w:pStyle w:val="af0"/>
        <w:rPr>
          <w:rFonts w:ascii="Times New Roman" w:hAnsi="Times New Roman" w:cs="Times New Roman"/>
          <w:sz w:val="24"/>
          <w:highlight w:val="yellow"/>
        </w:rPr>
      </w:pPr>
      <w:r w:rsidRPr="00475F77">
        <w:rPr>
          <w:rFonts w:ascii="Times New Roman" w:hAnsi="Times New Roman" w:cs="Times New Roman"/>
          <w:b/>
          <w:sz w:val="24"/>
          <w:highlight w:val="yellow"/>
        </w:rPr>
        <w:t xml:space="preserve">ES: </w:t>
      </w:r>
      <w:r w:rsidRPr="00475F77">
        <w:rPr>
          <w:rFonts w:ascii="Times New Roman" w:hAnsi="Times New Roman" w:cs="Times New Roman"/>
          <w:sz w:val="24"/>
          <w:highlight w:val="yellow"/>
        </w:rPr>
        <w:t>произошедшие события неизменны.</w:t>
      </w:r>
    </w:p>
    <w:p w14:paraId="7996C91B" w14:textId="77777777" w:rsidR="00F954B2" w:rsidRPr="00475F77" w:rsidRDefault="00F954B2" w:rsidP="00F954B2">
      <w:pPr>
        <w:pStyle w:val="af0"/>
        <w:rPr>
          <w:rFonts w:ascii="Times New Roman" w:hAnsi="Times New Roman" w:cs="Times New Roman"/>
          <w:sz w:val="24"/>
          <w:highlight w:val="yellow"/>
        </w:rPr>
      </w:pPr>
      <w:r w:rsidRPr="00475F77">
        <w:rPr>
          <w:rFonts w:ascii="Times New Roman" w:hAnsi="Times New Roman" w:cs="Times New Roman"/>
          <w:b/>
          <w:sz w:val="24"/>
          <w:highlight w:val="yellow"/>
        </w:rPr>
        <w:t xml:space="preserve">ES: </w:t>
      </w:r>
      <w:r w:rsidRPr="00475F77">
        <w:rPr>
          <w:rFonts w:ascii="Times New Roman" w:hAnsi="Times New Roman" w:cs="Times New Roman"/>
          <w:sz w:val="24"/>
          <w:highlight w:val="yellow"/>
        </w:rPr>
        <w:t xml:space="preserve">проекция - вычисленные результаты для UI (аналог </w:t>
      </w:r>
      <w:proofErr w:type="spellStart"/>
      <w:r w:rsidRPr="00475F77">
        <w:rPr>
          <w:rFonts w:ascii="Times New Roman" w:hAnsi="Times New Roman" w:cs="Times New Roman"/>
          <w:sz w:val="24"/>
          <w:highlight w:val="yellow"/>
        </w:rPr>
        <w:t>view</w:t>
      </w:r>
      <w:proofErr w:type="spellEnd"/>
      <w:r w:rsidRPr="00475F77">
        <w:rPr>
          <w:rFonts w:ascii="Times New Roman" w:hAnsi="Times New Roman" w:cs="Times New Roman"/>
          <w:sz w:val="24"/>
          <w:highlight w:val="yellow"/>
        </w:rPr>
        <w:t xml:space="preserve">). </w:t>
      </w:r>
    </w:p>
    <w:p w14:paraId="28AE083F" w14:textId="77777777" w:rsidR="00F954B2" w:rsidRPr="00475F77" w:rsidRDefault="00F954B2" w:rsidP="00F954B2">
      <w:pPr>
        <w:pStyle w:val="af0"/>
        <w:rPr>
          <w:rFonts w:ascii="Times New Roman" w:hAnsi="Times New Roman" w:cs="Times New Roman"/>
          <w:sz w:val="24"/>
          <w:highlight w:val="yellow"/>
        </w:rPr>
      </w:pPr>
      <w:r w:rsidRPr="00475F77">
        <w:rPr>
          <w:rFonts w:ascii="Times New Roman" w:hAnsi="Times New Roman" w:cs="Times New Roman"/>
          <w:b/>
          <w:sz w:val="24"/>
          <w:highlight w:val="yellow"/>
        </w:rPr>
        <w:t xml:space="preserve">ES: </w:t>
      </w:r>
      <w:r w:rsidRPr="00475F77">
        <w:rPr>
          <w:rFonts w:ascii="Times New Roman" w:hAnsi="Times New Roman" w:cs="Times New Roman"/>
          <w:sz w:val="24"/>
          <w:highlight w:val="yellow"/>
        </w:rPr>
        <w:t xml:space="preserve">обычно применяется в архитектуре CQRS для реализации </w:t>
      </w:r>
      <w:proofErr w:type="spellStart"/>
      <w:r w:rsidRPr="00475F77">
        <w:rPr>
          <w:rFonts w:ascii="Times New Roman" w:hAnsi="Times New Roman" w:cs="Times New Roman"/>
          <w:sz w:val="24"/>
          <w:highlight w:val="yellow"/>
        </w:rPr>
        <w:t>WriteDB</w:t>
      </w:r>
      <w:proofErr w:type="spellEnd"/>
    </w:p>
    <w:p w14:paraId="377F210B" w14:textId="77777777" w:rsidR="00F954B2" w:rsidRPr="00BB5705" w:rsidRDefault="00F954B2" w:rsidP="00F954B2">
      <w:pPr>
        <w:pStyle w:val="af0"/>
        <w:rPr>
          <w:rFonts w:ascii="Times New Roman" w:hAnsi="Times New Roman" w:cs="Times New Roman"/>
          <w:b/>
          <w:sz w:val="24"/>
        </w:rPr>
      </w:pPr>
      <w:r w:rsidRPr="00475F77">
        <w:rPr>
          <w:rFonts w:ascii="Times New Roman" w:hAnsi="Times New Roman" w:cs="Times New Roman"/>
          <w:b/>
          <w:sz w:val="24"/>
          <w:highlight w:val="yellow"/>
        </w:rPr>
        <w:t>CQRS</w:t>
      </w:r>
      <w:r w:rsidRPr="00475F77">
        <w:rPr>
          <w:rFonts w:ascii="Times New Roman" w:hAnsi="Times New Roman" w:cs="Times New Roman"/>
          <w:sz w:val="24"/>
          <w:highlight w:val="yellow"/>
        </w:rPr>
        <w:t xml:space="preserve">: разделение ответственности на команды и </w:t>
      </w:r>
      <w:proofErr w:type="gramStart"/>
      <w:r w:rsidRPr="00475F77">
        <w:rPr>
          <w:rFonts w:ascii="Times New Roman" w:hAnsi="Times New Roman" w:cs="Times New Roman"/>
          <w:sz w:val="24"/>
          <w:highlight w:val="yellow"/>
        </w:rPr>
        <w:t>запросы ;</w:t>
      </w:r>
      <w:proofErr w:type="gramEnd"/>
      <w:r w:rsidRPr="00475F77">
        <w:rPr>
          <w:rFonts w:ascii="Times New Roman" w:hAnsi="Times New Roman" w:cs="Times New Roman"/>
          <w:sz w:val="24"/>
          <w:highlight w:val="yellow"/>
        </w:rPr>
        <w:t xml:space="preserve"> CQS – </w:t>
      </w:r>
      <w:proofErr w:type="spellStart"/>
      <w:r w:rsidRPr="00475F77">
        <w:rPr>
          <w:rFonts w:ascii="Times New Roman" w:hAnsi="Times New Roman" w:cs="Times New Roman"/>
          <w:sz w:val="24"/>
          <w:highlight w:val="yellow"/>
        </w:rPr>
        <w:t>command-query</w:t>
      </w:r>
      <w:proofErr w:type="spellEnd"/>
      <w:r w:rsidRPr="00475F77">
        <w:rPr>
          <w:rFonts w:ascii="Times New Roman" w:hAnsi="Times New Roman" w:cs="Times New Roman"/>
          <w:sz w:val="24"/>
          <w:highlight w:val="yellow"/>
        </w:rPr>
        <w:t xml:space="preserve"> </w:t>
      </w:r>
      <w:proofErr w:type="spellStart"/>
      <w:r w:rsidRPr="00475F77">
        <w:rPr>
          <w:rFonts w:ascii="Times New Roman" w:hAnsi="Times New Roman" w:cs="Times New Roman"/>
          <w:sz w:val="24"/>
          <w:highlight w:val="yellow"/>
        </w:rPr>
        <w:t>separation</w:t>
      </w:r>
      <w:proofErr w:type="spellEnd"/>
      <w:r w:rsidRPr="00475F77">
        <w:rPr>
          <w:rFonts w:ascii="Times New Roman" w:hAnsi="Times New Roman" w:cs="Times New Roman"/>
          <w:sz w:val="24"/>
          <w:highlight w:val="yellow"/>
        </w:rPr>
        <w:t xml:space="preserve">(Б. Майер) = принцип императивного программирования (команда-память-команда-память, ассемблер – типичный императивный язык). </w:t>
      </w:r>
      <w:proofErr w:type="gramStart"/>
      <w:r w:rsidRPr="00475F77">
        <w:rPr>
          <w:rFonts w:ascii="Times New Roman" w:hAnsi="Times New Roman" w:cs="Times New Roman"/>
          <w:sz w:val="24"/>
          <w:highlight w:val="yellow"/>
        </w:rPr>
        <w:t>Основной  принцип</w:t>
      </w:r>
      <w:proofErr w:type="gramEnd"/>
      <w:r w:rsidRPr="00475F77">
        <w:rPr>
          <w:rFonts w:ascii="Times New Roman" w:hAnsi="Times New Roman" w:cs="Times New Roman"/>
          <w:sz w:val="24"/>
          <w:highlight w:val="yellow"/>
        </w:rPr>
        <w:t xml:space="preserve"> – команда-чтение не вызывает побочного эффекта(не изменяет состояние  объекта).</w:t>
      </w:r>
      <w:r w:rsidRPr="00BB5705">
        <w:rPr>
          <w:rFonts w:ascii="Times New Roman" w:hAnsi="Times New Roman" w:cs="Times New Roman"/>
          <w:sz w:val="24"/>
        </w:rPr>
        <w:t xml:space="preserve">  </w:t>
      </w:r>
      <w:r w:rsidRPr="00BB5705">
        <w:rPr>
          <w:rFonts w:ascii="Times New Roman" w:hAnsi="Times New Roman" w:cs="Times New Roman"/>
          <w:b/>
          <w:sz w:val="24"/>
        </w:rPr>
        <w:t xml:space="preserve"> </w:t>
      </w:r>
    </w:p>
    <w:p w14:paraId="232379C4" w14:textId="77777777" w:rsidR="00F954B2" w:rsidRPr="00BB5705" w:rsidRDefault="00F954B2" w:rsidP="00F954B2">
      <w:pPr>
        <w:pStyle w:val="af0"/>
        <w:rPr>
          <w:rFonts w:ascii="Times New Roman" w:eastAsia="Times New Roman" w:hAnsi="Times New Roman" w:cs="Times New Roman"/>
          <w:color w:val="0000FF"/>
          <w:sz w:val="24"/>
          <w:lang w:eastAsia="ru-RU"/>
        </w:rPr>
      </w:pPr>
      <w:r w:rsidRPr="00BB5705">
        <w:rPr>
          <w:rFonts w:ascii="Times New Roman" w:hAnsi="Times New Roman" w:cs="Times New Roman"/>
          <w:noProof/>
          <w:sz w:val="24"/>
          <w:lang w:eastAsia="ru-RU"/>
        </w:rPr>
        <w:drawing>
          <wp:inline distT="114300" distB="114300" distL="114300" distR="114300" wp14:anchorId="26B25A64" wp14:editId="23426507">
            <wp:extent cx="3710178" cy="3091815"/>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0"/>
                    <a:srcRect/>
                    <a:stretch>
                      <a:fillRect/>
                    </a:stretch>
                  </pic:blipFill>
                  <pic:spPr>
                    <a:xfrm>
                      <a:off x="0" y="0"/>
                      <a:ext cx="3710178" cy="3091815"/>
                    </a:xfrm>
                    <a:prstGeom prst="rect">
                      <a:avLst/>
                    </a:prstGeom>
                    <a:ln/>
                  </pic:spPr>
                </pic:pic>
              </a:graphicData>
            </a:graphic>
          </wp:inline>
        </w:drawing>
      </w:r>
    </w:p>
    <w:p w14:paraId="230314B8" w14:textId="77777777" w:rsidR="00F954B2" w:rsidRPr="000518BA" w:rsidRDefault="00F954B2" w:rsidP="00F954B2">
      <w:pPr>
        <w:spacing w:before="240" w:after="240"/>
        <w:jc w:val="both"/>
        <w:rPr>
          <w:rFonts w:ascii="Times New Roman" w:eastAsia="Times New Roman" w:hAnsi="Times New Roman" w:cs="Times New Roman"/>
          <w:sz w:val="28"/>
          <w:szCs w:val="28"/>
          <w:lang w:eastAsia="ru-RU"/>
        </w:rPr>
      </w:pPr>
      <w:r w:rsidRPr="000518BA">
        <w:rPr>
          <w:rFonts w:ascii="Times New Roman" w:eastAsia="Times New Roman" w:hAnsi="Times New Roman" w:cs="Times New Roman"/>
          <w:color w:val="0000FF"/>
          <w:sz w:val="28"/>
          <w:szCs w:val="28"/>
          <w:lang w:eastAsia="ru-RU"/>
        </w:rPr>
        <w:t xml:space="preserve">Event </w:t>
      </w:r>
      <w:proofErr w:type="spellStart"/>
      <w:r w:rsidRPr="000518BA">
        <w:rPr>
          <w:rFonts w:ascii="Times New Roman" w:eastAsia="Times New Roman" w:hAnsi="Times New Roman" w:cs="Times New Roman"/>
          <w:color w:val="0000FF"/>
          <w:sz w:val="28"/>
          <w:szCs w:val="28"/>
          <w:lang w:eastAsia="ru-RU"/>
        </w:rPr>
        <w:t>Storing</w:t>
      </w:r>
      <w:proofErr w:type="spellEnd"/>
      <w:r w:rsidRPr="000518BA">
        <w:rPr>
          <w:rFonts w:ascii="Times New Roman" w:eastAsia="Times New Roman" w:hAnsi="Times New Roman" w:cs="Times New Roman"/>
          <w:color w:val="0000FF"/>
          <w:sz w:val="28"/>
          <w:szCs w:val="28"/>
          <w:lang w:eastAsia="ru-RU"/>
        </w:rPr>
        <w:t xml:space="preserve"> рассказать что это такое, развитие подхода разделения ответственности, </w:t>
      </w:r>
      <w:r w:rsidRPr="00475F77">
        <w:rPr>
          <w:rFonts w:ascii="Times New Roman" w:eastAsia="Times New Roman" w:hAnsi="Times New Roman" w:cs="Times New Roman"/>
          <w:color w:val="0000FF"/>
          <w:sz w:val="28"/>
          <w:szCs w:val="28"/>
          <w:highlight w:val="yellow"/>
          <w:lang w:eastAsia="ru-RU"/>
        </w:rPr>
        <w:t xml:space="preserve">есть сервисы которые предназначены для выполнения изменений в </w:t>
      </w:r>
      <w:proofErr w:type="spellStart"/>
      <w:proofErr w:type="gramStart"/>
      <w:r w:rsidRPr="00475F77">
        <w:rPr>
          <w:rFonts w:ascii="Times New Roman" w:eastAsia="Times New Roman" w:hAnsi="Times New Roman" w:cs="Times New Roman"/>
          <w:color w:val="0000FF"/>
          <w:sz w:val="28"/>
          <w:szCs w:val="28"/>
          <w:highlight w:val="yellow"/>
          <w:lang w:eastAsia="ru-RU"/>
        </w:rPr>
        <w:t>бд</w:t>
      </w:r>
      <w:proofErr w:type="spellEnd"/>
      <w:r w:rsidRPr="00475F77">
        <w:rPr>
          <w:rFonts w:ascii="Times New Roman" w:eastAsia="Times New Roman" w:hAnsi="Times New Roman" w:cs="Times New Roman"/>
          <w:color w:val="0000FF"/>
          <w:sz w:val="28"/>
          <w:szCs w:val="28"/>
          <w:highlight w:val="yellow"/>
          <w:lang w:eastAsia="ru-RU"/>
        </w:rPr>
        <w:t xml:space="preserve"> ,</w:t>
      </w:r>
      <w:proofErr w:type="gramEnd"/>
      <w:r w:rsidRPr="00475F77">
        <w:rPr>
          <w:rFonts w:ascii="Times New Roman" w:eastAsia="Times New Roman" w:hAnsi="Times New Roman" w:cs="Times New Roman"/>
          <w:color w:val="0000FF"/>
          <w:sz w:val="28"/>
          <w:szCs w:val="28"/>
          <w:highlight w:val="yellow"/>
          <w:lang w:eastAsia="ru-RU"/>
        </w:rPr>
        <w:t xml:space="preserve"> обычно используются </w:t>
      </w:r>
      <w:proofErr w:type="spellStart"/>
      <w:r w:rsidRPr="00475F77">
        <w:rPr>
          <w:rFonts w:ascii="Times New Roman" w:eastAsia="Times New Roman" w:hAnsi="Times New Roman" w:cs="Times New Roman"/>
          <w:color w:val="0000FF"/>
          <w:sz w:val="28"/>
          <w:szCs w:val="28"/>
          <w:highlight w:val="yellow"/>
          <w:lang w:eastAsia="ru-RU"/>
        </w:rPr>
        <w:t>event</w:t>
      </w:r>
      <w:proofErr w:type="spellEnd"/>
      <w:r w:rsidRPr="00475F77">
        <w:rPr>
          <w:rFonts w:ascii="Times New Roman" w:eastAsia="Times New Roman" w:hAnsi="Times New Roman" w:cs="Times New Roman"/>
          <w:color w:val="0000FF"/>
          <w:sz w:val="28"/>
          <w:szCs w:val="28"/>
          <w:highlight w:val="yellow"/>
          <w:lang w:eastAsia="ru-RU"/>
        </w:rPr>
        <w:t xml:space="preserve"> </w:t>
      </w:r>
      <w:proofErr w:type="spellStart"/>
      <w:r w:rsidRPr="00475F77">
        <w:rPr>
          <w:rFonts w:ascii="Times New Roman" w:eastAsia="Times New Roman" w:hAnsi="Times New Roman" w:cs="Times New Roman"/>
          <w:color w:val="0000FF"/>
          <w:sz w:val="28"/>
          <w:szCs w:val="28"/>
          <w:highlight w:val="yellow"/>
          <w:lang w:eastAsia="ru-RU"/>
        </w:rPr>
        <w:t>store</w:t>
      </w:r>
      <w:proofErr w:type="spellEnd"/>
      <w:r w:rsidRPr="00475F77">
        <w:rPr>
          <w:rFonts w:ascii="Times New Roman" w:eastAsia="Times New Roman" w:hAnsi="Times New Roman" w:cs="Times New Roman"/>
          <w:color w:val="0000FF"/>
          <w:sz w:val="28"/>
          <w:szCs w:val="28"/>
          <w:highlight w:val="yellow"/>
          <w:lang w:eastAsia="ru-RU"/>
        </w:rPr>
        <w:t xml:space="preserve">, которые сохраняют не данные, а события которые возникают на стороне клиента и эти события сохраняются в специальных базах данных </w:t>
      </w:r>
      <w:proofErr w:type="spellStart"/>
      <w:r w:rsidRPr="00475F77">
        <w:rPr>
          <w:rFonts w:ascii="Times New Roman" w:eastAsia="Times New Roman" w:hAnsi="Times New Roman" w:cs="Times New Roman"/>
          <w:color w:val="0000FF"/>
          <w:sz w:val="28"/>
          <w:szCs w:val="28"/>
          <w:highlight w:val="yellow"/>
          <w:lang w:eastAsia="ru-RU"/>
        </w:rPr>
        <w:t>event</w:t>
      </w:r>
      <w:proofErr w:type="spellEnd"/>
      <w:r w:rsidRPr="00475F77">
        <w:rPr>
          <w:rFonts w:ascii="Times New Roman" w:eastAsia="Times New Roman" w:hAnsi="Times New Roman" w:cs="Times New Roman"/>
          <w:color w:val="0000FF"/>
          <w:sz w:val="28"/>
          <w:szCs w:val="28"/>
          <w:highlight w:val="yellow"/>
          <w:lang w:eastAsia="ru-RU"/>
        </w:rPr>
        <w:t xml:space="preserve"> </w:t>
      </w:r>
      <w:proofErr w:type="spellStart"/>
      <w:r w:rsidRPr="00475F77">
        <w:rPr>
          <w:rFonts w:ascii="Times New Roman" w:eastAsia="Times New Roman" w:hAnsi="Times New Roman" w:cs="Times New Roman"/>
          <w:color w:val="0000FF"/>
          <w:sz w:val="28"/>
          <w:szCs w:val="28"/>
          <w:highlight w:val="yellow"/>
          <w:lang w:eastAsia="ru-RU"/>
        </w:rPr>
        <w:t>storing</w:t>
      </w:r>
      <w:proofErr w:type="spellEnd"/>
      <w:r w:rsidRPr="00475F77">
        <w:rPr>
          <w:rFonts w:ascii="Times New Roman" w:eastAsia="Times New Roman" w:hAnsi="Times New Roman" w:cs="Times New Roman"/>
          <w:color w:val="0000FF"/>
          <w:sz w:val="28"/>
          <w:szCs w:val="28"/>
          <w:highlight w:val="yellow"/>
          <w:lang w:eastAsia="ru-RU"/>
        </w:rPr>
        <w:t xml:space="preserve">, обычно это очень скоростные базы данных которые быстро позволяют перекачать эти данные в обычную </w:t>
      </w:r>
      <w:proofErr w:type="spellStart"/>
      <w:r w:rsidRPr="00475F77">
        <w:rPr>
          <w:rFonts w:ascii="Times New Roman" w:eastAsia="Times New Roman" w:hAnsi="Times New Roman" w:cs="Times New Roman"/>
          <w:color w:val="0000FF"/>
          <w:sz w:val="28"/>
          <w:szCs w:val="28"/>
          <w:highlight w:val="yellow"/>
          <w:lang w:eastAsia="ru-RU"/>
        </w:rPr>
        <w:t>бд</w:t>
      </w:r>
      <w:proofErr w:type="spellEnd"/>
      <w:r w:rsidRPr="00475F77">
        <w:rPr>
          <w:rFonts w:ascii="Times New Roman" w:eastAsia="Times New Roman" w:hAnsi="Times New Roman" w:cs="Times New Roman"/>
          <w:color w:val="0000FF"/>
          <w:sz w:val="28"/>
          <w:szCs w:val="28"/>
          <w:highlight w:val="yellow"/>
          <w:lang w:eastAsia="ru-RU"/>
        </w:rPr>
        <w:t>, откуда эти данные используются на чтение</w:t>
      </w:r>
    </w:p>
    <w:p w14:paraId="483E9961" w14:textId="77777777" w:rsidR="00F954B2" w:rsidRPr="000518BA" w:rsidRDefault="00F954B2" w:rsidP="00F954B2">
      <w:pPr>
        <w:spacing w:before="240" w:after="240"/>
        <w:jc w:val="both"/>
        <w:rPr>
          <w:rFonts w:ascii="Times New Roman" w:eastAsia="Times New Roman" w:hAnsi="Times New Roman" w:cs="Times New Roman"/>
          <w:sz w:val="28"/>
          <w:szCs w:val="28"/>
          <w:lang w:eastAsia="ru-RU"/>
        </w:rPr>
      </w:pPr>
      <w:r w:rsidRPr="00052DCB">
        <w:rPr>
          <w:rFonts w:ascii="Times New Roman" w:eastAsia="Times New Roman" w:hAnsi="Times New Roman" w:cs="Times New Roman"/>
          <w:color w:val="000000"/>
          <w:sz w:val="28"/>
          <w:szCs w:val="28"/>
          <w:highlight w:val="yellow"/>
          <w:lang w:eastAsia="ru-RU"/>
        </w:rPr>
        <w:t xml:space="preserve">Когда мы используем </w:t>
      </w:r>
      <w:proofErr w:type="spellStart"/>
      <w:r w:rsidRPr="00052DCB">
        <w:rPr>
          <w:rFonts w:ascii="Times New Roman" w:eastAsia="Times New Roman" w:hAnsi="Times New Roman" w:cs="Times New Roman"/>
          <w:color w:val="000000"/>
          <w:sz w:val="28"/>
          <w:szCs w:val="28"/>
          <w:highlight w:val="yellow"/>
          <w:lang w:eastAsia="ru-RU"/>
        </w:rPr>
        <w:t>бд</w:t>
      </w:r>
      <w:proofErr w:type="spellEnd"/>
      <w:r w:rsidRPr="00052DCB">
        <w:rPr>
          <w:rFonts w:ascii="Times New Roman" w:eastAsia="Times New Roman" w:hAnsi="Times New Roman" w:cs="Times New Roman"/>
          <w:color w:val="000000"/>
          <w:sz w:val="28"/>
          <w:szCs w:val="28"/>
          <w:highlight w:val="yellow"/>
          <w:lang w:eastAsia="ru-RU"/>
        </w:rPr>
        <w:t xml:space="preserve"> в обыкновенном режиме у нас база данных как </w:t>
      </w:r>
      <w:proofErr w:type="gramStart"/>
      <w:r w:rsidRPr="00052DCB">
        <w:rPr>
          <w:rFonts w:ascii="Times New Roman" w:eastAsia="Times New Roman" w:hAnsi="Times New Roman" w:cs="Times New Roman"/>
          <w:color w:val="000000"/>
          <w:sz w:val="28"/>
          <w:szCs w:val="28"/>
          <w:highlight w:val="yellow"/>
          <w:lang w:eastAsia="ru-RU"/>
        </w:rPr>
        <w:t>правило это</w:t>
      </w:r>
      <w:proofErr w:type="gramEnd"/>
      <w:r w:rsidRPr="00052DCB">
        <w:rPr>
          <w:rFonts w:ascii="Times New Roman" w:eastAsia="Times New Roman" w:hAnsi="Times New Roman" w:cs="Times New Roman"/>
          <w:color w:val="000000"/>
          <w:sz w:val="28"/>
          <w:szCs w:val="28"/>
          <w:highlight w:val="yellow"/>
          <w:lang w:eastAsia="ru-RU"/>
        </w:rPr>
        <w:t xml:space="preserve"> некоторый слепок того состояния системы в котором она находится, вносим изменения в </w:t>
      </w:r>
      <w:proofErr w:type="spellStart"/>
      <w:r w:rsidRPr="00052DCB">
        <w:rPr>
          <w:rFonts w:ascii="Times New Roman" w:eastAsia="Times New Roman" w:hAnsi="Times New Roman" w:cs="Times New Roman"/>
          <w:color w:val="000000"/>
          <w:sz w:val="28"/>
          <w:szCs w:val="28"/>
          <w:highlight w:val="yellow"/>
          <w:lang w:eastAsia="ru-RU"/>
        </w:rPr>
        <w:t>бд</w:t>
      </w:r>
      <w:proofErr w:type="spellEnd"/>
      <w:r w:rsidRPr="00052DCB">
        <w:rPr>
          <w:rFonts w:ascii="Times New Roman" w:eastAsia="Times New Roman" w:hAnsi="Times New Roman" w:cs="Times New Roman"/>
          <w:color w:val="000000"/>
          <w:sz w:val="28"/>
          <w:szCs w:val="28"/>
          <w:highlight w:val="yellow"/>
          <w:lang w:eastAsia="ru-RU"/>
        </w:rPr>
        <w:t xml:space="preserve"> и она отражает в каждый момент времени данные о какой-то системе (слепок).</w:t>
      </w:r>
    </w:p>
    <w:p w14:paraId="248F0378" w14:textId="77777777" w:rsidR="00F954B2" w:rsidRPr="00052DCB" w:rsidRDefault="00F954B2" w:rsidP="00F954B2">
      <w:pPr>
        <w:spacing w:before="240" w:after="240"/>
        <w:jc w:val="both"/>
        <w:rPr>
          <w:rFonts w:ascii="Times New Roman" w:eastAsia="Times New Roman" w:hAnsi="Times New Roman" w:cs="Times New Roman"/>
          <w:sz w:val="28"/>
          <w:szCs w:val="28"/>
          <w:highlight w:val="yellow"/>
          <w:lang w:eastAsia="ru-RU"/>
        </w:rPr>
      </w:pPr>
      <w:r w:rsidRPr="00052DCB">
        <w:rPr>
          <w:rFonts w:ascii="Times New Roman" w:eastAsia="Times New Roman" w:hAnsi="Times New Roman" w:cs="Times New Roman"/>
          <w:color w:val="000000"/>
          <w:sz w:val="28"/>
          <w:szCs w:val="28"/>
          <w:highlight w:val="yellow"/>
          <w:lang w:eastAsia="ru-RU"/>
        </w:rPr>
        <w:t xml:space="preserve">Выделяют такой подход Event </w:t>
      </w:r>
      <w:proofErr w:type="spellStart"/>
      <w:r w:rsidRPr="00052DCB">
        <w:rPr>
          <w:rFonts w:ascii="Times New Roman" w:eastAsia="Times New Roman" w:hAnsi="Times New Roman" w:cs="Times New Roman"/>
          <w:color w:val="000000"/>
          <w:sz w:val="28"/>
          <w:szCs w:val="28"/>
          <w:highlight w:val="yellow"/>
          <w:lang w:eastAsia="ru-RU"/>
        </w:rPr>
        <w:t>Storing</w:t>
      </w:r>
      <w:proofErr w:type="spellEnd"/>
      <w:r w:rsidRPr="00052DCB">
        <w:rPr>
          <w:rFonts w:ascii="Times New Roman" w:eastAsia="Times New Roman" w:hAnsi="Times New Roman" w:cs="Times New Roman"/>
          <w:color w:val="000000"/>
          <w:sz w:val="28"/>
          <w:szCs w:val="28"/>
          <w:highlight w:val="yellow"/>
          <w:lang w:eastAsia="ru-RU"/>
        </w:rPr>
        <w:t xml:space="preserve"> (он не новый) - заключается в том, что мы регистрируем не данные, а события, есть какая-то система и мы регистрируем не результат какой-то </w:t>
      </w:r>
      <w:proofErr w:type="gramStart"/>
      <w:r w:rsidRPr="00052DCB">
        <w:rPr>
          <w:rFonts w:ascii="Times New Roman" w:eastAsia="Times New Roman" w:hAnsi="Times New Roman" w:cs="Times New Roman"/>
          <w:color w:val="000000"/>
          <w:sz w:val="28"/>
          <w:szCs w:val="28"/>
          <w:highlight w:val="yellow"/>
          <w:lang w:eastAsia="ru-RU"/>
        </w:rPr>
        <w:t>операции</w:t>
      </w:r>
      <w:proofErr w:type="gramEnd"/>
      <w:r w:rsidRPr="00052DCB">
        <w:rPr>
          <w:rFonts w:ascii="Times New Roman" w:eastAsia="Times New Roman" w:hAnsi="Times New Roman" w:cs="Times New Roman"/>
          <w:color w:val="000000"/>
          <w:sz w:val="28"/>
          <w:szCs w:val="28"/>
          <w:highlight w:val="yellow"/>
          <w:lang w:eastAsia="ru-RU"/>
        </w:rPr>
        <w:t xml:space="preserve"> а какое-то событие</w:t>
      </w:r>
    </w:p>
    <w:p w14:paraId="1D84D548" w14:textId="77777777" w:rsidR="00F954B2" w:rsidRPr="00052DCB" w:rsidRDefault="00F954B2" w:rsidP="00F954B2">
      <w:pPr>
        <w:spacing w:before="240" w:after="240"/>
        <w:jc w:val="both"/>
        <w:rPr>
          <w:rFonts w:ascii="Times New Roman" w:eastAsia="Times New Roman" w:hAnsi="Times New Roman" w:cs="Times New Roman"/>
          <w:sz w:val="28"/>
          <w:szCs w:val="28"/>
          <w:highlight w:val="yellow"/>
          <w:lang w:eastAsia="ru-RU"/>
        </w:rPr>
      </w:pPr>
      <w:r w:rsidRPr="00052DCB">
        <w:rPr>
          <w:rFonts w:ascii="Times New Roman" w:eastAsia="Times New Roman" w:hAnsi="Times New Roman" w:cs="Times New Roman"/>
          <w:color w:val="000000"/>
          <w:sz w:val="28"/>
          <w:szCs w:val="28"/>
          <w:highlight w:val="yellow"/>
          <w:lang w:eastAsia="ru-RU"/>
        </w:rPr>
        <w:t xml:space="preserve">Условно говоря </w:t>
      </w:r>
      <w:proofErr w:type="gramStart"/>
      <w:r w:rsidRPr="00052DCB">
        <w:rPr>
          <w:rFonts w:ascii="Times New Roman" w:eastAsia="Times New Roman" w:hAnsi="Times New Roman" w:cs="Times New Roman"/>
          <w:color w:val="000000"/>
          <w:sz w:val="28"/>
          <w:szCs w:val="28"/>
          <w:highlight w:val="yellow"/>
          <w:lang w:eastAsia="ru-RU"/>
        </w:rPr>
        <w:t>если</w:t>
      </w:r>
      <w:proofErr w:type="gramEnd"/>
      <w:r w:rsidRPr="00052DCB">
        <w:rPr>
          <w:rFonts w:ascii="Times New Roman" w:eastAsia="Times New Roman" w:hAnsi="Times New Roman" w:cs="Times New Roman"/>
          <w:color w:val="000000"/>
          <w:sz w:val="28"/>
          <w:szCs w:val="28"/>
          <w:highlight w:val="yellow"/>
          <w:lang w:eastAsia="ru-RU"/>
        </w:rPr>
        <w:t xml:space="preserve"> девушка выходит замуж и меняет фамилию мы заходим в систему, находим этого человека и меняем ему фамилию. Если мы говорим о </w:t>
      </w:r>
      <w:proofErr w:type="spellStart"/>
      <w:r w:rsidRPr="00052DCB">
        <w:rPr>
          <w:rFonts w:ascii="Times New Roman" w:eastAsia="Times New Roman" w:hAnsi="Times New Roman" w:cs="Times New Roman"/>
          <w:color w:val="000000"/>
          <w:sz w:val="28"/>
          <w:szCs w:val="28"/>
          <w:highlight w:val="yellow"/>
          <w:lang w:eastAsia="ru-RU"/>
        </w:rPr>
        <w:t>EventStoring</w:t>
      </w:r>
      <w:proofErr w:type="spellEnd"/>
      <w:r w:rsidRPr="00052DCB">
        <w:rPr>
          <w:rFonts w:ascii="Times New Roman" w:eastAsia="Times New Roman" w:hAnsi="Times New Roman" w:cs="Times New Roman"/>
          <w:color w:val="000000"/>
          <w:sz w:val="28"/>
          <w:szCs w:val="28"/>
          <w:highlight w:val="yellow"/>
          <w:lang w:eastAsia="ru-RU"/>
        </w:rPr>
        <w:t xml:space="preserve">, то в этом случае записывается информация что с такого времени такая информация была изменена на такую. Сохраняем событие, что мы изменяем </w:t>
      </w:r>
      <w:proofErr w:type="spellStart"/>
      <w:r w:rsidRPr="00052DCB">
        <w:rPr>
          <w:rFonts w:ascii="Times New Roman" w:eastAsia="Times New Roman" w:hAnsi="Times New Roman" w:cs="Times New Roman"/>
          <w:color w:val="000000"/>
          <w:sz w:val="28"/>
          <w:szCs w:val="28"/>
          <w:highlight w:val="yellow"/>
          <w:lang w:eastAsia="ru-RU"/>
        </w:rPr>
        <w:t>бд</w:t>
      </w:r>
      <w:proofErr w:type="spellEnd"/>
      <w:r w:rsidRPr="00052DCB">
        <w:rPr>
          <w:rFonts w:ascii="Times New Roman" w:eastAsia="Times New Roman" w:hAnsi="Times New Roman" w:cs="Times New Roman"/>
          <w:color w:val="000000"/>
          <w:sz w:val="28"/>
          <w:szCs w:val="28"/>
          <w:highlight w:val="yellow"/>
          <w:lang w:eastAsia="ru-RU"/>
        </w:rPr>
        <w:t xml:space="preserve">, регистрируем не само </w:t>
      </w:r>
      <w:proofErr w:type="gramStart"/>
      <w:r w:rsidRPr="00052DCB">
        <w:rPr>
          <w:rFonts w:ascii="Times New Roman" w:eastAsia="Times New Roman" w:hAnsi="Times New Roman" w:cs="Times New Roman"/>
          <w:color w:val="000000"/>
          <w:sz w:val="28"/>
          <w:szCs w:val="28"/>
          <w:highlight w:val="yellow"/>
          <w:lang w:eastAsia="ru-RU"/>
        </w:rPr>
        <w:t>изменение</w:t>
      </w:r>
      <w:proofErr w:type="gramEnd"/>
      <w:r w:rsidRPr="00052DCB">
        <w:rPr>
          <w:rFonts w:ascii="Times New Roman" w:eastAsia="Times New Roman" w:hAnsi="Times New Roman" w:cs="Times New Roman"/>
          <w:color w:val="000000"/>
          <w:sz w:val="28"/>
          <w:szCs w:val="28"/>
          <w:highlight w:val="yellow"/>
          <w:lang w:eastAsia="ru-RU"/>
        </w:rPr>
        <w:t xml:space="preserve"> а событие. </w:t>
      </w:r>
      <w:proofErr w:type="gramStart"/>
      <w:r w:rsidRPr="00052DCB">
        <w:rPr>
          <w:rFonts w:ascii="Times New Roman" w:eastAsia="Times New Roman" w:hAnsi="Times New Roman" w:cs="Times New Roman"/>
          <w:color w:val="000000"/>
          <w:sz w:val="28"/>
          <w:szCs w:val="28"/>
          <w:highlight w:val="yellow"/>
          <w:lang w:eastAsia="ru-RU"/>
        </w:rPr>
        <w:t>БД</w:t>
      </w:r>
      <w:proofErr w:type="gramEnd"/>
      <w:r w:rsidRPr="00052DCB">
        <w:rPr>
          <w:rFonts w:ascii="Times New Roman" w:eastAsia="Times New Roman" w:hAnsi="Times New Roman" w:cs="Times New Roman"/>
          <w:color w:val="000000"/>
          <w:sz w:val="28"/>
          <w:szCs w:val="28"/>
          <w:highlight w:val="yellow"/>
          <w:lang w:eastAsia="ru-RU"/>
        </w:rPr>
        <w:t xml:space="preserve"> которые ориентированы на регистрацию событий изменения </w:t>
      </w:r>
      <w:proofErr w:type="spellStart"/>
      <w:r w:rsidRPr="00052DCB">
        <w:rPr>
          <w:rFonts w:ascii="Times New Roman" w:eastAsia="Times New Roman" w:hAnsi="Times New Roman" w:cs="Times New Roman"/>
          <w:color w:val="000000"/>
          <w:sz w:val="28"/>
          <w:szCs w:val="28"/>
          <w:highlight w:val="yellow"/>
          <w:lang w:eastAsia="ru-RU"/>
        </w:rPr>
        <w:t>бд</w:t>
      </w:r>
      <w:proofErr w:type="spellEnd"/>
      <w:r w:rsidRPr="00052DCB">
        <w:rPr>
          <w:rFonts w:ascii="Times New Roman" w:eastAsia="Times New Roman" w:hAnsi="Times New Roman" w:cs="Times New Roman"/>
          <w:color w:val="000000"/>
          <w:sz w:val="28"/>
          <w:szCs w:val="28"/>
          <w:highlight w:val="yellow"/>
          <w:lang w:eastAsia="ru-RU"/>
        </w:rPr>
        <w:t xml:space="preserve"> называются Event </w:t>
      </w:r>
      <w:proofErr w:type="spellStart"/>
      <w:r w:rsidRPr="00052DCB">
        <w:rPr>
          <w:rFonts w:ascii="Times New Roman" w:eastAsia="Times New Roman" w:hAnsi="Times New Roman" w:cs="Times New Roman"/>
          <w:color w:val="000000"/>
          <w:sz w:val="28"/>
          <w:szCs w:val="28"/>
          <w:highlight w:val="yellow"/>
          <w:lang w:eastAsia="ru-RU"/>
        </w:rPr>
        <w:t>Storing</w:t>
      </w:r>
      <w:proofErr w:type="spellEnd"/>
      <w:r w:rsidRPr="00052DCB">
        <w:rPr>
          <w:rFonts w:ascii="Times New Roman" w:eastAsia="Times New Roman" w:hAnsi="Times New Roman" w:cs="Times New Roman"/>
          <w:color w:val="000000"/>
          <w:sz w:val="28"/>
          <w:szCs w:val="28"/>
          <w:highlight w:val="yellow"/>
          <w:lang w:eastAsia="ru-RU"/>
        </w:rPr>
        <w:t xml:space="preserve"> DB, </w:t>
      </w:r>
      <w:proofErr w:type="spellStart"/>
      <w:r w:rsidRPr="00052DCB">
        <w:rPr>
          <w:rFonts w:ascii="Times New Roman" w:eastAsia="Times New Roman" w:hAnsi="Times New Roman" w:cs="Times New Roman"/>
          <w:color w:val="000000"/>
          <w:sz w:val="28"/>
          <w:szCs w:val="28"/>
          <w:highlight w:val="yellow"/>
          <w:lang w:eastAsia="ru-RU"/>
        </w:rPr>
        <w:t>бд</w:t>
      </w:r>
      <w:proofErr w:type="spellEnd"/>
      <w:r w:rsidRPr="00052DCB">
        <w:rPr>
          <w:rFonts w:ascii="Times New Roman" w:eastAsia="Times New Roman" w:hAnsi="Times New Roman" w:cs="Times New Roman"/>
          <w:color w:val="000000"/>
          <w:sz w:val="28"/>
          <w:szCs w:val="28"/>
          <w:highlight w:val="yellow"/>
          <w:lang w:eastAsia="ru-RU"/>
        </w:rPr>
        <w:t xml:space="preserve"> для хранения </w:t>
      </w:r>
      <w:r w:rsidRPr="00052DCB">
        <w:rPr>
          <w:rFonts w:ascii="Times New Roman" w:eastAsia="Times New Roman" w:hAnsi="Times New Roman" w:cs="Times New Roman"/>
          <w:color w:val="000000"/>
          <w:sz w:val="28"/>
          <w:szCs w:val="28"/>
          <w:highlight w:val="yellow"/>
          <w:lang w:eastAsia="ru-RU"/>
        </w:rPr>
        <w:lastRenderedPageBreak/>
        <w:t xml:space="preserve">событий. Каждое изменение в приложение данных генерирует </w:t>
      </w:r>
      <w:proofErr w:type="gramStart"/>
      <w:r w:rsidRPr="00052DCB">
        <w:rPr>
          <w:rFonts w:ascii="Times New Roman" w:eastAsia="Times New Roman" w:hAnsi="Times New Roman" w:cs="Times New Roman"/>
          <w:color w:val="000000"/>
          <w:sz w:val="28"/>
          <w:szCs w:val="28"/>
          <w:highlight w:val="yellow"/>
          <w:lang w:eastAsia="ru-RU"/>
        </w:rPr>
        <w:t>событие</w:t>
      </w:r>
      <w:proofErr w:type="gramEnd"/>
      <w:r w:rsidRPr="00052DCB">
        <w:rPr>
          <w:rFonts w:ascii="Times New Roman" w:eastAsia="Times New Roman" w:hAnsi="Times New Roman" w:cs="Times New Roman"/>
          <w:color w:val="000000"/>
          <w:sz w:val="28"/>
          <w:szCs w:val="28"/>
          <w:highlight w:val="yellow"/>
          <w:lang w:eastAsia="ru-RU"/>
        </w:rPr>
        <w:t xml:space="preserve"> а база данных регистрирует его, после того как событие зарегистрировано, возникает репликация, которая вносит изменение в </w:t>
      </w:r>
      <w:proofErr w:type="spellStart"/>
      <w:r w:rsidRPr="00052DCB">
        <w:rPr>
          <w:rFonts w:ascii="Times New Roman" w:eastAsia="Times New Roman" w:hAnsi="Times New Roman" w:cs="Times New Roman"/>
          <w:color w:val="000000"/>
          <w:sz w:val="28"/>
          <w:szCs w:val="28"/>
          <w:highlight w:val="yellow"/>
          <w:lang w:eastAsia="ru-RU"/>
        </w:rPr>
        <w:t>бд</w:t>
      </w:r>
      <w:proofErr w:type="spellEnd"/>
      <w:r w:rsidRPr="00052DCB">
        <w:rPr>
          <w:rFonts w:ascii="Times New Roman" w:eastAsia="Times New Roman" w:hAnsi="Times New Roman" w:cs="Times New Roman"/>
          <w:color w:val="000000"/>
          <w:sz w:val="28"/>
          <w:szCs w:val="28"/>
          <w:highlight w:val="yellow"/>
          <w:lang w:eastAsia="ru-RU"/>
        </w:rPr>
        <w:t xml:space="preserve">, которая отражает текущее состояние </w:t>
      </w:r>
      <w:proofErr w:type="spellStart"/>
      <w:r w:rsidRPr="00052DCB">
        <w:rPr>
          <w:rFonts w:ascii="Times New Roman" w:eastAsia="Times New Roman" w:hAnsi="Times New Roman" w:cs="Times New Roman"/>
          <w:color w:val="000000"/>
          <w:sz w:val="28"/>
          <w:szCs w:val="28"/>
          <w:highlight w:val="yellow"/>
          <w:lang w:eastAsia="ru-RU"/>
        </w:rPr>
        <w:t>бд</w:t>
      </w:r>
      <w:proofErr w:type="spellEnd"/>
      <w:r w:rsidRPr="00052DCB">
        <w:rPr>
          <w:rFonts w:ascii="Times New Roman" w:eastAsia="Times New Roman" w:hAnsi="Times New Roman" w:cs="Times New Roman"/>
          <w:color w:val="000000"/>
          <w:sz w:val="28"/>
          <w:szCs w:val="28"/>
          <w:highlight w:val="yellow"/>
          <w:lang w:eastAsia="ru-RU"/>
        </w:rPr>
        <w:t>. </w:t>
      </w:r>
    </w:p>
    <w:p w14:paraId="0BF6F7F6" w14:textId="77777777" w:rsidR="00F954B2" w:rsidRPr="000518BA" w:rsidRDefault="00F954B2" w:rsidP="00F954B2">
      <w:pPr>
        <w:spacing w:before="240" w:after="240"/>
        <w:jc w:val="both"/>
        <w:rPr>
          <w:rFonts w:ascii="Times New Roman" w:eastAsia="Times New Roman" w:hAnsi="Times New Roman" w:cs="Times New Roman"/>
          <w:sz w:val="28"/>
          <w:szCs w:val="28"/>
          <w:lang w:eastAsia="ru-RU"/>
        </w:rPr>
      </w:pPr>
      <w:r w:rsidRPr="00052DCB">
        <w:rPr>
          <w:rFonts w:ascii="Times New Roman" w:eastAsia="Times New Roman" w:hAnsi="Times New Roman" w:cs="Times New Roman"/>
          <w:noProof/>
          <w:color w:val="000000"/>
          <w:sz w:val="28"/>
          <w:szCs w:val="28"/>
          <w:highlight w:val="yellow"/>
          <w:bdr w:val="none" w:sz="0" w:space="0" w:color="auto" w:frame="1"/>
          <w:lang w:eastAsia="ru-RU"/>
        </w:rPr>
        <w:drawing>
          <wp:inline distT="0" distB="0" distL="0" distR="0" wp14:anchorId="452A87F2" wp14:editId="0BAE36EB">
            <wp:extent cx="5734050" cy="3352800"/>
            <wp:effectExtent l="0" t="0" r="0" b="0"/>
            <wp:docPr id="19" name="Рисунок 19" descr="https://lh3.googleusercontent.com/Uwd_Bcbu7o7tIBPPr_HhbKD4m_cHz1KbzRSTxQ3K75rD5O7ckjdRF7siFiSXaSLkpDRDBny1NHQ4FKfDBq2_RrTretD7nnDIkoOCzUDfQqdqLBu2HuyR-CXbsqGeP4CGqg_60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Uwd_Bcbu7o7tIBPPr_HhbKD4m_cHz1KbzRSTxQ3K75rD5O7ckjdRF7siFiSXaSLkpDRDBny1NHQ4FKfDBq2_RrTretD7nnDIkoOCzUDfQqdqLBu2HuyR-CXbsqGeP4CGqg_60ANO"/>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14:paraId="1C9352D0" w14:textId="77777777" w:rsidR="00F954B2" w:rsidRPr="00941FF2" w:rsidRDefault="00F954B2" w:rsidP="00F954B2">
      <w:pPr>
        <w:spacing w:before="240" w:after="240"/>
        <w:jc w:val="both"/>
        <w:rPr>
          <w:rFonts w:ascii="Times New Roman" w:eastAsia="Times New Roman" w:hAnsi="Times New Roman" w:cs="Times New Roman"/>
          <w:sz w:val="28"/>
          <w:szCs w:val="28"/>
          <w:highlight w:val="yellow"/>
          <w:lang w:eastAsia="ru-RU"/>
        </w:rPr>
      </w:pPr>
      <w:r w:rsidRPr="00941FF2">
        <w:rPr>
          <w:rFonts w:ascii="Times New Roman" w:eastAsia="Times New Roman" w:hAnsi="Times New Roman" w:cs="Times New Roman"/>
          <w:color w:val="000000"/>
          <w:sz w:val="28"/>
          <w:szCs w:val="28"/>
          <w:highlight w:val="yellow"/>
          <w:lang w:eastAsia="ru-RU"/>
        </w:rPr>
        <w:t xml:space="preserve">2 базы данных, одно отражает текущее состояние системы, а другое регистрирует события изменения </w:t>
      </w:r>
      <w:proofErr w:type="spellStart"/>
      <w:r w:rsidRPr="00941FF2">
        <w:rPr>
          <w:rFonts w:ascii="Times New Roman" w:eastAsia="Times New Roman" w:hAnsi="Times New Roman" w:cs="Times New Roman"/>
          <w:color w:val="000000"/>
          <w:sz w:val="28"/>
          <w:szCs w:val="28"/>
          <w:highlight w:val="yellow"/>
          <w:lang w:eastAsia="ru-RU"/>
        </w:rPr>
        <w:t>бд</w:t>
      </w:r>
      <w:proofErr w:type="spellEnd"/>
      <w:r w:rsidRPr="00941FF2">
        <w:rPr>
          <w:rFonts w:ascii="Times New Roman" w:eastAsia="Times New Roman" w:hAnsi="Times New Roman" w:cs="Times New Roman"/>
          <w:color w:val="000000"/>
          <w:sz w:val="28"/>
          <w:szCs w:val="28"/>
          <w:highlight w:val="yellow"/>
          <w:lang w:eastAsia="ru-RU"/>
        </w:rPr>
        <w:t>.</w:t>
      </w:r>
    </w:p>
    <w:p w14:paraId="5ADCC31D" w14:textId="77777777" w:rsidR="00F954B2" w:rsidRPr="00941FF2" w:rsidRDefault="00F954B2" w:rsidP="00F954B2">
      <w:pPr>
        <w:spacing w:before="240" w:after="240"/>
        <w:jc w:val="both"/>
        <w:rPr>
          <w:rFonts w:ascii="Times New Roman" w:eastAsia="Times New Roman" w:hAnsi="Times New Roman" w:cs="Times New Roman"/>
          <w:sz w:val="28"/>
          <w:szCs w:val="28"/>
          <w:highlight w:val="yellow"/>
          <w:lang w:eastAsia="ru-RU"/>
        </w:rPr>
      </w:pPr>
      <w:r w:rsidRPr="00941FF2">
        <w:rPr>
          <w:rFonts w:ascii="Times New Roman" w:eastAsia="Times New Roman" w:hAnsi="Times New Roman" w:cs="Times New Roman"/>
          <w:color w:val="000000"/>
          <w:sz w:val="28"/>
          <w:szCs w:val="28"/>
          <w:highlight w:val="yellow"/>
          <w:lang w:eastAsia="ru-RU"/>
        </w:rPr>
        <w:t xml:space="preserve">Рекомендуют </w:t>
      </w:r>
      <w:proofErr w:type="spellStart"/>
      <w:r w:rsidRPr="00941FF2">
        <w:rPr>
          <w:rFonts w:ascii="Times New Roman" w:eastAsia="Times New Roman" w:hAnsi="Times New Roman" w:cs="Times New Roman"/>
          <w:color w:val="000000"/>
          <w:sz w:val="28"/>
          <w:szCs w:val="28"/>
          <w:highlight w:val="yellow"/>
          <w:lang w:eastAsia="ru-RU"/>
        </w:rPr>
        <w:t>NoSql</w:t>
      </w:r>
      <w:proofErr w:type="spellEnd"/>
      <w:r w:rsidRPr="00941FF2">
        <w:rPr>
          <w:rFonts w:ascii="Times New Roman" w:eastAsia="Times New Roman" w:hAnsi="Times New Roman" w:cs="Times New Roman"/>
          <w:color w:val="000000"/>
          <w:sz w:val="28"/>
          <w:szCs w:val="28"/>
          <w:highlight w:val="yellow"/>
          <w:lang w:eastAsia="ru-RU"/>
        </w:rPr>
        <w:t xml:space="preserve"> </w:t>
      </w:r>
      <w:proofErr w:type="spellStart"/>
      <w:r w:rsidRPr="00941FF2">
        <w:rPr>
          <w:rFonts w:ascii="Times New Roman" w:eastAsia="Times New Roman" w:hAnsi="Times New Roman" w:cs="Times New Roman"/>
          <w:color w:val="000000"/>
          <w:sz w:val="28"/>
          <w:szCs w:val="28"/>
          <w:highlight w:val="yellow"/>
          <w:lang w:eastAsia="ru-RU"/>
        </w:rPr>
        <w:t>бд</w:t>
      </w:r>
      <w:proofErr w:type="spellEnd"/>
      <w:r w:rsidRPr="00941FF2">
        <w:rPr>
          <w:rFonts w:ascii="Times New Roman" w:eastAsia="Times New Roman" w:hAnsi="Times New Roman" w:cs="Times New Roman"/>
          <w:color w:val="000000"/>
          <w:sz w:val="28"/>
          <w:szCs w:val="28"/>
          <w:highlight w:val="yellow"/>
          <w:lang w:eastAsia="ru-RU"/>
        </w:rPr>
        <w:t xml:space="preserve"> только для чтения, а справа специальные </w:t>
      </w:r>
      <w:proofErr w:type="spellStart"/>
      <w:r w:rsidRPr="00941FF2">
        <w:rPr>
          <w:rFonts w:ascii="Times New Roman" w:eastAsia="Times New Roman" w:hAnsi="Times New Roman" w:cs="Times New Roman"/>
          <w:color w:val="000000"/>
          <w:sz w:val="28"/>
          <w:szCs w:val="28"/>
          <w:highlight w:val="yellow"/>
          <w:lang w:eastAsia="ru-RU"/>
        </w:rPr>
        <w:t>бд</w:t>
      </w:r>
      <w:proofErr w:type="spellEnd"/>
      <w:r w:rsidRPr="00941FF2">
        <w:rPr>
          <w:rFonts w:ascii="Times New Roman" w:eastAsia="Times New Roman" w:hAnsi="Times New Roman" w:cs="Times New Roman"/>
          <w:color w:val="000000"/>
          <w:sz w:val="28"/>
          <w:szCs w:val="28"/>
          <w:highlight w:val="yellow"/>
          <w:lang w:eastAsia="ru-RU"/>
        </w:rPr>
        <w:t>, для хранения событий.</w:t>
      </w:r>
    </w:p>
    <w:p w14:paraId="6236094C" w14:textId="77777777" w:rsidR="00F954B2" w:rsidRPr="00941FF2" w:rsidRDefault="00F954B2" w:rsidP="00F954B2">
      <w:pPr>
        <w:spacing w:before="240" w:after="240"/>
        <w:jc w:val="both"/>
        <w:rPr>
          <w:rFonts w:ascii="Times New Roman" w:eastAsia="Times New Roman" w:hAnsi="Times New Roman" w:cs="Times New Roman"/>
          <w:sz w:val="28"/>
          <w:szCs w:val="28"/>
          <w:highlight w:val="yellow"/>
          <w:lang w:eastAsia="ru-RU"/>
        </w:rPr>
      </w:pPr>
      <w:r w:rsidRPr="00941FF2">
        <w:rPr>
          <w:rFonts w:ascii="Times New Roman" w:eastAsia="Times New Roman" w:hAnsi="Times New Roman" w:cs="Times New Roman"/>
          <w:color w:val="000000"/>
          <w:sz w:val="28"/>
          <w:szCs w:val="28"/>
          <w:highlight w:val="yellow"/>
          <w:lang w:eastAsia="ru-RU"/>
        </w:rPr>
        <w:t>Что в подходе хорошего: </w:t>
      </w:r>
    </w:p>
    <w:p w14:paraId="4E0F99AD" w14:textId="77777777" w:rsidR="00F954B2" w:rsidRPr="00941FF2" w:rsidRDefault="00F954B2" w:rsidP="00F954B2">
      <w:pPr>
        <w:numPr>
          <w:ilvl w:val="0"/>
          <w:numId w:val="55"/>
        </w:numPr>
        <w:spacing w:before="240"/>
        <w:jc w:val="both"/>
        <w:textAlignment w:val="baseline"/>
        <w:rPr>
          <w:rFonts w:ascii="Times New Roman" w:eastAsia="Times New Roman" w:hAnsi="Times New Roman" w:cs="Times New Roman"/>
          <w:color w:val="000000"/>
          <w:sz w:val="28"/>
          <w:szCs w:val="28"/>
          <w:highlight w:val="yellow"/>
          <w:lang w:eastAsia="ru-RU"/>
        </w:rPr>
      </w:pPr>
      <w:r w:rsidRPr="00941FF2">
        <w:rPr>
          <w:rFonts w:ascii="Times New Roman" w:eastAsia="Times New Roman" w:hAnsi="Times New Roman" w:cs="Times New Roman"/>
          <w:color w:val="000000"/>
          <w:sz w:val="28"/>
          <w:szCs w:val="28"/>
          <w:highlight w:val="yellow"/>
          <w:lang w:eastAsia="ru-RU"/>
        </w:rPr>
        <w:t>храним историю событий системы</w:t>
      </w:r>
    </w:p>
    <w:p w14:paraId="47875F5C" w14:textId="77777777" w:rsidR="00F954B2" w:rsidRPr="00941FF2" w:rsidRDefault="00F954B2" w:rsidP="00F954B2">
      <w:pPr>
        <w:numPr>
          <w:ilvl w:val="0"/>
          <w:numId w:val="55"/>
        </w:numPr>
        <w:spacing w:after="240"/>
        <w:jc w:val="both"/>
        <w:textAlignment w:val="baseline"/>
        <w:rPr>
          <w:rFonts w:ascii="Times New Roman" w:eastAsia="Times New Roman" w:hAnsi="Times New Roman" w:cs="Times New Roman"/>
          <w:color w:val="000000"/>
          <w:sz w:val="28"/>
          <w:szCs w:val="28"/>
          <w:highlight w:val="yellow"/>
          <w:lang w:eastAsia="ru-RU"/>
        </w:rPr>
      </w:pPr>
      <w:r w:rsidRPr="00941FF2">
        <w:rPr>
          <w:rFonts w:ascii="Times New Roman" w:eastAsia="Times New Roman" w:hAnsi="Times New Roman" w:cs="Times New Roman"/>
          <w:color w:val="000000"/>
          <w:sz w:val="28"/>
          <w:szCs w:val="28"/>
          <w:highlight w:val="yellow"/>
          <w:lang w:eastAsia="ru-RU"/>
        </w:rPr>
        <w:t xml:space="preserve">Есть такие </w:t>
      </w:r>
      <w:proofErr w:type="spellStart"/>
      <w:r w:rsidRPr="00941FF2">
        <w:rPr>
          <w:rFonts w:ascii="Times New Roman" w:eastAsia="Times New Roman" w:hAnsi="Times New Roman" w:cs="Times New Roman"/>
          <w:color w:val="000000"/>
          <w:sz w:val="28"/>
          <w:szCs w:val="28"/>
          <w:highlight w:val="yellow"/>
          <w:lang w:eastAsia="ru-RU"/>
        </w:rPr>
        <w:t>бд</w:t>
      </w:r>
      <w:proofErr w:type="spellEnd"/>
      <w:r w:rsidRPr="00941FF2">
        <w:rPr>
          <w:rFonts w:ascii="Times New Roman" w:eastAsia="Times New Roman" w:hAnsi="Times New Roman" w:cs="Times New Roman"/>
          <w:color w:val="000000"/>
          <w:sz w:val="28"/>
          <w:szCs w:val="28"/>
          <w:highlight w:val="yellow"/>
          <w:lang w:eastAsia="ru-RU"/>
        </w:rPr>
        <w:t xml:space="preserve">, в котором мы можем сделать </w:t>
      </w:r>
      <w:proofErr w:type="spellStart"/>
      <w:r w:rsidRPr="00941FF2">
        <w:rPr>
          <w:rFonts w:ascii="Times New Roman" w:eastAsia="Times New Roman" w:hAnsi="Times New Roman" w:cs="Times New Roman"/>
          <w:color w:val="000000"/>
          <w:sz w:val="28"/>
          <w:szCs w:val="28"/>
          <w:highlight w:val="yellow"/>
          <w:lang w:eastAsia="ru-RU"/>
        </w:rPr>
        <w:t>select</w:t>
      </w:r>
      <w:proofErr w:type="spellEnd"/>
      <w:r w:rsidRPr="00941FF2">
        <w:rPr>
          <w:rFonts w:ascii="Times New Roman" w:eastAsia="Times New Roman" w:hAnsi="Times New Roman" w:cs="Times New Roman"/>
          <w:color w:val="000000"/>
          <w:sz w:val="28"/>
          <w:szCs w:val="28"/>
          <w:highlight w:val="yellow"/>
          <w:lang w:eastAsia="ru-RU"/>
        </w:rPr>
        <w:t xml:space="preserve"> и указать время состояния. (Временные </w:t>
      </w:r>
      <w:proofErr w:type="spellStart"/>
      <w:r w:rsidRPr="00941FF2">
        <w:rPr>
          <w:rFonts w:ascii="Times New Roman" w:eastAsia="Times New Roman" w:hAnsi="Times New Roman" w:cs="Times New Roman"/>
          <w:color w:val="000000"/>
          <w:sz w:val="28"/>
          <w:szCs w:val="28"/>
          <w:highlight w:val="yellow"/>
          <w:lang w:eastAsia="ru-RU"/>
        </w:rPr>
        <w:t>бд</w:t>
      </w:r>
      <w:proofErr w:type="spellEnd"/>
      <w:r w:rsidRPr="00941FF2">
        <w:rPr>
          <w:rFonts w:ascii="Times New Roman" w:eastAsia="Times New Roman" w:hAnsi="Times New Roman" w:cs="Times New Roman"/>
          <w:color w:val="000000"/>
          <w:sz w:val="28"/>
          <w:szCs w:val="28"/>
          <w:highlight w:val="yellow"/>
          <w:lang w:eastAsia="ru-RU"/>
        </w:rPr>
        <w:t>)</w:t>
      </w:r>
    </w:p>
    <w:p w14:paraId="2F621A46" w14:textId="77777777" w:rsidR="00F954B2" w:rsidRPr="00941FF2" w:rsidRDefault="00F954B2" w:rsidP="00F954B2">
      <w:pPr>
        <w:spacing w:before="240" w:after="240"/>
        <w:jc w:val="both"/>
        <w:rPr>
          <w:rFonts w:ascii="Times New Roman" w:eastAsia="Times New Roman" w:hAnsi="Times New Roman" w:cs="Times New Roman"/>
          <w:sz w:val="28"/>
          <w:szCs w:val="28"/>
          <w:highlight w:val="yellow"/>
          <w:lang w:eastAsia="ru-RU"/>
        </w:rPr>
      </w:pPr>
      <w:r w:rsidRPr="00941FF2">
        <w:rPr>
          <w:rFonts w:ascii="Times New Roman" w:eastAsia="Times New Roman" w:hAnsi="Times New Roman" w:cs="Times New Roman"/>
          <w:color w:val="000000"/>
          <w:sz w:val="28"/>
          <w:szCs w:val="28"/>
          <w:highlight w:val="yellow"/>
          <w:lang w:eastAsia="ru-RU"/>
        </w:rPr>
        <w:t>Минусы:</w:t>
      </w:r>
    </w:p>
    <w:p w14:paraId="6196BEB4" w14:textId="77777777" w:rsidR="00F954B2" w:rsidRPr="00941FF2" w:rsidRDefault="00F954B2" w:rsidP="00F954B2">
      <w:pPr>
        <w:numPr>
          <w:ilvl w:val="0"/>
          <w:numId w:val="56"/>
        </w:numPr>
        <w:spacing w:before="240" w:after="240"/>
        <w:jc w:val="both"/>
        <w:textAlignment w:val="baseline"/>
        <w:rPr>
          <w:rFonts w:ascii="Times New Roman" w:eastAsia="Times New Roman" w:hAnsi="Times New Roman" w:cs="Times New Roman"/>
          <w:color w:val="000000"/>
          <w:sz w:val="28"/>
          <w:szCs w:val="28"/>
          <w:highlight w:val="yellow"/>
          <w:lang w:eastAsia="ru-RU"/>
        </w:rPr>
      </w:pPr>
      <w:r w:rsidRPr="00941FF2">
        <w:rPr>
          <w:rFonts w:ascii="Times New Roman" w:eastAsia="Times New Roman" w:hAnsi="Times New Roman" w:cs="Times New Roman"/>
          <w:color w:val="000000"/>
          <w:sz w:val="28"/>
          <w:szCs w:val="28"/>
          <w:highlight w:val="yellow"/>
          <w:lang w:eastAsia="ru-RU"/>
        </w:rPr>
        <w:t>большие ресурсы требуются</w:t>
      </w:r>
    </w:p>
    <w:p w14:paraId="6F1EDFF8" w14:textId="77777777" w:rsidR="00F954B2" w:rsidRDefault="00F954B2" w:rsidP="00F954B2">
      <w:pPr>
        <w:spacing w:before="240" w:after="240"/>
        <w:jc w:val="both"/>
        <w:rPr>
          <w:rFonts w:ascii="Times New Roman" w:eastAsia="Times New Roman" w:hAnsi="Times New Roman" w:cs="Times New Roman"/>
          <w:color w:val="000000"/>
          <w:sz w:val="28"/>
          <w:szCs w:val="28"/>
          <w:lang w:eastAsia="ru-RU"/>
        </w:rPr>
      </w:pPr>
      <w:r w:rsidRPr="00941FF2">
        <w:rPr>
          <w:rFonts w:ascii="Times New Roman" w:eastAsia="Times New Roman" w:hAnsi="Times New Roman" w:cs="Times New Roman"/>
          <w:color w:val="000000"/>
          <w:sz w:val="28"/>
          <w:szCs w:val="28"/>
          <w:highlight w:val="yellow"/>
          <w:lang w:eastAsia="ru-RU"/>
        </w:rPr>
        <w:t xml:space="preserve">Есть база данных Event Store - есть </w:t>
      </w:r>
      <w:proofErr w:type="gramStart"/>
      <w:r w:rsidRPr="00941FF2">
        <w:rPr>
          <w:rFonts w:ascii="Times New Roman" w:eastAsia="Times New Roman" w:hAnsi="Times New Roman" w:cs="Times New Roman"/>
          <w:color w:val="000000"/>
          <w:sz w:val="28"/>
          <w:szCs w:val="28"/>
          <w:highlight w:val="yellow"/>
          <w:lang w:eastAsia="ru-RU"/>
        </w:rPr>
        <w:t>для кора</w:t>
      </w:r>
      <w:proofErr w:type="gramEnd"/>
      <w:r w:rsidRPr="00941FF2">
        <w:rPr>
          <w:rFonts w:ascii="Times New Roman" w:eastAsia="Times New Roman" w:hAnsi="Times New Roman" w:cs="Times New Roman"/>
          <w:color w:val="000000"/>
          <w:sz w:val="28"/>
          <w:szCs w:val="28"/>
          <w:highlight w:val="yellow"/>
          <w:lang w:eastAsia="ru-RU"/>
        </w:rPr>
        <w:t xml:space="preserve">, через </w:t>
      </w:r>
      <w:proofErr w:type="spellStart"/>
      <w:r w:rsidRPr="00941FF2">
        <w:rPr>
          <w:rFonts w:ascii="Times New Roman" w:eastAsia="Times New Roman" w:hAnsi="Times New Roman" w:cs="Times New Roman"/>
          <w:color w:val="000000"/>
          <w:sz w:val="28"/>
          <w:szCs w:val="28"/>
          <w:highlight w:val="yellow"/>
          <w:lang w:eastAsia="ru-RU"/>
        </w:rPr>
        <w:t>нугет</w:t>
      </w:r>
      <w:proofErr w:type="spellEnd"/>
      <w:r w:rsidRPr="00941FF2">
        <w:rPr>
          <w:rFonts w:ascii="Times New Roman" w:eastAsia="Times New Roman" w:hAnsi="Times New Roman" w:cs="Times New Roman"/>
          <w:color w:val="000000"/>
          <w:sz w:val="28"/>
          <w:szCs w:val="28"/>
          <w:highlight w:val="yellow"/>
          <w:lang w:eastAsia="ru-RU"/>
        </w:rPr>
        <w:t xml:space="preserve"> мы её устанавливаем и запускаем, можно скачать и интерфейс для работы с </w:t>
      </w:r>
      <w:proofErr w:type="spellStart"/>
      <w:r w:rsidRPr="00941FF2">
        <w:rPr>
          <w:rFonts w:ascii="Times New Roman" w:eastAsia="Times New Roman" w:hAnsi="Times New Roman" w:cs="Times New Roman"/>
          <w:color w:val="000000"/>
          <w:sz w:val="28"/>
          <w:szCs w:val="28"/>
          <w:highlight w:val="yellow"/>
          <w:lang w:eastAsia="ru-RU"/>
        </w:rPr>
        <w:t>бд</w:t>
      </w:r>
      <w:proofErr w:type="spellEnd"/>
      <w:r w:rsidRPr="00941FF2">
        <w:rPr>
          <w:rFonts w:ascii="Times New Roman" w:eastAsia="Times New Roman" w:hAnsi="Times New Roman" w:cs="Times New Roman"/>
          <w:color w:val="000000"/>
          <w:sz w:val="28"/>
          <w:szCs w:val="28"/>
          <w:highlight w:val="yellow"/>
          <w:lang w:eastAsia="ru-RU"/>
        </w:rPr>
        <w:t>, можем использовать интерфейс для создания событий, обработки событий, настройки обработчиков.</w:t>
      </w:r>
    </w:p>
    <w:p w14:paraId="0E833278" w14:textId="77777777" w:rsidR="00F954B2" w:rsidRDefault="00F954B2" w:rsidP="00F954B2">
      <w:pPr>
        <w:jc w:val="center"/>
        <w:rPr>
          <w:rFonts w:ascii="Courier New" w:eastAsia="Courier New" w:hAnsi="Courier New" w:cs="Courier New"/>
        </w:rPr>
      </w:pPr>
    </w:p>
    <w:p w14:paraId="5A33E55B" w14:textId="77777777" w:rsidR="00F954B2" w:rsidRPr="00941FF2" w:rsidRDefault="00F954B2" w:rsidP="00F954B2">
      <w:pPr>
        <w:jc w:val="both"/>
        <w:rPr>
          <w:rFonts w:ascii="Courier New" w:eastAsia="Courier New" w:hAnsi="Courier New" w:cs="Courier New"/>
          <w:sz w:val="28"/>
          <w:szCs w:val="28"/>
          <w:highlight w:val="yellow"/>
        </w:rPr>
      </w:pPr>
      <w:proofErr w:type="spellStart"/>
      <w:r w:rsidRPr="00941FF2">
        <w:rPr>
          <w:rFonts w:ascii="Courier New" w:eastAsia="Courier New" w:hAnsi="Courier New" w:cs="Courier New"/>
          <w:b/>
          <w:sz w:val="28"/>
          <w:szCs w:val="28"/>
          <w:highlight w:val="yellow"/>
        </w:rPr>
        <w:t>EventStore</w:t>
      </w:r>
      <w:proofErr w:type="spellEnd"/>
      <w:r w:rsidRPr="00941FF2">
        <w:rPr>
          <w:rFonts w:ascii="Courier New" w:eastAsia="Courier New" w:hAnsi="Courier New" w:cs="Courier New"/>
          <w:sz w:val="28"/>
          <w:szCs w:val="28"/>
          <w:highlight w:val="yellow"/>
        </w:rPr>
        <w:t>: функциональная база данных с комплексной обработкой событий в JavaScript.</w:t>
      </w:r>
      <w:r w:rsidRPr="00941FF2">
        <w:rPr>
          <w:rFonts w:ascii="Courier New" w:eastAsia="Courier New" w:hAnsi="Courier New" w:cs="Courier New"/>
          <w:b/>
          <w:sz w:val="28"/>
          <w:szCs w:val="28"/>
          <w:highlight w:val="yellow"/>
        </w:rPr>
        <w:t xml:space="preserve"> </w:t>
      </w:r>
      <w:proofErr w:type="gramStart"/>
      <w:r w:rsidRPr="00941FF2">
        <w:rPr>
          <w:color w:val="222222"/>
          <w:highlight w:val="yellow"/>
        </w:rPr>
        <w:t>Собственно говоря</w:t>
      </w:r>
      <w:proofErr w:type="gramEnd"/>
      <w:r w:rsidRPr="00941FF2">
        <w:rPr>
          <w:color w:val="222222"/>
          <w:highlight w:val="yellow"/>
        </w:rPr>
        <w:t xml:space="preserve"> Event Store это БД которая предназначена для хранения событий.</w:t>
      </w:r>
      <w:r w:rsidRPr="00941FF2">
        <w:rPr>
          <w:rFonts w:ascii="Courier New" w:eastAsia="Courier New" w:hAnsi="Courier New" w:cs="Courier New"/>
          <w:sz w:val="28"/>
          <w:szCs w:val="28"/>
          <w:highlight w:val="yellow"/>
        </w:rPr>
        <w:t xml:space="preserve"> </w:t>
      </w:r>
    </w:p>
    <w:p w14:paraId="13F2C401" w14:textId="77777777" w:rsidR="00F954B2" w:rsidRPr="00941FF2" w:rsidRDefault="00F954B2" w:rsidP="00F954B2">
      <w:pPr>
        <w:jc w:val="both"/>
        <w:rPr>
          <w:rFonts w:ascii="Courier New" w:eastAsia="Courier New" w:hAnsi="Courier New" w:cs="Courier New"/>
          <w:sz w:val="28"/>
          <w:szCs w:val="28"/>
          <w:highlight w:val="yellow"/>
        </w:rPr>
      </w:pPr>
      <w:r w:rsidRPr="00941FF2">
        <w:rPr>
          <w:rFonts w:ascii="Courier New" w:eastAsia="Courier New" w:hAnsi="Courier New" w:cs="Courier New"/>
          <w:sz w:val="28"/>
          <w:szCs w:val="28"/>
          <w:highlight w:val="yellow"/>
        </w:rPr>
        <w:t>Пример реализации:</w:t>
      </w:r>
    </w:p>
    <w:p w14:paraId="63561C13" w14:textId="77777777" w:rsidR="00F954B2" w:rsidRPr="00941FF2" w:rsidRDefault="00F954B2" w:rsidP="00F954B2">
      <w:pPr>
        <w:pStyle w:val="a3"/>
        <w:numPr>
          <w:ilvl w:val="3"/>
          <w:numId w:val="52"/>
        </w:numPr>
        <w:spacing w:line="276" w:lineRule="auto"/>
        <w:ind w:left="567" w:hanging="567"/>
        <w:jc w:val="both"/>
        <w:rPr>
          <w:rFonts w:ascii="Courier New" w:eastAsia="Courier New" w:hAnsi="Courier New" w:cs="Courier New"/>
          <w:sz w:val="28"/>
          <w:szCs w:val="28"/>
          <w:highlight w:val="yellow"/>
        </w:rPr>
      </w:pPr>
      <w:r w:rsidRPr="00941FF2">
        <w:rPr>
          <w:rFonts w:ascii="Courier New" w:eastAsia="Courier New" w:hAnsi="Courier New" w:cs="Courier New"/>
          <w:sz w:val="28"/>
          <w:szCs w:val="28"/>
          <w:highlight w:val="yellow"/>
        </w:rPr>
        <w:t xml:space="preserve">Качаем </w:t>
      </w:r>
      <w:r w:rsidRPr="00941FF2">
        <w:rPr>
          <w:rFonts w:ascii="Courier New" w:eastAsia="Courier New" w:hAnsi="Courier New" w:cs="Courier New"/>
          <w:sz w:val="28"/>
          <w:szCs w:val="28"/>
          <w:highlight w:val="yellow"/>
          <w:lang w:val="en-US"/>
        </w:rPr>
        <w:t>.Net Core</w:t>
      </w:r>
    </w:p>
    <w:p w14:paraId="797FEA34" w14:textId="77777777" w:rsidR="00F954B2" w:rsidRPr="00941FF2" w:rsidRDefault="00F954B2" w:rsidP="00F954B2">
      <w:pPr>
        <w:pStyle w:val="a3"/>
        <w:numPr>
          <w:ilvl w:val="3"/>
          <w:numId w:val="52"/>
        </w:numPr>
        <w:spacing w:line="276" w:lineRule="auto"/>
        <w:ind w:left="567" w:hanging="567"/>
        <w:jc w:val="both"/>
        <w:rPr>
          <w:rFonts w:ascii="Courier New" w:eastAsia="Courier New" w:hAnsi="Courier New" w:cs="Courier New"/>
          <w:sz w:val="28"/>
          <w:szCs w:val="28"/>
          <w:highlight w:val="yellow"/>
        </w:rPr>
      </w:pPr>
      <w:r w:rsidRPr="00941FF2">
        <w:rPr>
          <w:rFonts w:ascii="Courier New" w:eastAsia="Courier New" w:hAnsi="Courier New" w:cs="Courier New"/>
          <w:sz w:val="28"/>
          <w:szCs w:val="28"/>
          <w:highlight w:val="yellow"/>
        </w:rPr>
        <w:t xml:space="preserve">Запускаем </w:t>
      </w:r>
      <w:r w:rsidRPr="00941FF2">
        <w:rPr>
          <w:rFonts w:ascii="Courier New" w:eastAsia="Courier New" w:hAnsi="Courier New" w:cs="Courier New"/>
          <w:sz w:val="28"/>
          <w:szCs w:val="28"/>
          <w:highlight w:val="yellow"/>
          <w:lang w:val="en-US"/>
        </w:rPr>
        <w:t>exe</w:t>
      </w:r>
      <w:r w:rsidRPr="00941FF2">
        <w:rPr>
          <w:rFonts w:ascii="Courier New" w:eastAsia="Courier New" w:hAnsi="Courier New" w:cs="Courier New"/>
          <w:sz w:val="28"/>
          <w:szCs w:val="28"/>
          <w:highlight w:val="yellow"/>
        </w:rPr>
        <w:t xml:space="preserve"> </w:t>
      </w:r>
      <w:proofErr w:type="spellStart"/>
      <w:r w:rsidRPr="00941FF2">
        <w:rPr>
          <w:rFonts w:ascii="Courier New" w:eastAsia="Courier New" w:hAnsi="Courier New" w:cs="Courier New"/>
          <w:sz w:val="28"/>
          <w:szCs w:val="28"/>
          <w:highlight w:val="yellow"/>
          <w:lang w:val="en-US"/>
        </w:rPr>
        <w:t>EventStore</w:t>
      </w:r>
      <w:proofErr w:type="spellEnd"/>
      <w:r w:rsidRPr="00941FF2">
        <w:rPr>
          <w:rFonts w:ascii="Courier New" w:eastAsia="Courier New" w:hAnsi="Courier New" w:cs="Courier New"/>
          <w:sz w:val="28"/>
          <w:szCs w:val="28"/>
          <w:highlight w:val="yellow"/>
        </w:rPr>
        <w:t xml:space="preserve"> при запуске </w:t>
      </w:r>
      <w:r w:rsidRPr="00941FF2">
        <w:rPr>
          <w:rFonts w:ascii="Arial" w:eastAsia="Arial" w:hAnsi="Arial" w:cs="Arial"/>
          <w:color w:val="000000"/>
          <w:highlight w:val="yellow"/>
        </w:rPr>
        <w:t>можно посмотреть какие юзеры создались и на каком порту работает это приложение.</w:t>
      </w:r>
    </w:p>
    <w:p w14:paraId="3B48BCE9" w14:textId="77777777" w:rsidR="00F954B2" w:rsidRPr="00941FF2" w:rsidRDefault="00F954B2" w:rsidP="00F954B2">
      <w:pPr>
        <w:pStyle w:val="a3"/>
        <w:numPr>
          <w:ilvl w:val="3"/>
          <w:numId w:val="52"/>
        </w:numPr>
        <w:spacing w:line="276" w:lineRule="auto"/>
        <w:ind w:left="567" w:hanging="567"/>
        <w:jc w:val="both"/>
        <w:rPr>
          <w:rFonts w:ascii="Courier New" w:eastAsia="Courier New" w:hAnsi="Courier New" w:cs="Courier New"/>
          <w:sz w:val="28"/>
          <w:szCs w:val="28"/>
          <w:highlight w:val="yellow"/>
        </w:rPr>
      </w:pPr>
      <w:r w:rsidRPr="00941FF2">
        <w:rPr>
          <w:rFonts w:ascii="Arial" w:eastAsia="Arial" w:hAnsi="Arial" w:cs="Arial"/>
          <w:color w:val="000000"/>
          <w:highlight w:val="yellow"/>
        </w:rPr>
        <w:lastRenderedPageBreak/>
        <w:t xml:space="preserve">Скачиваем новый </w:t>
      </w:r>
      <w:proofErr w:type="spellStart"/>
      <w:r w:rsidRPr="00941FF2">
        <w:rPr>
          <w:rFonts w:ascii="Arial" w:eastAsia="Arial" w:hAnsi="Arial" w:cs="Arial"/>
          <w:color w:val="000000"/>
          <w:highlight w:val="yellow"/>
        </w:rPr>
        <w:t>нугет</w:t>
      </w:r>
      <w:proofErr w:type="spellEnd"/>
      <w:r w:rsidRPr="00941FF2">
        <w:rPr>
          <w:rFonts w:ascii="Arial" w:eastAsia="Arial" w:hAnsi="Arial" w:cs="Arial"/>
          <w:color w:val="000000"/>
          <w:highlight w:val="yellow"/>
        </w:rPr>
        <w:t xml:space="preserve"> архив, в котором будут лежать новые для на классы для работы с </w:t>
      </w:r>
      <w:proofErr w:type="spellStart"/>
      <w:r w:rsidRPr="00941FF2">
        <w:rPr>
          <w:rFonts w:ascii="Arial" w:eastAsia="Arial" w:hAnsi="Arial" w:cs="Arial"/>
          <w:color w:val="000000"/>
          <w:highlight w:val="yellow"/>
        </w:rPr>
        <w:t>евенсторем</w:t>
      </w:r>
      <w:proofErr w:type="spellEnd"/>
    </w:p>
    <w:p w14:paraId="7083FF66" w14:textId="77777777" w:rsidR="00F954B2" w:rsidRPr="00941FF2" w:rsidRDefault="00F954B2" w:rsidP="00F954B2">
      <w:pPr>
        <w:pStyle w:val="a3"/>
        <w:numPr>
          <w:ilvl w:val="3"/>
          <w:numId w:val="52"/>
        </w:numPr>
        <w:spacing w:line="276" w:lineRule="auto"/>
        <w:ind w:left="567" w:hanging="567"/>
        <w:jc w:val="both"/>
        <w:rPr>
          <w:rFonts w:ascii="Courier New" w:eastAsia="Courier New" w:hAnsi="Courier New" w:cs="Courier New"/>
          <w:sz w:val="28"/>
          <w:szCs w:val="28"/>
          <w:highlight w:val="yellow"/>
        </w:rPr>
      </w:pPr>
      <w:r w:rsidRPr="00941FF2">
        <w:rPr>
          <w:rFonts w:ascii="Arial" w:eastAsia="Arial" w:hAnsi="Arial" w:cs="Arial"/>
          <w:color w:val="000000"/>
          <w:highlight w:val="yellow"/>
        </w:rPr>
        <w:t xml:space="preserve">Далее класс, который </w:t>
      </w:r>
      <w:proofErr w:type="spellStart"/>
      <w:r w:rsidRPr="00941FF2">
        <w:rPr>
          <w:rFonts w:ascii="Arial" w:eastAsia="Arial" w:hAnsi="Arial" w:cs="Arial"/>
          <w:color w:val="000000"/>
          <w:highlight w:val="yellow"/>
        </w:rPr>
        <w:t>имплементит</w:t>
      </w:r>
      <w:proofErr w:type="spellEnd"/>
      <w:r w:rsidRPr="00941FF2">
        <w:rPr>
          <w:rFonts w:ascii="Arial" w:eastAsia="Arial" w:hAnsi="Arial" w:cs="Arial"/>
          <w:color w:val="000000"/>
          <w:highlight w:val="yellow"/>
        </w:rPr>
        <w:t xml:space="preserve"> </w:t>
      </w:r>
      <w:proofErr w:type="spellStart"/>
      <w:r w:rsidRPr="00941FF2">
        <w:rPr>
          <w:rFonts w:ascii="Arial" w:eastAsia="Arial" w:hAnsi="Arial" w:cs="Arial"/>
          <w:color w:val="000000"/>
          <w:highlight w:val="yellow"/>
          <w:lang w:val="en-US"/>
        </w:rPr>
        <w:t>NancyModule</w:t>
      </w:r>
      <w:proofErr w:type="spellEnd"/>
      <w:r w:rsidRPr="00941FF2">
        <w:rPr>
          <w:rFonts w:ascii="Arial" w:eastAsia="Arial" w:hAnsi="Arial" w:cs="Arial"/>
          <w:color w:val="000000"/>
          <w:highlight w:val="yellow"/>
        </w:rPr>
        <w:t>, в котором</w:t>
      </w:r>
    </w:p>
    <w:p w14:paraId="12E9D435" w14:textId="77777777" w:rsidR="00F954B2" w:rsidRPr="00941FF2" w:rsidRDefault="00F954B2" w:rsidP="00F954B2">
      <w:pPr>
        <w:pStyle w:val="a3"/>
        <w:ind w:left="567" w:hanging="567"/>
        <w:jc w:val="both"/>
        <w:rPr>
          <w:rFonts w:ascii="Courier New" w:eastAsia="Courier New" w:hAnsi="Courier New" w:cs="Courier New"/>
          <w:sz w:val="28"/>
          <w:szCs w:val="28"/>
          <w:highlight w:val="yellow"/>
        </w:rPr>
      </w:pPr>
      <w:r w:rsidRPr="00941FF2">
        <w:rPr>
          <w:rFonts w:ascii="Arial" w:eastAsia="Arial" w:hAnsi="Arial" w:cs="Arial"/>
          <w:color w:val="000000"/>
          <w:highlight w:val="yellow"/>
        </w:rPr>
        <w:t>В красной рамке:</w:t>
      </w:r>
    </w:p>
    <w:p w14:paraId="2F7EBB50" w14:textId="77777777" w:rsidR="00F954B2" w:rsidRPr="00941FF2" w:rsidRDefault="00F954B2" w:rsidP="00F954B2">
      <w:pPr>
        <w:widowControl w:val="0"/>
        <w:pBdr>
          <w:top w:val="nil"/>
          <w:left w:val="nil"/>
          <w:bottom w:val="nil"/>
          <w:right w:val="nil"/>
          <w:between w:val="nil"/>
        </w:pBdr>
        <w:rPr>
          <w:color w:val="000000"/>
          <w:highlight w:val="yellow"/>
        </w:rPr>
      </w:pPr>
      <w:r w:rsidRPr="00941FF2">
        <w:rPr>
          <w:rFonts w:ascii="Arial" w:eastAsia="Arial" w:hAnsi="Arial" w:cs="Arial"/>
          <w:color w:val="000000"/>
          <w:highlight w:val="yellow"/>
        </w:rPr>
        <w:t>1) Просто создаем параметры для сохранения</w:t>
      </w:r>
    </w:p>
    <w:p w14:paraId="2BE4BF89" w14:textId="77777777" w:rsidR="00F954B2" w:rsidRPr="00941FF2" w:rsidRDefault="00F954B2" w:rsidP="00F954B2">
      <w:pPr>
        <w:widowControl w:val="0"/>
        <w:pBdr>
          <w:top w:val="nil"/>
          <w:left w:val="nil"/>
          <w:bottom w:val="nil"/>
          <w:right w:val="nil"/>
          <w:between w:val="nil"/>
        </w:pBdr>
        <w:rPr>
          <w:color w:val="000000"/>
          <w:highlight w:val="yellow"/>
        </w:rPr>
      </w:pPr>
      <w:r w:rsidRPr="00941FF2">
        <w:rPr>
          <w:rFonts w:ascii="Arial" w:eastAsia="Arial" w:hAnsi="Arial" w:cs="Arial"/>
          <w:color w:val="000000"/>
          <w:highlight w:val="yellow"/>
        </w:rPr>
        <w:t xml:space="preserve">2) Устанавливаем соединение с </w:t>
      </w:r>
      <w:proofErr w:type="spellStart"/>
      <w:r w:rsidRPr="00941FF2">
        <w:rPr>
          <w:rFonts w:ascii="Arial" w:eastAsia="Arial" w:hAnsi="Arial" w:cs="Arial"/>
          <w:color w:val="000000"/>
          <w:highlight w:val="yellow"/>
        </w:rPr>
        <w:t>EventStore</w:t>
      </w:r>
      <w:proofErr w:type="spellEnd"/>
      <w:r w:rsidRPr="00941FF2">
        <w:rPr>
          <w:rFonts w:ascii="Arial" w:eastAsia="Arial" w:hAnsi="Arial" w:cs="Arial"/>
          <w:color w:val="000000"/>
          <w:highlight w:val="yellow"/>
        </w:rPr>
        <w:t xml:space="preserve">, могут </w:t>
      </w:r>
      <w:proofErr w:type="spellStart"/>
      <w:r w:rsidRPr="00941FF2">
        <w:rPr>
          <w:rFonts w:ascii="Arial" w:eastAsia="Arial" w:hAnsi="Arial" w:cs="Arial"/>
          <w:color w:val="000000"/>
          <w:highlight w:val="yellow"/>
        </w:rPr>
        <w:t>использоватся</w:t>
      </w:r>
      <w:proofErr w:type="spellEnd"/>
      <w:r w:rsidRPr="00941FF2">
        <w:rPr>
          <w:rFonts w:ascii="Arial" w:eastAsia="Arial" w:hAnsi="Arial" w:cs="Arial"/>
          <w:color w:val="000000"/>
          <w:highlight w:val="yellow"/>
        </w:rPr>
        <w:t xml:space="preserve"> разные протоколы, в данном случае </w:t>
      </w:r>
      <w:proofErr w:type="spellStart"/>
      <w:r w:rsidRPr="00941FF2">
        <w:rPr>
          <w:rFonts w:ascii="Arial" w:eastAsia="Arial" w:hAnsi="Arial" w:cs="Arial"/>
          <w:color w:val="000000"/>
          <w:highlight w:val="yellow"/>
        </w:rPr>
        <w:t>tcp</w:t>
      </w:r>
      <w:proofErr w:type="spellEnd"/>
      <w:r w:rsidRPr="00941FF2">
        <w:rPr>
          <w:rFonts w:ascii="Arial" w:eastAsia="Arial" w:hAnsi="Arial" w:cs="Arial"/>
          <w:color w:val="000000"/>
          <w:highlight w:val="yellow"/>
        </w:rPr>
        <w:t xml:space="preserve">. Можно </w:t>
      </w:r>
      <w:proofErr w:type="spellStart"/>
      <w:r w:rsidRPr="00941FF2">
        <w:rPr>
          <w:rFonts w:ascii="Arial" w:eastAsia="Arial" w:hAnsi="Arial" w:cs="Arial"/>
          <w:color w:val="000000"/>
          <w:highlight w:val="yellow"/>
        </w:rPr>
        <w:t>http</w:t>
      </w:r>
      <w:proofErr w:type="spellEnd"/>
      <w:r w:rsidRPr="00941FF2">
        <w:rPr>
          <w:rFonts w:ascii="Arial" w:eastAsia="Arial" w:hAnsi="Arial" w:cs="Arial"/>
          <w:color w:val="000000"/>
          <w:highlight w:val="yellow"/>
        </w:rPr>
        <w:t xml:space="preserve">, </w:t>
      </w:r>
      <w:proofErr w:type="spellStart"/>
      <w:proofErr w:type="gramStart"/>
      <w:r w:rsidRPr="00941FF2">
        <w:rPr>
          <w:rFonts w:ascii="Arial" w:eastAsia="Arial" w:hAnsi="Arial" w:cs="Arial"/>
          <w:color w:val="000000"/>
          <w:highlight w:val="yellow"/>
        </w:rPr>
        <w:t>admin:changeit</w:t>
      </w:r>
      <w:proofErr w:type="spellEnd"/>
      <w:proofErr w:type="gramEnd"/>
      <w:r w:rsidRPr="00941FF2">
        <w:rPr>
          <w:rFonts w:ascii="Arial" w:eastAsia="Arial" w:hAnsi="Arial" w:cs="Arial"/>
          <w:color w:val="000000"/>
          <w:highlight w:val="yellow"/>
        </w:rPr>
        <w:t xml:space="preserve"> - логин и пароль от </w:t>
      </w:r>
      <w:proofErr w:type="spellStart"/>
      <w:r w:rsidRPr="00941FF2">
        <w:rPr>
          <w:rFonts w:ascii="Arial" w:eastAsia="Arial" w:hAnsi="Arial" w:cs="Arial"/>
          <w:color w:val="000000"/>
          <w:highlight w:val="yellow"/>
        </w:rPr>
        <w:t>eventstore</w:t>
      </w:r>
      <w:proofErr w:type="spellEnd"/>
      <w:r w:rsidRPr="00941FF2">
        <w:rPr>
          <w:rFonts w:ascii="Arial" w:eastAsia="Arial" w:hAnsi="Arial" w:cs="Arial"/>
          <w:color w:val="000000"/>
          <w:highlight w:val="yellow"/>
        </w:rPr>
        <w:t xml:space="preserve"> стандартные.</w:t>
      </w:r>
    </w:p>
    <w:p w14:paraId="0194AB96" w14:textId="77777777" w:rsidR="00F954B2" w:rsidRPr="00941FF2" w:rsidRDefault="00F954B2" w:rsidP="00F954B2">
      <w:pPr>
        <w:widowControl w:val="0"/>
        <w:pBdr>
          <w:top w:val="nil"/>
          <w:left w:val="nil"/>
          <w:bottom w:val="nil"/>
          <w:right w:val="nil"/>
          <w:between w:val="nil"/>
        </w:pBdr>
        <w:rPr>
          <w:color w:val="000000"/>
          <w:highlight w:val="yellow"/>
        </w:rPr>
      </w:pPr>
      <w:r w:rsidRPr="00941FF2">
        <w:rPr>
          <w:rFonts w:ascii="Arial" w:eastAsia="Arial" w:hAnsi="Arial" w:cs="Arial"/>
          <w:color w:val="000000"/>
          <w:highlight w:val="yellow"/>
        </w:rPr>
        <w:t>3)Устанавливаем соединение</w:t>
      </w:r>
    </w:p>
    <w:p w14:paraId="3F87518A" w14:textId="77777777" w:rsidR="00F954B2" w:rsidRPr="00941FF2" w:rsidRDefault="00F954B2" w:rsidP="00F954B2">
      <w:pPr>
        <w:widowControl w:val="0"/>
        <w:pBdr>
          <w:top w:val="nil"/>
          <w:left w:val="nil"/>
          <w:bottom w:val="nil"/>
          <w:right w:val="nil"/>
          <w:between w:val="nil"/>
        </w:pBdr>
        <w:rPr>
          <w:color w:val="000000"/>
          <w:highlight w:val="yellow"/>
        </w:rPr>
      </w:pPr>
      <w:r w:rsidRPr="00941FF2">
        <w:rPr>
          <w:rFonts w:ascii="Arial" w:eastAsia="Arial" w:hAnsi="Arial" w:cs="Arial"/>
          <w:color w:val="000000"/>
          <w:highlight w:val="yellow"/>
        </w:rPr>
        <w:t xml:space="preserve">4) Создаем новый ивент и заполняем </w:t>
      </w:r>
      <w:proofErr w:type="gramStart"/>
      <w:r w:rsidRPr="00941FF2">
        <w:rPr>
          <w:rFonts w:ascii="Arial" w:eastAsia="Arial" w:hAnsi="Arial" w:cs="Arial"/>
          <w:color w:val="000000"/>
          <w:highlight w:val="yellow"/>
        </w:rPr>
        <w:t>инфой(</w:t>
      </w:r>
      <w:proofErr w:type="spellStart"/>
      <w:proofErr w:type="gramEnd"/>
      <w:r w:rsidRPr="00941FF2">
        <w:rPr>
          <w:rFonts w:ascii="Arial" w:eastAsia="Arial" w:hAnsi="Arial" w:cs="Arial"/>
          <w:color w:val="000000"/>
          <w:highlight w:val="yellow"/>
        </w:rPr>
        <w:t>id,eventtype</w:t>
      </w:r>
      <w:proofErr w:type="spellEnd"/>
      <w:r w:rsidRPr="00941FF2">
        <w:rPr>
          <w:rFonts w:ascii="Arial" w:eastAsia="Arial" w:hAnsi="Arial" w:cs="Arial"/>
          <w:color w:val="000000"/>
          <w:highlight w:val="yellow"/>
        </w:rPr>
        <w:t xml:space="preserve">-любое имя, отправлять </w:t>
      </w:r>
      <w:proofErr w:type="spellStart"/>
      <w:r w:rsidRPr="00941FF2">
        <w:rPr>
          <w:rFonts w:ascii="Arial" w:eastAsia="Arial" w:hAnsi="Arial" w:cs="Arial"/>
          <w:color w:val="000000"/>
          <w:highlight w:val="yellow"/>
        </w:rPr>
        <w:t>джсоном-true</w:t>
      </w:r>
      <w:proofErr w:type="spellEnd"/>
      <w:r w:rsidRPr="00941FF2">
        <w:rPr>
          <w:rFonts w:ascii="Arial" w:eastAsia="Arial" w:hAnsi="Arial" w:cs="Arial"/>
          <w:color w:val="000000"/>
          <w:highlight w:val="yellow"/>
        </w:rPr>
        <w:t>, какая-то информация )</w:t>
      </w:r>
    </w:p>
    <w:p w14:paraId="454FEFE1" w14:textId="5F057E5C" w:rsidR="00F954B2" w:rsidRDefault="00F954B2" w:rsidP="00F954B2">
      <w:pPr>
        <w:widowControl w:val="0"/>
        <w:pBdr>
          <w:top w:val="nil"/>
          <w:left w:val="nil"/>
          <w:bottom w:val="nil"/>
          <w:right w:val="nil"/>
          <w:between w:val="nil"/>
        </w:pBdr>
        <w:rPr>
          <w:rFonts w:ascii="Arial" w:eastAsia="Arial" w:hAnsi="Arial" w:cs="Arial"/>
          <w:color w:val="000000"/>
        </w:rPr>
      </w:pPr>
      <w:r w:rsidRPr="00941FF2">
        <w:rPr>
          <w:rFonts w:ascii="Arial" w:eastAsia="Arial" w:hAnsi="Arial" w:cs="Arial"/>
          <w:color w:val="000000"/>
          <w:highlight w:val="yellow"/>
        </w:rPr>
        <w:t>5) Отправляем и закрываем соединение</w:t>
      </w:r>
    </w:p>
    <w:p w14:paraId="70CD84AF" w14:textId="176811AE" w:rsidR="009C5006" w:rsidRDefault="009C5006" w:rsidP="00F954B2">
      <w:pPr>
        <w:widowControl w:val="0"/>
        <w:pBdr>
          <w:top w:val="nil"/>
          <w:left w:val="nil"/>
          <w:bottom w:val="nil"/>
          <w:right w:val="nil"/>
          <w:between w:val="nil"/>
        </w:pBdr>
        <w:rPr>
          <w:rFonts w:ascii="Arial" w:eastAsia="Arial" w:hAnsi="Arial" w:cs="Arial"/>
          <w:color w:val="000000"/>
        </w:rPr>
      </w:pPr>
    </w:p>
    <w:p w14:paraId="21C04C20" w14:textId="77777777" w:rsidR="009C5006" w:rsidRPr="009C5006" w:rsidRDefault="009C5006" w:rsidP="009C5006">
      <w:pPr>
        <w:widowControl w:val="0"/>
        <w:autoSpaceDE w:val="0"/>
        <w:autoSpaceDN w:val="0"/>
        <w:adjustRightInd w:val="0"/>
        <w:jc w:val="both"/>
        <w:rPr>
          <w:rFonts w:ascii="Times New Roman" w:hAnsi="Times New Roman" w:cs="Times New Roman"/>
          <w:b/>
          <w:bCs/>
          <w:i/>
          <w:iCs/>
          <w:color w:val="212121"/>
          <w:sz w:val="36"/>
          <w:szCs w:val="36"/>
          <w:u w:val="single"/>
          <w:shd w:val="clear" w:color="auto" w:fill="FFFFFF"/>
        </w:rPr>
      </w:pPr>
      <w:r w:rsidRPr="009C5006">
        <w:rPr>
          <w:rFonts w:ascii="Times New Roman" w:hAnsi="Times New Roman" w:cs="Times New Roman"/>
          <w:b/>
          <w:bCs/>
          <w:i/>
          <w:iCs/>
          <w:color w:val="212121"/>
          <w:sz w:val="36"/>
          <w:szCs w:val="36"/>
          <w:u w:val="single"/>
          <w:shd w:val="clear" w:color="auto" w:fill="FFFFFF"/>
        </w:rPr>
        <w:t xml:space="preserve">По словам </w:t>
      </w:r>
      <w:proofErr w:type="spellStart"/>
      <w:r w:rsidRPr="009C5006">
        <w:rPr>
          <w:rFonts w:ascii="Times New Roman" w:hAnsi="Times New Roman" w:cs="Times New Roman"/>
          <w:b/>
          <w:bCs/>
          <w:i/>
          <w:iCs/>
          <w:color w:val="212121"/>
          <w:sz w:val="36"/>
          <w:szCs w:val="36"/>
          <w:u w:val="single"/>
          <w:shd w:val="clear" w:color="auto" w:fill="FFFFFF"/>
        </w:rPr>
        <w:t>смелова</w:t>
      </w:r>
      <w:proofErr w:type="spellEnd"/>
      <w:r w:rsidRPr="009C5006">
        <w:rPr>
          <w:rFonts w:ascii="Times New Roman" w:hAnsi="Times New Roman" w:cs="Times New Roman"/>
          <w:b/>
          <w:bCs/>
          <w:i/>
          <w:iCs/>
          <w:color w:val="212121"/>
          <w:sz w:val="36"/>
          <w:szCs w:val="36"/>
          <w:u w:val="single"/>
          <w:shd w:val="clear" w:color="auto" w:fill="FFFFFF"/>
        </w:rPr>
        <w:t>:</w:t>
      </w:r>
    </w:p>
    <w:p w14:paraId="0E7B0D77" w14:textId="0BFF5091" w:rsidR="009C5006" w:rsidRPr="009C5006" w:rsidRDefault="009C5006" w:rsidP="009C5006">
      <w:pPr>
        <w:rPr>
          <w:sz w:val="28"/>
          <w:szCs w:val="28"/>
        </w:rPr>
      </w:pPr>
      <w:r w:rsidRPr="009C5006">
        <w:rPr>
          <w:sz w:val="28"/>
          <w:szCs w:val="28"/>
        </w:rPr>
        <w:t xml:space="preserve">Это подход(!) Который применяется чаще всего в </w:t>
      </w:r>
      <w:proofErr w:type="spellStart"/>
      <w:r w:rsidRPr="009C5006">
        <w:rPr>
          <w:sz w:val="28"/>
          <w:szCs w:val="28"/>
        </w:rPr>
        <w:t>соа</w:t>
      </w:r>
      <w:proofErr w:type="spellEnd"/>
      <w:r w:rsidRPr="009C5006">
        <w:rPr>
          <w:sz w:val="28"/>
          <w:szCs w:val="28"/>
        </w:rPr>
        <w:t>-приложениях</w:t>
      </w:r>
      <w:r w:rsidRPr="009C5006">
        <w:rPr>
          <w:sz w:val="28"/>
          <w:szCs w:val="28"/>
        </w:rPr>
        <w:br/>
        <w:t xml:space="preserve">И чаще ещё в </w:t>
      </w:r>
      <w:proofErr w:type="spellStart"/>
      <w:r w:rsidRPr="009C5006">
        <w:rPr>
          <w:sz w:val="28"/>
          <w:szCs w:val="28"/>
        </w:rPr>
        <w:t>микросервисах</w:t>
      </w:r>
      <w:proofErr w:type="spellEnd"/>
      <w:r w:rsidRPr="009C5006">
        <w:rPr>
          <w:sz w:val="28"/>
          <w:szCs w:val="28"/>
        </w:rPr>
        <w:br/>
        <w:t xml:space="preserve">Когда запоминается в </w:t>
      </w:r>
      <w:proofErr w:type="spellStart"/>
      <w:r w:rsidRPr="009C5006">
        <w:rPr>
          <w:sz w:val="28"/>
          <w:szCs w:val="28"/>
        </w:rPr>
        <w:t>бд</w:t>
      </w:r>
      <w:proofErr w:type="spellEnd"/>
      <w:r w:rsidRPr="009C5006">
        <w:rPr>
          <w:sz w:val="28"/>
          <w:szCs w:val="28"/>
        </w:rPr>
        <w:t xml:space="preserve">- </w:t>
      </w:r>
      <w:proofErr w:type="spellStart"/>
      <w:r w:rsidRPr="009C5006">
        <w:rPr>
          <w:sz w:val="28"/>
          <w:szCs w:val="28"/>
        </w:rPr>
        <w:t>ивентсторинг</w:t>
      </w:r>
      <w:proofErr w:type="spellEnd"/>
      <w:r w:rsidRPr="009C5006">
        <w:rPr>
          <w:sz w:val="28"/>
          <w:szCs w:val="28"/>
        </w:rPr>
        <w:t xml:space="preserve"> не изменение, а само событие</w:t>
      </w:r>
    </w:p>
    <w:p w14:paraId="23EE8B5E" w14:textId="77777777" w:rsidR="009C5006" w:rsidRPr="009C5006" w:rsidRDefault="009C5006" w:rsidP="009C5006">
      <w:pPr>
        <w:rPr>
          <w:sz w:val="28"/>
          <w:szCs w:val="28"/>
        </w:rPr>
      </w:pPr>
      <w:r w:rsidRPr="009C5006">
        <w:rPr>
          <w:sz w:val="28"/>
          <w:szCs w:val="28"/>
        </w:rPr>
        <w:t xml:space="preserve">Когда запоминается в </w:t>
      </w:r>
      <w:proofErr w:type="spellStart"/>
      <w:r w:rsidRPr="009C5006">
        <w:rPr>
          <w:sz w:val="28"/>
          <w:szCs w:val="28"/>
        </w:rPr>
        <w:t>бд</w:t>
      </w:r>
      <w:proofErr w:type="spellEnd"/>
      <w:r w:rsidRPr="009C5006">
        <w:rPr>
          <w:sz w:val="28"/>
          <w:szCs w:val="28"/>
        </w:rPr>
        <w:t>- ..</w:t>
      </w:r>
      <w:r w:rsidRPr="009C5006">
        <w:rPr>
          <w:sz w:val="28"/>
          <w:szCs w:val="28"/>
        </w:rPr>
        <w:br/>
        <w:t xml:space="preserve">Есть </w:t>
      </w:r>
      <w:proofErr w:type="spellStart"/>
      <w:r w:rsidRPr="009C5006">
        <w:rPr>
          <w:sz w:val="28"/>
          <w:szCs w:val="28"/>
        </w:rPr>
        <w:t>спецбд</w:t>
      </w:r>
      <w:proofErr w:type="spellEnd"/>
      <w:r w:rsidRPr="009C5006">
        <w:rPr>
          <w:sz w:val="28"/>
          <w:szCs w:val="28"/>
        </w:rPr>
        <w:t xml:space="preserve"> для этого, в которых запоминается н </w:t>
      </w:r>
      <w:proofErr w:type="spellStart"/>
      <w:r w:rsidRPr="009C5006">
        <w:rPr>
          <w:sz w:val="28"/>
          <w:szCs w:val="28"/>
        </w:rPr>
        <w:t>еизменение</w:t>
      </w:r>
      <w:proofErr w:type="spellEnd"/>
      <w:r w:rsidRPr="009C5006">
        <w:rPr>
          <w:sz w:val="28"/>
          <w:szCs w:val="28"/>
        </w:rPr>
        <w:t xml:space="preserve"> данных в </w:t>
      </w:r>
      <w:proofErr w:type="spellStart"/>
      <w:r w:rsidRPr="009C5006">
        <w:rPr>
          <w:sz w:val="28"/>
          <w:szCs w:val="28"/>
        </w:rPr>
        <w:t>бд</w:t>
      </w:r>
      <w:proofErr w:type="spellEnd"/>
      <w:r w:rsidRPr="009C5006">
        <w:rPr>
          <w:sz w:val="28"/>
          <w:szCs w:val="28"/>
        </w:rPr>
        <w:t>, а само событие</w:t>
      </w:r>
      <w:r w:rsidRPr="009C5006">
        <w:rPr>
          <w:sz w:val="28"/>
          <w:szCs w:val="28"/>
        </w:rPr>
        <w:br/>
        <w:t xml:space="preserve">Происходит серверное </w:t>
      </w:r>
      <w:proofErr w:type="spellStart"/>
      <w:r w:rsidRPr="009C5006">
        <w:rPr>
          <w:sz w:val="28"/>
          <w:szCs w:val="28"/>
        </w:rPr>
        <w:t>событие,оно</w:t>
      </w:r>
      <w:proofErr w:type="spellEnd"/>
      <w:r w:rsidRPr="009C5006">
        <w:rPr>
          <w:sz w:val="28"/>
          <w:szCs w:val="28"/>
        </w:rPr>
        <w:t xml:space="preserve"> фиксируется и потом уже в Асинхронном режиме это серверное событие преобразовывается в запрос к </w:t>
      </w:r>
      <w:proofErr w:type="spellStart"/>
      <w:r w:rsidRPr="009C5006">
        <w:rPr>
          <w:sz w:val="28"/>
          <w:szCs w:val="28"/>
        </w:rPr>
        <w:t>бд</w:t>
      </w:r>
      <w:proofErr w:type="spellEnd"/>
      <w:r w:rsidRPr="009C5006">
        <w:rPr>
          <w:sz w:val="28"/>
          <w:szCs w:val="28"/>
        </w:rPr>
        <w:t xml:space="preserve"> и проводится изменение в этой </w:t>
      </w:r>
      <w:proofErr w:type="spellStart"/>
      <w:r w:rsidRPr="009C5006">
        <w:rPr>
          <w:sz w:val="28"/>
          <w:szCs w:val="28"/>
        </w:rPr>
        <w:t>бд</w:t>
      </w:r>
      <w:proofErr w:type="spellEnd"/>
      <w:r w:rsidRPr="009C5006">
        <w:rPr>
          <w:sz w:val="28"/>
          <w:szCs w:val="28"/>
        </w:rPr>
        <w:br/>
        <w:t xml:space="preserve">Есть 2 </w:t>
      </w:r>
      <w:proofErr w:type="spellStart"/>
      <w:r w:rsidRPr="009C5006">
        <w:rPr>
          <w:sz w:val="28"/>
          <w:szCs w:val="28"/>
        </w:rPr>
        <w:t>бд</w:t>
      </w:r>
      <w:proofErr w:type="spellEnd"/>
      <w:r w:rsidRPr="009C5006">
        <w:rPr>
          <w:sz w:val="28"/>
          <w:szCs w:val="28"/>
        </w:rPr>
        <w:t>; одна запоминает события, а другая только для чтения</w:t>
      </w:r>
      <w:r w:rsidRPr="009C5006">
        <w:rPr>
          <w:sz w:val="28"/>
          <w:szCs w:val="28"/>
        </w:rPr>
        <w:br/>
        <w:t>Это и есть этот подход</w:t>
      </w:r>
    </w:p>
    <w:p w14:paraId="5CC29527" w14:textId="77777777" w:rsidR="009C5006" w:rsidRDefault="009C5006" w:rsidP="00F954B2">
      <w:pPr>
        <w:widowControl w:val="0"/>
        <w:pBdr>
          <w:top w:val="nil"/>
          <w:left w:val="nil"/>
          <w:bottom w:val="nil"/>
          <w:right w:val="nil"/>
          <w:between w:val="nil"/>
        </w:pBdr>
        <w:rPr>
          <w:color w:val="000000"/>
        </w:rPr>
      </w:pPr>
    </w:p>
    <w:p w14:paraId="03BAF5C3" w14:textId="77777777" w:rsidR="00FA32FB" w:rsidRDefault="00FA32FB" w:rsidP="00E761D0">
      <w:pPr>
        <w:widowControl w:val="0"/>
        <w:autoSpaceDE w:val="0"/>
        <w:autoSpaceDN w:val="0"/>
        <w:adjustRightInd w:val="0"/>
        <w:jc w:val="both"/>
        <w:rPr>
          <w:rFonts w:ascii="Times New Roman" w:hAnsi="Times New Roman" w:cs="Times New Roman"/>
          <w:color w:val="000000"/>
          <w:sz w:val="28"/>
          <w:szCs w:val="28"/>
        </w:rPr>
      </w:pPr>
    </w:p>
    <w:p w14:paraId="7097C0D6" w14:textId="77777777" w:rsidR="00FA32FB" w:rsidRDefault="00FA32FB">
      <w:pPr>
        <w:spacing w:after="200" w:line="276" w:lineRule="auto"/>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3E964266" w14:textId="77777777" w:rsidR="00952EB9" w:rsidRDefault="00952EB9" w:rsidP="00952EB9">
      <w:pPr>
        <w:widowControl w:val="0"/>
        <w:autoSpaceDE w:val="0"/>
        <w:autoSpaceDN w:val="0"/>
        <w:adjustRightInd w:val="0"/>
        <w:jc w:val="both"/>
        <w:rPr>
          <w:rFonts w:ascii="Times New Roman" w:hAnsi="Times New Roman" w:cs="Times New Roman"/>
          <w:color w:val="000000"/>
          <w:sz w:val="28"/>
          <w:szCs w:val="28"/>
        </w:rPr>
      </w:pPr>
    </w:p>
    <w:p w14:paraId="57CB932E" w14:textId="37DA3B21" w:rsidR="00617652" w:rsidRDefault="00617652" w:rsidP="00952EB9">
      <w:pPr>
        <w:widowControl w:val="0"/>
        <w:autoSpaceDE w:val="0"/>
        <w:autoSpaceDN w:val="0"/>
        <w:adjustRightInd w:val="0"/>
        <w:jc w:val="both"/>
        <w:rPr>
          <w:rFonts w:ascii="Times New Roman" w:hAnsi="Times New Roman" w:cs="Times New Roman"/>
          <w:color w:val="000000"/>
          <w:sz w:val="28"/>
          <w:szCs w:val="28"/>
        </w:rPr>
      </w:pPr>
    </w:p>
    <w:p w14:paraId="4A1B3EA6" w14:textId="123F4218" w:rsidR="00617652" w:rsidRDefault="00617652" w:rsidP="00952EB9">
      <w:pPr>
        <w:widowControl w:val="0"/>
        <w:autoSpaceDE w:val="0"/>
        <w:autoSpaceDN w:val="0"/>
        <w:adjustRightInd w:val="0"/>
        <w:jc w:val="both"/>
        <w:rPr>
          <w:rFonts w:ascii="Times New Roman" w:hAnsi="Times New Roman" w:cs="Times New Roman"/>
          <w:color w:val="000000"/>
          <w:sz w:val="28"/>
          <w:szCs w:val="28"/>
        </w:rPr>
      </w:pPr>
    </w:p>
    <w:p w14:paraId="63C0632D" w14:textId="388294B5" w:rsidR="00617652" w:rsidRPr="00FA32FB" w:rsidRDefault="00617652" w:rsidP="00617652">
      <w:pPr>
        <w:spacing w:line="276" w:lineRule="auto"/>
        <w:jc w:val="both"/>
        <w:rPr>
          <w:rFonts w:ascii="Courier New" w:eastAsia="Calibri" w:hAnsi="Courier New" w:cs="Courier New"/>
          <w:b/>
          <w:sz w:val="32"/>
          <w:szCs w:val="32"/>
        </w:rPr>
      </w:pPr>
      <w:r w:rsidRPr="00FA32FB">
        <w:rPr>
          <w:rFonts w:ascii="Courier New" w:eastAsia="Calibri" w:hAnsi="Courier New" w:cs="Courier New"/>
          <w:b/>
          <w:sz w:val="32"/>
          <w:szCs w:val="32"/>
        </w:rPr>
        <w:t>13.Docker</w:t>
      </w:r>
      <w:r w:rsidRPr="00FA32FB">
        <w:rPr>
          <w:rFonts w:ascii="Courier New" w:eastAsia="Calibri" w:hAnsi="Courier New" w:cs="Courier New"/>
          <w:sz w:val="32"/>
          <w:szCs w:val="32"/>
        </w:rPr>
        <w:t>: назначение, архитектура, основные команды</w:t>
      </w:r>
    </w:p>
    <w:p w14:paraId="68C9BBCB" w14:textId="6036185A" w:rsidR="00CD51E3" w:rsidRDefault="009C5006" w:rsidP="00617652">
      <w:pPr>
        <w:spacing w:before="240" w:after="240" w:line="276" w:lineRule="auto"/>
        <w:jc w:val="both"/>
        <w:rPr>
          <w:rFonts w:ascii="Times New Roman" w:eastAsia="Calibri" w:hAnsi="Times New Roman" w:cs="Times New Roman"/>
          <w:color w:val="1155CC"/>
          <w:sz w:val="28"/>
          <w:szCs w:val="28"/>
          <w:u w:val="single"/>
        </w:rPr>
      </w:pPr>
      <w:hyperlink r:id="rId102" w:history="1">
        <w:r w:rsidR="00FB723A" w:rsidRPr="000566CE">
          <w:rPr>
            <w:rStyle w:val="a6"/>
            <w:rFonts w:ascii="Times New Roman" w:eastAsia="Calibri" w:hAnsi="Times New Roman" w:cs="Times New Roman"/>
            <w:sz w:val="28"/>
            <w:szCs w:val="28"/>
          </w:rPr>
          <w:t>https://dker.ru/docs/docker-engine/docker-overview/</w:t>
        </w:r>
      </w:hyperlink>
    </w:p>
    <w:p w14:paraId="08EAF003" w14:textId="04255669" w:rsidR="00FB723A" w:rsidRDefault="009C5006" w:rsidP="00617652">
      <w:pPr>
        <w:spacing w:before="240" w:after="240" w:line="276" w:lineRule="auto"/>
        <w:jc w:val="both"/>
        <w:rPr>
          <w:rFonts w:ascii="Times New Roman" w:eastAsia="Calibri" w:hAnsi="Times New Roman" w:cs="Times New Roman"/>
          <w:color w:val="1155CC"/>
          <w:sz w:val="28"/>
          <w:szCs w:val="28"/>
          <w:u w:val="single"/>
        </w:rPr>
      </w:pPr>
      <w:hyperlink r:id="rId103" w:history="1">
        <w:r w:rsidR="00FB723A">
          <w:rPr>
            <w:rStyle w:val="a6"/>
          </w:rPr>
          <w:t xml:space="preserve">Что такое </w:t>
        </w:r>
        <w:proofErr w:type="spellStart"/>
        <w:r w:rsidR="00FB723A">
          <w:rPr>
            <w:rStyle w:val="a6"/>
          </w:rPr>
          <w:t>Docker</w:t>
        </w:r>
        <w:proofErr w:type="spellEnd"/>
        <w:r w:rsidR="00FB723A">
          <w:rPr>
            <w:rStyle w:val="a6"/>
          </w:rPr>
          <w:t xml:space="preserve">: для чего он нужен и где используется - Блог компании </w:t>
        </w:r>
        <w:proofErr w:type="spellStart"/>
        <w:r w:rsidR="00FB723A">
          <w:rPr>
            <w:rStyle w:val="a6"/>
          </w:rPr>
          <w:t>Селектел</w:t>
        </w:r>
        <w:proofErr w:type="spellEnd"/>
        <w:r w:rsidR="00FB723A">
          <w:rPr>
            <w:rStyle w:val="a6"/>
          </w:rPr>
          <w:t xml:space="preserve"> (selectel.ru)</w:t>
        </w:r>
      </w:hyperlink>
    </w:p>
    <w:p w14:paraId="14E0B3D7" w14:textId="77777777" w:rsidR="00617652" w:rsidRPr="006C64E9" w:rsidRDefault="00617652" w:rsidP="00617652">
      <w:pPr>
        <w:spacing w:before="240" w:after="240" w:line="276" w:lineRule="auto"/>
        <w:jc w:val="both"/>
        <w:rPr>
          <w:rFonts w:ascii="Times New Roman" w:eastAsia="Times New Roman" w:hAnsi="Times New Roman" w:cs="Times New Roman"/>
          <w:sz w:val="28"/>
          <w:szCs w:val="28"/>
        </w:rPr>
      </w:pPr>
      <w:proofErr w:type="spellStart"/>
      <w:r w:rsidRPr="006C64E9">
        <w:rPr>
          <w:rFonts w:ascii="Times New Roman" w:eastAsia="Times New Roman" w:hAnsi="Times New Roman" w:cs="Times New Roman"/>
          <w:sz w:val="28"/>
          <w:szCs w:val="28"/>
        </w:rPr>
        <w:t>Docker</w:t>
      </w:r>
      <w:proofErr w:type="spellEnd"/>
      <w:r w:rsidRPr="006C64E9">
        <w:rPr>
          <w:rFonts w:ascii="Times New Roman" w:eastAsia="Times New Roman" w:hAnsi="Times New Roman" w:cs="Times New Roman"/>
          <w:sz w:val="28"/>
          <w:szCs w:val="28"/>
        </w:rPr>
        <w:t xml:space="preserve"> - платформа для разработки, доставки и эксплуатации приложений. Основное назначение – упростить </w:t>
      </w:r>
      <w:commentRangeStart w:id="8"/>
      <w:r w:rsidRPr="006C64E9">
        <w:rPr>
          <w:rFonts w:ascii="Times New Roman" w:eastAsia="Times New Roman" w:hAnsi="Times New Roman" w:cs="Times New Roman"/>
          <w:sz w:val="28"/>
          <w:szCs w:val="28"/>
        </w:rPr>
        <w:t>развертывание</w:t>
      </w:r>
      <w:commentRangeEnd w:id="8"/>
      <w:r>
        <w:rPr>
          <w:rStyle w:val="a8"/>
        </w:rPr>
        <w:commentReference w:id="8"/>
      </w:r>
      <w:r w:rsidRPr="006C64E9">
        <w:rPr>
          <w:rFonts w:ascii="Times New Roman" w:eastAsia="Times New Roman" w:hAnsi="Times New Roman" w:cs="Times New Roman"/>
          <w:sz w:val="28"/>
          <w:szCs w:val="28"/>
        </w:rPr>
        <w:t xml:space="preserve"> приложения.</w:t>
      </w:r>
    </w:p>
    <w:p w14:paraId="0B600697" w14:textId="77777777" w:rsidR="00617652" w:rsidRPr="007A3DB3" w:rsidRDefault="00617652" w:rsidP="00617652">
      <w:pPr>
        <w:jc w:val="both"/>
        <w:rPr>
          <w:rFonts w:ascii="Times New Roman" w:eastAsia="Times New Roman" w:hAnsi="Times New Roman" w:cs="Times New Roman"/>
          <w:sz w:val="28"/>
          <w:szCs w:val="28"/>
          <w:lang w:val="en-US"/>
        </w:rPr>
      </w:pPr>
      <w:r w:rsidRPr="0045336C">
        <w:rPr>
          <w:rFonts w:ascii="Times New Roman" w:eastAsia="Times New Roman" w:hAnsi="Times New Roman" w:cs="Times New Roman"/>
          <w:b/>
          <w:sz w:val="28"/>
          <w:szCs w:val="28"/>
          <w:lang w:val="en-US"/>
        </w:rPr>
        <w:t>Docker</w:t>
      </w:r>
      <w:r w:rsidRPr="007A3DB3">
        <w:rPr>
          <w:rFonts w:ascii="Times New Roman" w:eastAsia="Times New Roman" w:hAnsi="Times New Roman" w:cs="Times New Roman"/>
          <w:sz w:val="28"/>
          <w:szCs w:val="28"/>
          <w:lang w:val="en-US"/>
        </w:rPr>
        <w:t xml:space="preserve"> = </w:t>
      </w:r>
      <w:r w:rsidRPr="0045336C">
        <w:rPr>
          <w:rFonts w:ascii="Times New Roman" w:eastAsia="Times New Roman" w:hAnsi="Times New Roman" w:cs="Times New Roman"/>
          <w:sz w:val="28"/>
          <w:szCs w:val="28"/>
          <w:lang w:val="en-US"/>
        </w:rPr>
        <w:t>Docker</w:t>
      </w:r>
      <w:r w:rsidRPr="007A3DB3">
        <w:rPr>
          <w:rFonts w:ascii="Times New Roman" w:eastAsia="Times New Roman" w:hAnsi="Times New Roman" w:cs="Times New Roman"/>
          <w:sz w:val="28"/>
          <w:szCs w:val="28"/>
          <w:lang w:val="en-US"/>
        </w:rPr>
        <w:t xml:space="preserve"> </w:t>
      </w:r>
      <w:proofErr w:type="gramStart"/>
      <w:r w:rsidRPr="0045336C">
        <w:rPr>
          <w:rFonts w:ascii="Times New Roman" w:eastAsia="Times New Roman" w:hAnsi="Times New Roman" w:cs="Times New Roman"/>
          <w:sz w:val="28"/>
          <w:szCs w:val="28"/>
          <w:lang w:val="en-US"/>
        </w:rPr>
        <w:t>Desktop</w:t>
      </w:r>
      <w:r w:rsidRPr="007A3DB3">
        <w:rPr>
          <w:rFonts w:ascii="Times New Roman" w:eastAsia="Times New Roman" w:hAnsi="Times New Roman" w:cs="Times New Roman"/>
          <w:sz w:val="28"/>
          <w:szCs w:val="28"/>
          <w:lang w:val="en-US"/>
        </w:rPr>
        <w:t>(</w:t>
      </w:r>
      <w:proofErr w:type="gramEnd"/>
      <w:r w:rsidRPr="0045336C">
        <w:rPr>
          <w:rFonts w:ascii="Times New Roman" w:eastAsia="Times New Roman" w:hAnsi="Times New Roman" w:cs="Times New Roman"/>
          <w:sz w:val="28"/>
          <w:szCs w:val="28"/>
          <w:lang w:val="en-US"/>
        </w:rPr>
        <w:t>Engine</w:t>
      </w:r>
      <w:r w:rsidRPr="007A3DB3">
        <w:rPr>
          <w:rFonts w:ascii="Times New Roman" w:eastAsia="Times New Roman" w:hAnsi="Times New Roman" w:cs="Times New Roman"/>
          <w:sz w:val="28"/>
          <w:szCs w:val="28"/>
          <w:lang w:val="en-US"/>
        </w:rPr>
        <w:t xml:space="preserve">) + </w:t>
      </w:r>
      <w:r w:rsidRPr="0045336C">
        <w:rPr>
          <w:rFonts w:ascii="Times New Roman" w:eastAsia="Times New Roman" w:hAnsi="Times New Roman" w:cs="Times New Roman"/>
          <w:sz w:val="28"/>
          <w:szCs w:val="28"/>
          <w:lang w:val="en-US"/>
        </w:rPr>
        <w:t>Docker</w:t>
      </w:r>
      <w:r w:rsidRPr="007A3DB3">
        <w:rPr>
          <w:rFonts w:ascii="Times New Roman" w:eastAsia="Times New Roman" w:hAnsi="Times New Roman" w:cs="Times New Roman"/>
          <w:sz w:val="28"/>
          <w:szCs w:val="28"/>
          <w:lang w:val="en-US"/>
        </w:rPr>
        <w:t xml:space="preserve"> </w:t>
      </w:r>
      <w:r w:rsidRPr="0045336C">
        <w:rPr>
          <w:rFonts w:ascii="Times New Roman" w:eastAsia="Times New Roman" w:hAnsi="Times New Roman" w:cs="Times New Roman"/>
          <w:sz w:val="28"/>
          <w:szCs w:val="28"/>
          <w:lang w:val="en-US"/>
        </w:rPr>
        <w:t>Hub</w:t>
      </w:r>
    </w:p>
    <w:p w14:paraId="7DE98D44" w14:textId="77777777" w:rsidR="00617652" w:rsidRPr="006C64E9" w:rsidRDefault="00617652" w:rsidP="00617652">
      <w:pPr>
        <w:spacing w:line="276" w:lineRule="auto"/>
        <w:jc w:val="both"/>
        <w:rPr>
          <w:rFonts w:ascii="Times New Roman" w:eastAsia="Times New Roman" w:hAnsi="Times New Roman" w:cs="Times New Roman"/>
          <w:sz w:val="28"/>
          <w:szCs w:val="28"/>
        </w:rPr>
      </w:pPr>
      <w:proofErr w:type="spellStart"/>
      <w:r w:rsidRPr="006C64E9">
        <w:rPr>
          <w:rFonts w:ascii="Times New Roman" w:eastAsia="Times New Roman" w:hAnsi="Times New Roman" w:cs="Times New Roman"/>
          <w:b/>
          <w:sz w:val="28"/>
          <w:szCs w:val="28"/>
        </w:rPr>
        <w:t>Docker</w:t>
      </w:r>
      <w:proofErr w:type="spellEnd"/>
      <w:r w:rsidRPr="006C64E9">
        <w:rPr>
          <w:rFonts w:ascii="Times New Roman" w:eastAsia="Times New Roman" w:hAnsi="Times New Roman" w:cs="Times New Roman"/>
          <w:b/>
          <w:sz w:val="28"/>
          <w:szCs w:val="28"/>
        </w:rPr>
        <w:t xml:space="preserve"> </w:t>
      </w:r>
      <w:proofErr w:type="spellStart"/>
      <w:r w:rsidRPr="006C64E9">
        <w:rPr>
          <w:rFonts w:ascii="Times New Roman" w:eastAsia="Times New Roman" w:hAnsi="Times New Roman" w:cs="Times New Roman"/>
          <w:b/>
          <w:sz w:val="28"/>
          <w:szCs w:val="28"/>
        </w:rPr>
        <w:t>Hub</w:t>
      </w:r>
      <w:proofErr w:type="spellEnd"/>
      <w:r w:rsidRPr="006C64E9">
        <w:rPr>
          <w:rFonts w:ascii="Times New Roman" w:eastAsia="Times New Roman" w:hAnsi="Times New Roman" w:cs="Times New Roman"/>
          <w:sz w:val="28"/>
          <w:szCs w:val="28"/>
        </w:rPr>
        <w:t xml:space="preserve"> – облачный сервис для распространения </w:t>
      </w:r>
      <w:r w:rsidRPr="006C64E9">
        <w:rPr>
          <w:rFonts w:ascii="Times New Roman" w:eastAsia="Times New Roman" w:hAnsi="Times New Roman" w:cs="Times New Roman"/>
          <w:b/>
          <w:sz w:val="28"/>
          <w:szCs w:val="28"/>
        </w:rPr>
        <w:t>контейнеров</w:t>
      </w:r>
      <w:r w:rsidRPr="006C64E9">
        <w:rPr>
          <w:rFonts w:ascii="Times New Roman" w:eastAsia="Times New Roman" w:hAnsi="Times New Roman" w:cs="Times New Roman"/>
          <w:sz w:val="28"/>
          <w:szCs w:val="28"/>
        </w:rPr>
        <w:t>.</w:t>
      </w:r>
    </w:p>
    <w:p w14:paraId="03DD75AC" w14:textId="29EB337F" w:rsidR="00617652" w:rsidRDefault="00617652" w:rsidP="00617652">
      <w:pPr>
        <w:spacing w:line="276" w:lineRule="auto"/>
        <w:jc w:val="both"/>
        <w:rPr>
          <w:rFonts w:ascii="Times New Roman" w:eastAsia="Times New Roman" w:hAnsi="Times New Roman" w:cs="Times New Roman"/>
          <w:sz w:val="28"/>
          <w:szCs w:val="28"/>
        </w:rPr>
      </w:pPr>
      <w:proofErr w:type="spellStart"/>
      <w:r w:rsidRPr="006C64E9">
        <w:rPr>
          <w:rFonts w:ascii="Times New Roman" w:eastAsia="Times New Roman" w:hAnsi="Times New Roman" w:cs="Times New Roman"/>
          <w:b/>
          <w:sz w:val="28"/>
          <w:szCs w:val="28"/>
        </w:rPr>
        <w:t>Docker</w:t>
      </w:r>
      <w:proofErr w:type="spellEnd"/>
      <w:r w:rsidRPr="006C64E9">
        <w:rPr>
          <w:rFonts w:ascii="Times New Roman" w:eastAsia="Times New Roman" w:hAnsi="Times New Roman" w:cs="Times New Roman"/>
          <w:b/>
          <w:sz w:val="28"/>
          <w:szCs w:val="28"/>
        </w:rPr>
        <w:t xml:space="preserve"> Engine </w:t>
      </w:r>
      <w:r w:rsidRPr="006C64E9">
        <w:rPr>
          <w:rFonts w:ascii="Times New Roman" w:eastAsia="Times New Roman" w:hAnsi="Times New Roman" w:cs="Times New Roman"/>
          <w:sz w:val="28"/>
          <w:szCs w:val="28"/>
        </w:rPr>
        <w:t xml:space="preserve">– механизм (сервис и приложение) для создания и функционирования </w:t>
      </w:r>
      <w:r w:rsidRPr="006C64E9">
        <w:rPr>
          <w:rFonts w:ascii="Times New Roman" w:eastAsia="Times New Roman" w:hAnsi="Times New Roman" w:cs="Times New Roman"/>
          <w:b/>
          <w:sz w:val="28"/>
          <w:szCs w:val="28"/>
        </w:rPr>
        <w:t>контейнеров</w:t>
      </w:r>
      <w:r w:rsidRPr="006C64E9">
        <w:rPr>
          <w:rFonts w:ascii="Times New Roman" w:eastAsia="Times New Roman" w:hAnsi="Times New Roman" w:cs="Times New Roman"/>
          <w:sz w:val="28"/>
          <w:szCs w:val="28"/>
        </w:rPr>
        <w:t>.</w:t>
      </w:r>
    </w:p>
    <w:p w14:paraId="3F236441" w14:textId="4BC9F8A4" w:rsidR="00CD51E3" w:rsidRDefault="00CD51E3" w:rsidP="00617652">
      <w:pPr>
        <w:spacing w:line="276" w:lineRule="auto"/>
        <w:jc w:val="both"/>
        <w:rPr>
          <w:rFonts w:ascii="Times New Roman" w:eastAsia="Times New Roman" w:hAnsi="Times New Roman" w:cs="Times New Roman"/>
          <w:sz w:val="28"/>
          <w:szCs w:val="28"/>
        </w:rPr>
      </w:pPr>
    </w:p>
    <w:p w14:paraId="1E547C0E" w14:textId="3335525A" w:rsidR="00CD51E3" w:rsidRDefault="00CD51E3" w:rsidP="00617652">
      <w:pPr>
        <w:spacing w:line="276" w:lineRule="auto"/>
        <w:jc w:val="both"/>
        <w:rPr>
          <w:rFonts w:ascii="Roboto" w:hAnsi="Roboto"/>
          <w:color w:val="092433"/>
          <w:sz w:val="21"/>
          <w:szCs w:val="21"/>
        </w:rPr>
      </w:pPr>
      <w:r>
        <w:rPr>
          <w:rFonts w:ascii="Roboto" w:hAnsi="Roboto"/>
          <w:color w:val="092433"/>
          <w:sz w:val="21"/>
          <w:szCs w:val="21"/>
        </w:rPr>
        <w:t xml:space="preserve">Контейнеры — хорошая альтернатива аппаратной виртуализации. Они </w:t>
      </w:r>
      <w:r w:rsidRPr="00FB723A">
        <w:rPr>
          <w:rFonts w:ascii="Roboto" w:hAnsi="Roboto"/>
          <w:b/>
          <w:bCs/>
          <w:color w:val="092433"/>
          <w:sz w:val="21"/>
          <w:szCs w:val="21"/>
        </w:rPr>
        <w:t>позволяют запускать приложения в изолированном окружении</w:t>
      </w:r>
      <w:r>
        <w:rPr>
          <w:rFonts w:ascii="Roboto" w:hAnsi="Roboto"/>
          <w:color w:val="092433"/>
          <w:sz w:val="21"/>
          <w:szCs w:val="21"/>
        </w:rPr>
        <w:t>, но при этом потребляют намного меньше ресурсов.</w:t>
      </w:r>
    </w:p>
    <w:p w14:paraId="1FA5288E" w14:textId="77777777" w:rsidR="00CD51E3" w:rsidRDefault="00CD51E3" w:rsidP="00617652">
      <w:pPr>
        <w:spacing w:line="276" w:lineRule="auto"/>
        <w:jc w:val="both"/>
        <w:rPr>
          <w:rFonts w:ascii="Roboto" w:hAnsi="Roboto"/>
          <w:color w:val="092433"/>
          <w:sz w:val="21"/>
          <w:szCs w:val="21"/>
        </w:rPr>
      </w:pPr>
    </w:p>
    <w:p w14:paraId="49212A7F" w14:textId="7C93666A" w:rsidR="00CD51E3" w:rsidRDefault="00CD51E3" w:rsidP="00617652">
      <w:pPr>
        <w:spacing w:line="276" w:lineRule="auto"/>
        <w:jc w:val="both"/>
        <w:rPr>
          <w:rFonts w:ascii="Roboto" w:hAnsi="Roboto"/>
          <w:color w:val="092433"/>
          <w:sz w:val="21"/>
          <w:szCs w:val="21"/>
        </w:rPr>
      </w:pPr>
      <w:r>
        <w:rPr>
          <w:rStyle w:val="ad"/>
          <w:rFonts w:ascii="Roboto" w:hAnsi="Roboto"/>
          <w:color w:val="092433"/>
          <w:sz w:val="21"/>
          <w:szCs w:val="21"/>
          <w:bdr w:val="none" w:sz="0" w:space="0" w:color="auto" w:frame="1"/>
        </w:rPr>
        <w:t>Контейнеры</w:t>
      </w:r>
      <w:r>
        <w:rPr>
          <w:rFonts w:ascii="Roboto" w:hAnsi="Roboto"/>
          <w:color w:val="092433"/>
          <w:sz w:val="21"/>
          <w:szCs w:val="21"/>
        </w:rPr>
        <w:t> — это способ стандартизации развертки приложения и отделения его от общей инфраструктуры. Экземпляр приложения запускается в изолированной среде, не влияющей на основную операционную систему. </w:t>
      </w:r>
    </w:p>
    <w:p w14:paraId="3DCCDF07" w14:textId="7794E662" w:rsidR="00FB723A" w:rsidRDefault="00FB723A" w:rsidP="00617652">
      <w:pPr>
        <w:spacing w:line="276" w:lineRule="auto"/>
        <w:jc w:val="both"/>
        <w:rPr>
          <w:rFonts w:ascii="Roboto" w:hAnsi="Roboto"/>
          <w:color w:val="092433"/>
          <w:sz w:val="21"/>
          <w:szCs w:val="21"/>
        </w:rPr>
      </w:pPr>
    </w:p>
    <w:p w14:paraId="26572B73" w14:textId="2770AF32" w:rsidR="00FB723A" w:rsidRDefault="00FB723A" w:rsidP="00617652">
      <w:pPr>
        <w:spacing w:line="276" w:lineRule="auto"/>
        <w:jc w:val="both"/>
        <w:rPr>
          <w:rFonts w:ascii="Roboto" w:hAnsi="Roboto"/>
          <w:color w:val="092433"/>
          <w:sz w:val="21"/>
          <w:szCs w:val="21"/>
        </w:rPr>
      </w:pPr>
      <w:proofErr w:type="spellStart"/>
      <w:r>
        <w:rPr>
          <w:rStyle w:val="ad"/>
          <w:rFonts w:ascii="Roboto" w:hAnsi="Roboto"/>
          <w:color w:val="092433"/>
          <w:sz w:val="21"/>
          <w:szCs w:val="21"/>
          <w:bdr w:val="none" w:sz="0" w:space="0" w:color="auto" w:frame="1"/>
        </w:rPr>
        <w:t>Docker</w:t>
      </w:r>
      <w:proofErr w:type="spellEnd"/>
      <w:r>
        <w:rPr>
          <w:rFonts w:ascii="Roboto" w:hAnsi="Roboto"/>
          <w:color w:val="092433"/>
          <w:sz w:val="21"/>
          <w:szCs w:val="21"/>
        </w:rPr>
        <w:t xml:space="preserve"> — это платформа для разработки, доставки и запуска контейнерных приложений. </w:t>
      </w:r>
      <w:proofErr w:type="spellStart"/>
      <w:r>
        <w:rPr>
          <w:rFonts w:ascii="Roboto" w:hAnsi="Roboto"/>
          <w:color w:val="092433"/>
          <w:sz w:val="21"/>
          <w:szCs w:val="21"/>
        </w:rPr>
        <w:t>Docker</w:t>
      </w:r>
      <w:proofErr w:type="spellEnd"/>
      <w:r>
        <w:rPr>
          <w:rFonts w:ascii="Roboto" w:hAnsi="Roboto"/>
          <w:color w:val="092433"/>
          <w:sz w:val="21"/>
          <w:szCs w:val="21"/>
        </w:rPr>
        <w:t xml:space="preserve"> позволяет создавать контейнеры, автоматизировать их запуск и развертывание, управляет жизненным циклом. Он позволяет запускать множество контейнеров на одной хост-машине.</w:t>
      </w:r>
    </w:p>
    <w:p w14:paraId="28FDDBB8" w14:textId="2DE2F16B" w:rsidR="00FB723A" w:rsidRDefault="00FB723A" w:rsidP="00617652">
      <w:pPr>
        <w:spacing w:line="276" w:lineRule="auto"/>
        <w:jc w:val="both"/>
        <w:rPr>
          <w:rFonts w:ascii="Roboto" w:hAnsi="Roboto"/>
          <w:color w:val="092433"/>
          <w:sz w:val="21"/>
          <w:szCs w:val="21"/>
        </w:rPr>
      </w:pPr>
    </w:p>
    <w:p w14:paraId="76546BF6" w14:textId="42CC429A" w:rsidR="00FB723A" w:rsidRDefault="00FB723A" w:rsidP="00617652">
      <w:pPr>
        <w:spacing w:line="276" w:lineRule="auto"/>
        <w:jc w:val="both"/>
        <w:rPr>
          <w:rFonts w:ascii="Roboto" w:hAnsi="Roboto"/>
          <w:color w:val="092433"/>
          <w:sz w:val="21"/>
          <w:szCs w:val="21"/>
        </w:rPr>
      </w:pPr>
      <w:r>
        <w:rPr>
          <w:rFonts w:ascii="Roboto" w:hAnsi="Roboto"/>
          <w:color w:val="092433"/>
          <w:sz w:val="21"/>
          <w:szCs w:val="21"/>
        </w:rPr>
        <w:t xml:space="preserve">Контейнеризация похоже на виртуализацию, но это не одно и то же. Виртуализация запускает полноценный хост на гипервизоре со своим виртуальным оборудованием и операционной системой. При этом внутри одной ОС можно запустить другую ОС. В случае контейнеризации процесс запускается прямо из ядра основной операционной системы и не виртуализирует оборудование. Это означает, что </w:t>
      </w:r>
      <w:proofErr w:type="spellStart"/>
      <w:r>
        <w:rPr>
          <w:rFonts w:ascii="Roboto" w:hAnsi="Roboto"/>
          <w:color w:val="092433"/>
          <w:sz w:val="21"/>
          <w:szCs w:val="21"/>
        </w:rPr>
        <w:t>контейнеризованное</w:t>
      </w:r>
      <w:proofErr w:type="spellEnd"/>
      <w:r>
        <w:rPr>
          <w:rFonts w:ascii="Roboto" w:hAnsi="Roboto"/>
          <w:color w:val="092433"/>
          <w:sz w:val="21"/>
          <w:szCs w:val="21"/>
        </w:rPr>
        <w:t xml:space="preserve"> приложение может работать только в той же ОС, что и основная. Контейнеры не виртуализируют оборудование, поэтому потребляют меньше ресурсов.</w:t>
      </w:r>
    </w:p>
    <w:p w14:paraId="3123F07A" w14:textId="4ACD4CB0" w:rsidR="00FB723A" w:rsidRDefault="00FB723A" w:rsidP="00617652">
      <w:pPr>
        <w:spacing w:line="276" w:lineRule="auto"/>
        <w:jc w:val="both"/>
        <w:rPr>
          <w:rFonts w:ascii="Roboto" w:hAnsi="Roboto"/>
          <w:color w:val="092433"/>
          <w:sz w:val="21"/>
          <w:szCs w:val="21"/>
        </w:rPr>
      </w:pPr>
    </w:p>
    <w:p w14:paraId="4103EA02" w14:textId="5618103F" w:rsidR="00FB723A" w:rsidRDefault="00FB723A" w:rsidP="00617652">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Преимущества использования контейнеров</w:t>
      </w:r>
    </w:p>
    <w:p w14:paraId="74342E47" w14:textId="6164949A" w:rsidR="00FB723A" w:rsidRDefault="00FB723A" w:rsidP="00941A73">
      <w:pPr>
        <w:pStyle w:val="a3"/>
        <w:numPr>
          <w:ilvl w:val="0"/>
          <w:numId w:val="44"/>
        </w:num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Docker</w:t>
      </w:r>
      <w:r w:rsidRPr="00FB723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решает проблемы зависимостей и рабочего окружения </w:t>
      </w:r>
    </w:p>
    <w:p w14:paraId="0EBDABAB" w14:textId="77777777" w:rsidR="00FB723A" w:rsidRPr="00FB723A" w:rsidRDefault="00FB723A" w:rsidP="008F71FF">
      <w:pPr>
        <w:pStyle w:val="a3"/>
        <w:spacing w:after="240"/>
        <w:jc w:val="both"/>
        <w:textAlignment w:val="baseline"/>
        <w:rPr>
          <w:rFonts w:ascii="Roboto" w:eastAsia="Times New Roman" w:hAnsi="Roboto" w:cs="Times New Roman"/>
          <w:color w:val="092433"/>
          <w:sz w:val="21"/>
          <w:szCs w:val="21"/>
          <w:lang w:eastAsia="ru-RU"/>
        </w:rPr>
      </w:pPr>
      <w:r w:rsidRPr="00FB723A">
        <w:rPr>
          <w:rFonts w:ascii="Roboto" w:eastAsia="Times New Roman" w:hAnsi="Roboto" w:cs="Times New Roman"/>
          <w:color w:val="092433"/>
          <w:sz w:val="21"/>
          <w:szCs w:val="21"/>
          <w:lang w:eastAsia="ru-RU"/>
        </w:rPr>
        <w:t>Контейнеры позволяют упаковать в единый образ приложение и все его зависимости: библиотеки, системные утилиты и файлы настройки. Это упрощает перенос приложения на другую инфраструктуру.</w:t>
      </w:r>
    </w:p>
    <w:p w14:paraId="6AA5C291" w14:textId="50DF67FF" w:rsidR="00FB723A" w:rsidRPr="008F71FF" w:rsidRDefault="00FB723A" w:rsidP="008F71FF">
      <w:pPr>
        <w:pStyle w:val="a3"/>
        <w:spacing w:after="240"/>
        <w:jc w:val="both"/>
        <w:textAlignment w:val="baseline"/>
        <w:rPr>
          <w:rFonts w:ascii="Roboto" w:eastAsia="Times New Roman" w:hAnsi="Roboto" w:cs="Times New Roman"/>
          <w:color w:val="092433"/>
          <w:sz w:val="21"/>
          <w:szCs w:val="21"/>
          <w:lang w:eastAsia="ru-RU"/>
        </w:rPr>
      </w:pPr>
      <w:r w:rsidRPr="00FB723A">
        <w:rPr>
          <w:rFonts w:ascii="Roboto" w:eastAsia="Times New Roman" w:hAnsi="Roboto" w:cs="Times New Roman"/>
          <w:color w:val="092433"/>
          <w:sz w:val="21"/>
          <w:szCs w:val="21"/>
          <w:lang w:eastAsia="ru-RU"/>
        </w:rPr>
        <w:t>Например, разработчики создают приложение в системе разработки — там все настроено, приложение работает. Когда оно готово, его нужно перенести в систему тестирования, а затем в продуктивную среду. Если в одной из них нет нужной зависимости, приложение не будет работать. Программистам придется отвлечься от разработки и совместно с командой поддержки разобраться в ситуации.</w:t>
      </w:r>
    </w:p>
    <w:p w14:paraId="3424760B" w14:textId="24697C18" w:rsidR="00FB723A" w:rsidRDefault="00FB723A" w:rsidP="00941A73">
      <w:pPr>
        <w:pStyle w:val="a3"/>
        <w:numPr>
          <w:ilvl w:val="0"/>
          <w:numId w:val="44"/>
        </w:num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Изоляция и безопасность</w:t>
      </w:r>
    </w:p>
    <w:p w14:paraId="7DCA5C63" w14:textId="0003FC85" w:rsidR="008F71FF" w:rsidRDefault="008F71FF" w:rsidP="008F71FF">
      <w:pPr>
        <w:pStyle w:val="a3"/>
        <w:spacing w:line="276" w:lineRule="auto"/>
        <w:jc w:val="both"/>
        <w:rPr>
          <w:rFonts w:ascii="Times New Roman" w:eastAsia="Times New Roman" w:hAnsi="Times New Roman" w:cs="Times New Roman"/>
          <w:sz w:val="28"/>
          <w:szCs w:val="28"/>
        </w:rPr>
      </w:pPr>
      <w:r>
        <w:rPr>
          <w:rFonts w:ascii="Roboto" w:hAnsi="Roboto"/>
          <w:color w:val="092433"/>
          <w:sz w:val="21"/>
          <w:szCs w:val="21"/>
        </w:rPr>
        <w:t xml:space="preserve">Контейнер — это набор процессов, изолированных от основной операционной системы. </w:t>
      </w:r>
      <w:r w:rsidRPr="008F71FF">
        <w:rPr>
          <w:rFonts w:ascii="Roboto" w:hAnsi="Roboto"/>
          <w:b/>
          <w:bCs/>
          <w:color w:val="092433"/>
          <w:sz w:val="21"/>
          <w:szCs w:val="21"/>
        </w:rPr>
        <w:t>Приложения работают только внутри контейнеров и не имеют доступа к основной операционной системе.</w:t>
      </w:r>
      <w:r>
        <w:rPr>
          <w:rFonts w:ascii="Roboto" w:hAnsi="Roboto"/>
          <w:color w:val="092433"/>
          <w:sz w:val="21"/>
          <w:szCs w:val="21"/>
        </w:rPr>
        <w:t xml:space="preserve"> Это повышает безопасность </w:t>
      </w:r>
      <w:proofErr w:type="spellStart"/>
      <w:proofErr w:type="gramStart"/>
      <w:r>
        <w:rPr>
          <w:rFonts w:ascii="Roboto" w:hAnsi="Roboto"/>
          <w:color w:val="092433"/>
          <w:sz w:val="21"/>
          <w:szCs w:val="21"/>
        </w:rPr>
        <w:t>приложений:они</w:t>
      </w:r>
      <w:proofErr w:type="spellEnd"/>
      <w:proofErr w:type="gramEnd"/>
      <w:r>
        <w:rPr>
          <w:rFonts w:ascii="Roboto" w:hAnsi="Roboto"/>
          <w:color w:val="092433"/>
          <w:sz w:val="21"/>
          <w:szCs w:val="21"/>
        </w:rPr>
        <w:t xml:space="preserve"> не смогут случайно или умышленно навредить основной системе. Если приложение в контейнере завершится с ошибкой или зависнет, это никак не затронет основную ОС.</w:t>
      </w:r>
    </w:p>
    <w:p w14:paraId="1515E04C" w14:textId="33FB3117" w:rsidR="00FB723A" w:rsidRDefault="00FB723A" w:rsidP="00941A73">
      <w:pPr>
        <w:pStyle w:val="a3"/>
        <w:numPr>
          <w:ilvl w:val="0"/>
          <w:numId w:val="44"/>
        </w:num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Ускорение и автоматизация развертывания </w:t>
      </w:r>
      <w:proofErr w:type="spellStart"/>
      <w:r>
        <w:rPr>
          <w:rFonts w:ascii="Times New Roman" w:eastAsia="Times New Roman" w:hAnsi="Times New Roman" w:cs="Times New Roman"/>
          <w:sz w:val="28"/>
          <w:szCs w:val="28"/>
        </w:rPr>
        <w:t>прилаг</w:t>
      </w:r>
      <w:proofErr w:type="spellEnd"/>
      <w:r>
        <w:rPr>
          <w:rFonts w:ascii="Times New Roman" w:eastAsia="Times New Roman" w:hAnsi="Times New Roman" w:cs="Times New Roman"/>
          <w:sz w:val="28"/>
          <w:szCs w:val="28"/>
        </w:rPr>
        <w:t xml:space="preserve"> и масштабируемость</w:t>
      </w:r>
    </w:p>
    <w:p w14:paraId="0196F553" w14:textId="77777777" w:rsidR="008F71FF" w:rsidRPr="008F71FF" w:rsidRDefault="008F71FF" w:rsidP="008F71FF">
      <w:pPr>
        <w:pStyle w:val="a3"/>
        <w:spacing w:after="240"/>
        <w:jc w:val="both"/>
        <w:textAlignment w:val="baseline"/>
        <w:rPr>
          <w:rFonts w:ascii="Roboto" w:eastAsia="Times New Roman" w:hAnsi="Roboto" w:cs="Times New Roman"/>
          <w:b/>
          <w:bCs/>
          <w:color w:val="092433"/>
          <w:sz w:val="21"/>
          <w:szCs w:val="21"/>
          <w:lang w:eastAsia="ru-RU"/>
        </w:rPr>
      </w:pPr>
      <w:r w:rsidRPr="008F71FF">
        <w:rPr>
          <w:rFonts w:ascii="Roboto" w:eastAsia="Times New Roman" w:hAnsi="Roboto" w:cs="Times New Roman"/>
          <w:color w:val="092433"/>
          <w:sz w:val="21"/>
          <w:szCs w:val="21"/>
          <w:lang w:eastAsia="ru-RU"/>
        </w:rPr>
        <w:t xml:space="preserve">Контейнеры упрощают развертывание приложений. </w:t>
      </w:r>
      <w:r w:rsidRPr="008F71FF">
        <w:rPr>
          <w:rFonts w:ascii="Roboto" w:eastAsia="Times New Roman" w:hAnsi="Roboto" w:cs="Times New Roman"/>
          <w:i/>
          <w:iCs/>
          <w:color w:val="092433"/>
          <w:sz w:val="21"/>
          <w:szCs w:val="21"/>
          <w:lang w:eastAsia="ru-RU"/>
        </w:rPr>
        <w:t>В классическом подходе</w:t>
      </w:r>
      <w:r w:rsidRPr="008F71FF">
        <w:rPr>
          <w:rFonts w:ascii="Roboto" w:eastAsia="Times New Roman" w:hAnsi="Roboto" w:cs="Times New Roman"/>
          <w:color w:val="092433"/>
          <w:sz w:val="21"/>
          <w:szCs w:val="21"/>
          <w:lang w:eastAsia="ru-RU"/>
        </w:rPr>
        <w:t xml:space="preserve"> для установки программы нужно совершить несколько действий: выполнить скрипт, изменить файлы настроек и так далее. В этом процессе не исключена вероятность человеческой ошибки: пользователь запустит скрипт два раза, перепутает последовательность или что-то не поймет. </w:t>
      </w:r>
      <w:r w:rsidRPr="008F71FF">
        <w:rPr>
          <w:rFonts w:ascii="Roboto" w:eastAsia="Times New Roman" w:hAnsi="Roboto" w:cs="Times New Roman"/>
          <w:b/>
          <w:bCs/>
          <w:color w:val="092433"/>
          <w:sz w:val="21"/>
          <w:szCs w:val="21"/>
          <w:lang w:eastAsia="ru-RU"/>
        </w:rPr>
        <w:t>Контейнеры позволяют полностью автоматизировать этот процесс, так как включают в себя все нужные зависимости и порядок выполнения действий.</w:t>
      </w:r>
    </w:p>
    <w:p w14:paraId="469710BB" w14:textId="6165970E" w:rsidR="008F71FF" w:rsidRPr="008F71FF" w:rsidRDefault="008F71FF" w:rsidP="008F71FF">
      <w:pPr>
        <w:pStyle w:val="a3"/>
        <w:spacing w:after="240"/>
        <w:jc w:val="both"/>
        <w:textAlignment w:val="baseline"/>
        <w:rPr>
          <w:rFonts w:ascii="Roboto" w:eastAsia="Times New Roman" w:hAnsi="Roboto" w:cs="Times New Roman"/>
          <w:color w:val="092433"/>
          <w:sz w:val="21"/>
          <w:szCs w:val="21"/>
          <w:lang w:eastAsia="ru-RU"/>
        </w:rPr>
      </w:pPr>
      <w:r w:rsidRPr="008F71FF">
        <w:rPr>
          <w:rFonts w:ascii="Roboto" w:eastAsia="Times New Roman" w:hAnsi="Roboto" w:cs="Times New Roman"/>
          <w:color w:val="092433"/>
          <w:sz w:val="21"/>
          <w:szCs w:val="21"/>
          <w:lang w:eastAsia="ru-RU"/>
        </w:rPr>
        <w:t>Также контейнеры упрощают развертывание на нескольких серверах. В классическом подходе для того, чтобы развернуть одно и то же приложение на нескольких машинах, нужно будет повторять одни и те же действия. Контейнеры избавляют от этой рутинной работы и позволяют автоматизировать развертывание.</w:t>
      </w:r>
    </w:p>
    <w:p w14:paraId="48B493B6" w14:textId="1160EB3A" w:rsidR="00FB723A" w:rsidRDefault="00FB723A" w:rsidP="00941A73">
      <w:pPr>
        <w:pStyle w:val="a3"/>
        <w:numPr>
          <w:ilvl w:val="0"/>
          <w:numId w:val="44"/>
        </w:num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Контейнеры приближают к </w:t>
      </w:r>
      <w:proofErr w:type="spellStart"/>
      <w:r>
        <w:rPr>
          <w:rFonts w:ascii="Times New Roman" w:eastAsia="Times New Roman" w:hAnsi="Times New Roman" w:cs="Times New Roman"/>
          <w:sz w:val="28"/>
          <w:szCs w:val="28"/>
        </w:rPr>
        <w:t>микросервисной</w:t>
      </w:r>
      <w:proofErr w:type="spellEnd"/>
      <w:r>
        <w:rPr>
          <w:rFonts w:ascii="Times New Roman" w:eastAsia="Times New Roman" w:hAnsi="Times New Roman" w:cs="Times New Roman"/>
          <w:sz w:val="28"/>
          <w:szCs w:val="28"/>
        </w:rPr>
        <w:t xml:space="preserve"> архитектуре</w:t>
      </w:r>
    </w:p>
    <w:p w14:paraId="09F4396E" w14:textId="77777777" w:rsidR="008F71FF" w:rsidRPr="008F71FF" w:rsidRDefault="008F71FF" w:rsidP="008F71FF">
      <w:pPr>
        <w:pStyle w:val="a3"/>
        <w:spacing w:after="240"/>
        <w:jc w:val="both"/>
        <w:textAlignment w:val="baseline"/>
        <w:rPr>
          <w:rFonts w:ascii="Roboto" w:eastAsia="Times New Roman" w:hAnsi="Roboto" w:cs="Times New Roman"/>
          <w:color w:val="092433"/>
          <w:sz w:val="21"/>
          <w:szCs w:val="21"/>
          <w:lang w:eastAsia="ru-RU"/>
        </w:rPr>
      </w:pPr>
      <w:r w:rsidRPr="008F71FF">
        <w:rPr>
          <w:rFonts w:ascii="Roboto" w:eastAsia="Times New Roman" w:hAnsi="Roboto" w:cs="Times New Roman"/>
          <w:color w:val="092433"/>
          <w:sz w:val="21"/>
          <w:szCs w:val="21"/>
          <w:lang w:eastAsia="ru-RU"/>
        </w:rPr>
        <w:t xml:space="preserve">Контейнеры хорошо вписываются в </w:t>
      </w:r>
      <w:proofErr w:type="spellStart"/>
      <w:r w:rsidRPr="008F71FF">
        <w:rPr>
          <w:rFonts w:ascii="Roboto" w:eastAsia="Times New Roman" w:hAnsi="Roboto" w:cs="Times New Roman"/>
          <w:color w:val="092433"/>
          <w:sz w:val="21"/>
          <w:szCs w:val="21"/>
          <w:lang w:eastAsia="ru-RU"/>
        </w:rPr>
        <w:t>микросервисную</w:t>
      </w:r>
      <w:proofErr w:type="spellEnd"/>
      <w:r w:rsidRPr="008F71FF">
        <w:rPr>
          <w:rFonts w:ascii="Roboto" w:eastAsia="Times New Roman" w:hAnsi="Roboto" w:cs="Times New Roman"/>
          <w:color w:val="092433"/>
          <w:sz w:val="21"/>
          <w:szCs w:val="21"/>
          <w:lang w:eastAsia="ru-RU"/>
        </w:rPr>
        <w:t xml:space="preserve"> архитектуру. </w:t>
      </w:r>
      <w:r w:rsidRPr="008F71FF">
        <w:rPr>
          <w:rFonts w:ascii="Roboto" w:eastAsia="Times New Roman" w:hAnsi="Roboto" w:cs="Times New Roman"/>
          <w:b/>
          <w:bCs/>
          <w:color w:val="092433"/>
          <w:sz w:val="21"/>
          <w:szCs w:val="21"/>
          <w:lang w:eastAsia="ru-RU"/>
        </w:rPr>
        <w:t>Это подход к разработке, при котором приложение разбивается на небольшие компоненты, по возможности независимые.</w:t>
      </w:r>
      <w:r w:rsidRPr="008F71FF">
        <w:rPr>
          <w:rFonts w:ascii="Roboto" w:eastAsia="Times New Roman" w:hAnsi="Roboto" w:cs="Times New Roman"/>
          <w:color w:val="092433"/>
          <w:sz w:val="21"/>
          <w:szCs w:val="21"/>
          <w:lang w:eastAsia="ru-RU"/>
        </w:rPr>
        <w:t xml:space="preserve"> Обычно противопоставляется монолитной архитектуре, где все части системы сильно связаны друг с другом.</w:t>
      </w:r>
    </w:p>
    <w:p w14:paraId="794BE748" w14:textId="7E1D062D" w:rsidR="008F71FF" w:rsidRPr="008F71FF" w:rsidRDefault="008F71FF" w:rsidP="008F71FF">
      <w:pPr>
        <w:pStyle w:val="a3"/>
        <w:spacing w:after="240"/>
        <w:jc w:val="both"/>
        <w:textAlignment w:val="baseline"/>
        <w:rPr>
          <w:rFonts w:ascii="Roboto" w:eastAsia="Times New Roman" w:hAnsi="Roboto" w:cs="Times New Roman"/>
          <w:color w:val="092433"/>
          <w:sz w:val="21"/>
          <w:szCs w:val="21"/>
          <w:lang w:eastAsia="ru-RU"/>
        </w:rPr>
      </w:pPr>
      <w:r w:rsidRPr="008F71FF">
        <w:rPr>
          <w:rFonts w:ascii="Roboto" w:eastAsia="Times New Roman" w:hAnsi="Roboto" w:cs="Times New Roman"/>
          <w:color w:val="092433"/>
          <w:sz w:val="21"/>
          <w:szCs w:val="21"/>
          <w:lang w:eastAsia="ru-RU"/>
        </w:rPr>
        <w:t>Это позволяет разрабатывать новую функциональность быстрее, ведь в случае с монолитной</w:t>
      </w:r>
      <w:r>
        <w:rPr>
          <w:rFonts w:ascii="Roboto" w:eastAsia="Times New Roman" w:hAnsi="Roboto" w:cs="Times New Roman"/>
          <w:color w:val="092433"/>
          <w:sz w:val="21"/>
          <w:szCs w:val="21"/>
          <w:lang w:eastAsia="ru-RU"/>
        </w:rPr>
        <w:t xml:space="preserve"> </w:t>
      </w:r>
      <w:r w:rsidRPr="008F71FF">
        <w:rPr>
          <w:rFonts w:ascii="Roboto" w:eastAsia="Times New Roman" w:hAnsi="Roboto" w:cs="Times New Roman"/>
          <w:color w:val="092433"/>
          <w:sz w:val="21"/>
          <w:szCs w:val="21"/>
          <w:lang w:eastAsia="ru-RU"/>
        </w:rPr>
        <w:t>архитектурой изменение какой-то части может затронуть всю остальную систему.</w:t>
      </w:r>
    </w:p>
    <w:p w14:paraId="4E2CBC34" w14:textId="77777777" w:rsidR="008F71FF" w:rsidRPr="00FB723A" w:rsidRDefault="008F71FF" w:rsidP="008F71FF">
      <w:pPr>
        <w:pStyle w:val="a3"/>
        <w:spacing w:line="276" w:lineRule="auto"/>
        <w:jc w:val="both"/>
        <w:rPr>
          <w:rFonts w:ascii="Times New Roman" w:eastAsia="Times New Roman" w:hAnsi="Times New Roman" w:cs="Times New Roman"/>
          <w:sz w:val="28"/>
          <w:szCs w:val="28"/>
        </w:rPr>
      </w:pPr>
    </w:p>
    <w:p w14:paraId="1FD759C1" w14:textId="25A58A3D" w:rsidR="00617652" w:rsidRDefault="00617652" w:rsidP="00952EB9">
      <w:pPr>
        <w:widowControl w:val="0"/>
        <w:autoSpaceDE w:val="0"/>
        <w:autoSpaceDN w:val="0"/>
        <w:adjustRightInd w:val="0"/>
        <w:jc w:val="both"/>
        <w:rPr>
          <w:rFonts w:ascii="Times New Roman" w:hAnsi="Times New Roman" w:cs="Times New Roman"/>
          <w:sz w:val="28"/>
          <w:szCs w:val="28"/>
        </w:rPr>
      </w:pPr>
      <w:r w:rsidRPr="006C64E9">
        <w:rPr>
          <w:rFonts w:ascii="Times New Roman" w:eastAsia="Times New Roman" w:hAnsi="Times New Roman" w:cs="Times New Roman"/>
          <w:noProof/>
          <w:sz w:val="28"/>
          <w:szCs w:val="28"/>
        </w:rPr>
        <w:drawing>
          <wp:inline distT="0" distB="0" distL="0" distR="0" wp14:anchorId="3C3B1185" wp14:editId="411BF947">
            <wp:extent cx="5547360" cy="2065020"/>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47360" cy="2065020"/>
                    </a:xfrm>
                    <a:prstGeom prst="rect">
                      <a:avLst/>
                    </a:prstGeom>
                    <a:noFill/>
                    <a:ln>
                      <a:noFill/>
                    </a:ln>
                  </pic:spPr>
                </pic:pic>
              </a:graphicData>
            </a:graphic>
          </wp:inline>
        </w:drawing>
      </w:r>
    </w:p>
    <w:p w14:paraId="5AB50F83" w14:textId="30748A02" w:rsidR="008F71FF" w:rsidRDefault="008F71FF" w:rsidP="00952EB9">
      <w:pPr>
        <w:widowControl w:val="0"/>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 xml:space="preserve">АРХИТЕКТУРА </w:t>
      </w:r>
    </w:p>
    <w:p w14:paraId="231EA09A" w14:textId="77777777" w:rsidR="008F71FF" w:rsidRPr="008F71FF" w:rsidRDefault="008F71FF" w:rsidP="008F71FF">
      <w:pPr>
        <w:pStyle w:val="3"/>
        <w:spacing w:before="480" w:beforeAutospacing="0" w:after="240" w:afterAutospacing="0" w:line="360" w:lineRule="atLeast"/>
        <w:textAlignment w:val="baseline"/>
        <w:rPr>
          <w:rFonts w:ascii="Roboto" w:hAnsi="Roboto"/>
          <w:color w:val="092433"/>
          <w:sz w:val="24"/>
          <w:szCs w:val="24"/>
        </w:rPr>
      </w:pPr>
      <w:proofErr w:type="spellStart"/>
      <w:r w:rsidRPr="008F71FF">
        <w:rPr>
          <w:rFonts w:ascii="Roboto" w:hAnsi="Roboto"/>
          <w:color w:val="092433"/>
          <w:sz w:val="24"/>
          <w:szCs w:val="24"/>
        </w:rPr>
        <w:t>Docker</w:t>
      </w:r>
      <w:proofErr w:type="spellEnd"/>
      <w:r w:rsidRPr="008F71FF">
        <w:rPr>
          <w:rFonts w:ascii="Roboto" w:hAnsi="Roboto"/>
          <w:color w:val="092433"/>
          <w:sz w:val="24"/>
          <w:szCs w:val="24"/>
        </w:rPr>
        <w:t xml:space="preserve"> </w:t>
      </w:r>
      <w:proofErr w:type="spellStart"/>
      <w:r w:rsidRPr="008F71FF">
        <w:rPr>
          <w:rFonts w:ascii="Roboto" w:hAnsi="Roboto"/>
          <w:color w:val="092433"/>
          <w:sz w:val="24"/>
          <w:szCs w:val="24"/>
        </w:rPr>
        <w:t>daemon</w:t>
      </w:r>
      <w:proofErr w:type="spellEnd"/>
    </w:p>
    <w:p w14:paraId="6903EA1E" w14:textId="77777777" w:rsidR="008F71FF" w:rsidRPr="00EB499A" w:rsidRDefault="008F71FF" w:rsidP="008F71FF">
      <w:pPr>
        <w:pStyle w:val="a7"/>
        <w:spacing w:before="0" w:beforeAutospacing="0" w:after="240" w:afterAutospacing="0"/>
        <w:textAlignment w:val="baseline"/>
        <w:rPr>
          <w:rFonts w:ascii="Roboto" w:hAnsi="Roboto"/>
          <w:i/>
          <w:iCs/>
          <w:color w:val="092433"/>
          <w:sz w:val="21"/>
          <w:szCs w:val="21"/>
        </w:rPr>
      </w:pPr>
      <w:r>
        <w:rPr>
          <w:rFonts w:ascii="Roboto" w:hAnsi="Roboto"/>
          <w:color w:val="092433"/>
          <w:sz w:val="21"/>
          <w:szCs w:val="21"/>
        </w:rPr>
        <w:t xml:space="preserve">Это некоторый резидентный </w:t>
      </w:r>
      <w:r w:rsidRPr="00EB499A">
        <w:rPr>
          <w:rFonts w:ascii="Roboto" w:hAnsi="Roboto"/>
          <w:b/>
          <w:bCs/>
          <w:color w:val="092433"/>
          <w:sz w:val="21"/>
          <w:szCs w:val="21"/>
        </w:rPr>
        <w:t>процесс, который запущен на хост-машине постоянно</w:t>
      </w:r>
      <w:r>
        <w:rPr>
          <w:rFonts w:ascii="Roboto" w:hAnsi="Roboto"/>
          <w:color w:val="092433"/>
          <w:sz w:val="21"/>
          <w:szCs w:val="21"/>
        </w:rPr>
        <w:t xml:space="preserve">. Он </w:t>
      </w:r>
      <w:r w:rsidRPr="00EB499A">
        <w:rPr>
          <w:rFonts w:ascii="Roboto" w:hAnsi="Roboto"/>
          <w:color w:val="092433"/>
          <w:sz w:val="21"/>
          <w:szCs w:val="21"/>
          <w:u w:val="single"/>
        </w:rPr>
        <w:t xml:space="preserve">владеет всей инфраструктурой, а также </w:t>
      </w:r>
      <w:r w:rsidRPr="00EB499A">
        <w:rPr>
          <w:rFonts w:ascii="Roboto" w:hAnsi="Roboto"/>
          <w:b/>
          <w:bCs/>
          <w:color w:val="092433"/>
          <w:sz w:val="21"/>
          <w:szCs w:val="21"/>
          <w:u w:val="single"/>
        </w:rPr>
        <w:t>предоставляет интерфейс взаимодействия с контейнерами</w:t>
      </w:r>
      <w:r w:rsidRPr="00EB499A">
        <w:rPr>
          <w:rFonts w:ascii="Roboto" w:hAnsi="Roboto"/>
          <w:color w:val="092433"/>
          <w:sz w:val="21"/>
          <w:szCs w:val="21"/>
          <w:u w:val="single"/>
        </w:rPr>
        <w:t xml:space="preserve">, </w:t>
      </w:r>
      <w:r w:rsidRPr="00EB499A">
        <w:rPr>
          <w:rFonts w:ascii="Roboto" w:hAnsi="Roboto"/>
          <w:i/>
          <w:iCs/>
          <w:color w:val="092433"/>
          <w:sz w:val="21"/>
          <w:szCs w:val="21"/>
          <w:u w:val="single"/>
        </w:rPr>
        <w:t>включающего создание и удаление, запуск и остановку.</w:t>
      </w:r>
    </w:p>
    <w:p w14:paraId="733AE0BB" w14:textId="77777777" w:rsidR="008F71FF" w:rsidRPr="008F71FF" w:rsidRDefault="008F71FF" w:rsidP="008F71FF">
      <w:pPr>
        <w:pStyle w:val="3"/>
        <w:spacing w:before="480" w:beforeAutospacing="0" w:after="240" w:afterAutospacing="0" w:line="360" w:lineRule="atLeast"/>
        <w:textAlignment w:val="baseline"/>
        <w:rPr>
          <w:rFonts w:ascii="Roboto" w:hAnsi="Roboto"/>
          <w:color w:val="092433"/>
          <w:sz w:val="24"/>
          <w:szCs w:val="24"/>
        </w:rPr>
      </w:pPr>
      <w:proofErr w:type="spellStart"/>
      <w:r w:rsidRPr="008F71FF">
        <w:rPr>
          <w:rFonts w:ascii="Roboto" w:hAnsi="Roboto"/>
          <w:color w:val="092433"/>
          <w:sz w:val="24"/>
          <w:szCs w:val="24"/>
        </w:rPr>
        <w:t>Docker</w:t>
      </w:r>
      <w:proofErr w:type="spellEnd"/>
      <w:r w:rsidRPr="008F71FF">
        <w:rPr>
          <w:rFonts w:ascii="Roboto" w:hAnsi="Roboto"/>
          <w:color w:val="092433"/>
          <w:sz w:val="24"/>
          <w:szCs w:val="24"/>
        </w:rPr>
        <w:t xml:space="preserve"> </w:t>
      </w:r>
      <w:proofErr w:type="spellStart"/>
      <w:r w:rsidRPr="008F71FF">
        <w:rPr>
          <w:rFonts w:ascii="Roboto" w:hAnsi="Roboto"/>
          <w:color w:val="092433"/>
          <w:sz w:val="24"/>
          <w:szCs w:val="24"/>
        </w:rPr>
        <w:t>client</w:t>
      </w:r>
      <w:proofErr w:type="spellEnd"/>
      <w:r w:rsidRPr="008F71FF">
        <w:rPr>
          <w:rFonts w:ascii="Roboto" w:hAnsi="Roboto"/>
          <w:color w:val="092433"/>
          <w:sz w:val="24"/>
          <w:szCs w:val="24"/>
        </w:rPr>
        <w:t xml:space="preserve"> (клиент)</w:t>
      </w:r>
    </w:p>
    <w:p w14:paraId="34CC6803" w14:textId="77777777" w:rsidR="008F71FF" w:rsidRDefault="008F71FF" w:rsidP="008F71FF">
      <w:pPr>
        <w:pStyle w:val="a7"/>
        <w:spacing w:before="0" w:beforeAutospacing="0" w:after="240" w:afterAutospacing="0"/>
        <w:textAlignment w:val="baseline"/>
        <w:rPr>
          <w:rFonts w:ascii="Roboto" w:hAnsi="Roboto"/>
          <w:color w:val="092433"/>
          <w:sz w:val="21"/>
          <w:szCs w:val="21"/>
        </w:rPr>
      </w:pPr>
      <w:r>
        <w:rPr>
          <w:rFonts w:ascii="Roboto" w:hAnsi="Roboto"/>
          <w:color w:val="092433"/>
          <w:sz w:val="21"/>
          <w:szCs w:val="21"/>
        </w:rPr>
        <w:t xml:space="preserve">Это </w:t>
      </w:r>
      <w:r w:rsidRPr="0016302F">
        <w:rPr>
          <w:rFonts w:ascii="Roboto" w:hAnsi="Roboto"/>
          <w:b/>
          <w:bCs/>
          <w:color w:val="092433"/>
          <w:sz w:val="21"/>
          <w:szCs w:val="21"/>
        </w:rPr>
        <w:t xml:space="preserve">интерфейс командной строки для управления </w:t>
      </w:r>
      <w:proofErr w:type="spellStart"/>
      <w:r w:rsidRPr="0016302F">
        <w:rPr>
          <w:rFonts w:ascii="Roboto" w:hAnsi="Roboto"/>
          <w:b/>
          <w:bCs/>
          <w:color w:val="092433"/>
          <w:sz w:val="21"/>
          <w:szCs w:val="21"/>
        </w:rPr>
        <w:t>Docker</w:t>
      </w:r>
      <w:proofErr w:type="spellEnd"/>
      <w:r w:rsidRPr="0016302F">
        <w:rPr>
          <w:rFonts w:ascii="Roboto" w:hAnsi="Roboto"/>
          <w:b/>
          <w:bCs/>
          <w:color w:val="092433"/>
          <w:sz w:val="21"/>
          <w:szCs w:val="21"/>
        </w:rPr>
        <w:t xml:space="preserve"> </w:t>
      </w:r>
      <w:proofErr w:type="spellStart"/>
      <w:r w:rsidRPr="0016302F">
        <w:rPr>
          <w:rFonts w:ascii="Roboto" w:hAnsi="Roboto"/>
          <w:b/>
          <w:bCs/>
          <w:color w:val="092433"/>
          <w:sz w:val="21"/>
          <w:szCs w:val="21"/>
        </w:rPr>
        <w:t>daemon</w:t>
      </w:r>
      <w:proofErr w:type="spellEnd"/>
      <w:r>
        <w:rPr>
          <w:rFonts w:ascii="Roboto" w:hAnsi="Roboto"/>
          <w:color w:val="092433"/>
          <w:sz w:val="21"/>
          <w:szCs w:val="21"/>
        </w:rPr>
        <w:t xml:space="preserve">. Мы пользуемся этим клиентом, когда создаем и разворачиваем контейнеры, а </w:t>
      </w:r>
      <w:r w:rsidRPr="0016302F">
        <w:rPr>
          <w:rFonts w:ascii="Roboto" w:hAnsi="Roboto"/>
          <w:i/>
          <w:iCs/>
          <w:color w:val="092433"/>
          <w:sz w:val="21"/>
          <w:szCs w:val="21"/>
        </w:rPr>
        <w:t xml:space="preserve">клиент отправляет эти запросы в </w:t>
      </w:r>
      <w:proofErr w:type="spellStart"/>
      <w:r w:rsidRPr="0016302F">
        <w:rPr>
          <w:rFonts w:ascii="Roboto" w:hAnsi="Roboto"/>
          <w:i/>
          <w:iCs/>
          <w:color w:val="092433"/>
          <w:sz w:val="21"/>
          <w:szCs w:val="21"/>
        </w:rPr>
        <w:t>Docker</w:t>
      </w:r>
      <w:proofErr w:type="spellEnd"/>
      <w:r w:rsidRPr="0016302F">
        <w:rPr>
          <w:rFonts w:ascii="Roboto" w:hAnsi="Roboto"/>
          <w:i/>
          <w:iCs/>
          <w:color w:val="092433"/>
          <w:sz w:val="21"/>
          <w:szCs w:val="21"/>
        </w:rPr>
        <w:t xml:space="preserve"> </w:t>
      </w:r>
      <w:proofErr w:type="spellStart"/>
      <w:r w:rsidRPr="0016302F">
        <w:rPr>
          <w:rFonts w:ascii="Roboto" w:hAnsi="Roboto"/>
          <w:i/>
          <w:iCs/>
          <w:color w:val="092433"/>
          <w:sz w:val="21"/>
          <w:szCs w:val="21"/>
        </w:rPr>
        <w:t>daemon</w:t>
      </w:r>
      <w:proofErr w:type="spellEnd"/>
      <w:r>
        <w:rPr>
          <w:rFonts w:ascii="Roboto" w:hAnsi="Roboto"/>
          <w:color w:val="092433"/>
          <w:sz w:val="21"/>
          <w:szCs w:val="21"/>
        </w:rPr>
        <w:t>.</w:t>
      </w:r>
    </w:p>
    <w:p w14:paraId="20BEFB28" w14:textId="77777777" w:rsidR="008F71FF" w:rsidRPr="008F71FF" w:rsidRDefault="008F71FF" w:rsidP="008F71FF">
      <w:pPr>
        <w:pStyle w:val="3"/>
        <w:spacing w:before="480" w:beforeAutospacing="0" w:after="240" w:afterAutospacing="0" w:line="360" w:lineRule="atLeast"/>
        <w:textAlignment w:val="baseline"/>
        <w:rPr>
          <w:rFonts w:ascii="Roboto" w:hAnsi="Roboto"/>
          <w:color w:val="092433"/>
          <w:sz w:val="24"/>
          <w:szCs w:val="24"/>
        </w:rPr>
      </w:pPr>
      <w:proofErr w:type="spellStart"/>
      <w:r w:rsidRPr="008F71FF">
        <w:rPr>
          <w:rFonts w:ascii="Roboto" w:hAnsi="Roboto"/>
          <w:color w:val="092433"/>
          <w:sz w:val="24"/>
          <w:szCs w:val="24"/>
        </w:rPr>
        <w:t>Docker</w:t>
      </w:r>
      <w:proofErr w:type="spellEnd"/>
      <w:r w:rsidRPr="008F71FF">
        <w:rPr>
          <w:rFonts w:ascii="Roboto" w:hAnsi="Roboto"/>
          <w:color w:val="092433"/>
          <w:sz w:val="24"/>
          <w:szCs w:val="24"/>
        </w:rPr>
        <w:t xml:space="preserve"> </w:t>
      </w:r>
      <w:proofErr w:type="spellStart"/>
      <w:r w:rsidRPr="008F71FF">
        <w:rPr>
          <w:rFonts w:ascii="Roboto" w:hAnsi="Roboto"/>
          <w:color w:val="092433"/>
          <w:sz w:val="24"/>
          <w:szCs w:val="24"/>
        </w:rPr>
        <w:t>image</w:t>
      </w:r>
      <w:proofErr w:type="spellEnd"/>
      <w:r w:rsidRPr="008F71FF">
        <w:rPr>
          <w:rFonts w:ascii="Roboto" w:hAnsi="Roboto"/>
          <w:color w:val="092433"/>
          <w:sz w:val="24"/>
          <w:szCs w:val="24"/>
        </w:rPr>
        <w:t xml:space="preserve"> (образ)</w:t>
      </w:r>
    </w:p>
    <w:p w14:paraId="59B5EC9F" w14:textId="77777777" w:rsidR="008F71FF" w:rsidRDefault="008F71FF" w:rsidP="008F71FF">
      <w:pPr>
        <w:pStyle w:val="a7"/>
        <w:spacing w:before="0" w:beforeAutospacing="0" w:after="240" w:afterAutospacing="0"/>
        <w:textAlignment w:val="baseline"/>
        <w:rPr>
          <w:rFonts w:ascii="Roboto" w:hAnsi="Roboto"/>
          <w:color w:val="092433"/>
          <w:sz w:val="21"/>
          <w:szCs w:val="21"/>
        </w:rPr>
      </w:pPr>
      <w:r>
        <w:rPr>
          <w:rFonts w:ascii="Roboto" w:hAnsi="Roboto"/>
          <w:color w:val="092433"/>
          <w:sz w:val="21"/>
          <w:szCs w:val="21"/>
        </w:rPr>
        <w:t xml:space="preserve">Это </w:t>
      </w:r>
      <w:r w:rsidRPr="0016302F">
        <w:rPr>
          <w:rFonts w:ascii="Roboto" w:hAnsi="Roboto"/>
          <w:b/>
          <w:bCs/>
          <w:color w:val="092433"/>
          <w:sz w:val="21"/>
          <w:szCs w:val="21"/>
        </w:rPr>
        <w:t>неизменяемый файл (образ), из которого разворачиваются контейнеры.</w:t>
      </w:r>
      <w:r>
        <w:rPr>
          <w:rFonts w:ascii="Roboto" w:hAnsi="Roboto"/>
          <w:color w:val="092433"/>
          <w:sz w:val="21"/>
          <w:szCs w:val="21"/>
        </w:rPr>
        <w:t xml:space="preserve"> Приложения упаковываются именно в образы, из которых потом уже создаются контейнеры. В технической литературе можно также встретить описание </w:t>
      </w:r>
      <w:proofErr w:type="spellStart"/>
      <w:r>
        <w:rPr>
          <w:rFonts w:ascii="Roboto" w:hAnsi="Roboto"/>
          <w:color w:val="092433"/>
          <w:sz w:val="21"/>
          <w:szCs w:val="21"/>
        </w:rPr>
        <w:t>image</w:t>
      </w:r>
      <w:proofErr w:type="spellEnd"/>
      <w:r>
        <w:rPr>
          <w:rFonts w:ascii="Roboto" w:hAnsi="Roboto"/>
          <w:color w:val="092433"/>
          <w:sz w:val="21"/>
          <w:szCs w:val="21"/>
        </w:rPr>
        <w:t xml:space="preserve"> как шаблона запуска процесса.</w:t>
      </w:r>
    </w:p>
    <w:p w14:paraId="3343675B" w14:textId="77777777" w:rsidR="008F71FF" w:rsidRDefault="008F71FF" w:rsidP="008F71FF">
      <w:pPr>
        <w:pStyle w:val="a7"/>
        <w:spacing w:before="0" w:beforeAutospacing="0" w:after="240" w:afterAutospacing="0"/>
        <w:textAlignment w:val="baseline"/>
        <w:rPr>
          <w:rFonts w:ascii="Roboto" w:hAnsi="Roboto"/>
          <w:color w:val="092433"/>
          <w:sz w:val="21"/>
          <w:szCs w:val="21"/>
        </w:rPr>
      </w:pPr>
      <w:r>
        <w:rPr>
          <w:rFonts w:ascii="Roboto" w:hAnsi="Roboto"/>
          <w:color w:val="092433"/>
          <w:sz w:val="21"/>
          <w:szCs w:val="21"/>
        </w:rPr>
        <w:t xml:space="preserve">Приведем аналогию на примере установки операционной системы. В дистрибутиве (образе) ОС есть все, что необходимо для ее установки. Но этот образ нельзя запустить, для начала его нужно «развернуть» в готовую ОС. Так вот, дистрибутив для установки ОС — это образ, а установленная и </w:t>
      </w:r>
      <w:r>
        <w:rPr>
          <w:rFonts w:ascii="Roboto" w:hAnsi="Roboto"/>
          <w:color w:val="092433"/>
          <w:sz w:val="21"/>
          <w:szCs w:val="21"/>
        </w:rPr>
        <w:lastRenderedPageBreak/>
        <w:t>работающая ОС — это контейнер. Но контейнеры обычно разворачиваются одной командой — это намного проще и быстрее, чем установка ОС.</w:t>
      </w:r>
    </w:p>
    <w:p w14:paraId="3BE0CE7F" w14:textId="77777777" w:rsidR="008F71FF" w:rsidRPr="008F71FF" w:rsidRDefault="008F71FF" w:rsidP="008F71FF">
      <w:pPr>
        <w:pStyle w:val="3"/>
        <w:spacing w:before="480" w:beforeAutospacing="0" w:after="240" w:afterAutospacing="0" w:line="360" w:lineRule="atLeast"/>
        <w:textAlignment w:val="baseline"/>
        <w:rPr>
          <w:rFonts w:ascii="Roboto" w:hAnsi="Roboto"/>
          <w:color w:val="092433"/>
          <w:sz w:val="24"/>
          <w:szCs w:val="24"/>
        </w:rPr>
      </w:pPr>
      <w:proofErr w:type="spellStart"/>
      <w:r w:rsidRPr="008F71FF">
        <w:rPr>
          <w:rFonts w:ascii="Roboto" w:hAnsi="Roboto"/>
          <w:color w:val="092433"/>
          <w:sz w:val="24"/>
          <w:szCs w:val="24"/>
        </w:rPr>
        <w:t>Docker</w:t>
      </w:r>
      <w:proofErr w:type="spellEnd"/>
      <w:r w:rsidRPr="008F71FF">
        <w:rPr>
          <w:rFonts w:ascii="Roboto" w:hAnsi="Roboto"/>
          <w:color w:val="092433"/>
          <w:sz w:val="24"/>
          <w:szCs w:val="24"/>
        </w:rPr>
        <w:t xml:space="preserve"> </w:t>
      </w:r>
      <w:proofErr w:type="spellStart"/>
      <w:r w:rsidRPr="008F71FF">
        <w:rPr>
          <w:rFonts w:ascii="Roboto" w:hAnsi="Roboto"/>
          <w:color w:val="092433"/>
          <w:sz w:val="24"/>
          <w:szCs w:val="24"/>
        </w:rPr>
        <w:t>container</w:t>
      </w:r>
      <w:proofErr w:type="spellEnd"/>
      <w:r w:rsidRPr="008F71FF">
        <w:rPr>
          <w:rFonts w:ascii="Roboto" w:hAnsi="Roboto"/>
          <w:color w:val="092433"/>
          <w:sz w:val="24"/>
          <w:szCs w:val="24"/>
        </w:rPr>
        <w:t xml:space="preserve"> (контейнер)</w:t>
      </w:r>
    </w:p>
    <w:p w14:paraId="3A5EC012" w14:textId="77777777" w:rsidR="008F71FF" w:rsidRDefault="008F71FF" w:rsidP="008F71FF">
      <w:pPr>
        <w:pStyle w:val="a7"/>
        <w:spacing w:before="0" w:beforeAutospacing="0" w:after="240" w:afterAutospacing="0"/>
        <w:textAlignment w:val="baseline"/>
        <w:rPr>
          <w:rFonts w:ascii="Roboto" w:hAnsi="Roboto"/>
          <w:color w:val="092433"/>
          <w:sz w:val="21"/>
          <w:szCs w:val="21"/>
        </w:rPr>
      </w:pPr>
      <w:r>
        <w:rPr>
          <w:rFonts w:ascii="Roboto" w:hAnsi="Roboto"/>
          <w:color w:val="092433"/>
          <w:sz w:val="21"/>
          <w:szCs w:val="21"/>
        </w:rPr>
        <w:t xml:space="preserve">Это уже </w:t>
      </w:r>
      <w:r w:rsidRPr="0016302F">
        <w:rPr>
          <w:rFonts w:ascii="Roboto" w:hAnsi="Roboto"/>
          <w:b/>
          <w:bCs/>
          <w:color w:val="092433"/>
          <w:sz w:val="21"/>
          <w:szCs w:val="21"/>
        </w:rPr>
        <w:t>развернутое</w:t>
      </w:r>
      <w:r>
        <w:rPr>
          <w:rFonts w:ascii="Roboto" w:hAnsi="Roboto"/>
          <w:color w:val="092433"/>
          <w:sz w:val="21"/>
          <w:szCs w:val="21"/>
        </w:rPr>
        <w:t xml:space="preserve"> из образа </w:t>
      </w:r>
      <w:r w:rsidRPr="0016302F">
        <w:rPr>
          <w:rFonts w:ascii="Roboto" w:hAnsi="Roboto"/>
          <w:b/>
          <w:bCs/>
          <w:color w:val="092433"/>
          <w:sz w:val="21"/>
          <w:szCs w:val="21"/>
        </w:rPr>
        <w:t>и работающее приложение.</w:t>
      </w:r>
    </w:p>
    <w:p w14:paraId="5FFB3586" w14:textId="77777777" w:rsidR="008F71FF" w:rsidRPr="008F71FF" w:rsidRDefault="008F71FF" w:rsidP="008F71FF">
      <w:pPr>
        <w:pStyle w:val="3"/>
        <w:spacing w:before="480" w:beforeAutospacing="0" w:after="240" w:afterAutospacing="0" w:line="360" w:lineRule="atLeast"/>
        <w:textAlignment w:val="baseline"/>
        <w:rPr>
          <w:rFonts w:ascii="Roboto" w:hAnsi="Roboto"/>
          <w:color w:val="092433"/>
          <w:sz w:val="24"/>
          <w:szCs w:val="24"/>
        </w:rPr>
      </w:pPr>
      <w:proofErr w:type="spellStart"/>
      <w:r w:rsidRPr="008F71FF">
        <w:rPr>
          <w:rFonts w:ascii="Roboto" w:hAnsi="Roboto"/>
          <w:color w:val="092433"/>
          <w:sz w:val="24"/>
          <w:szCs w:val="24"/>
        </w:rPr>
        <w:t>Docker</w:t>
      </w:r>
      <w:proofErr w:type="spellEnd"/>
      <w:r w:rsidRPr="008F71FF">
        <w:rPr>
          <w:rFonts w:ascii="Roboto" w:hAnsi="Roboto"/>
          <w:color w:val="092433"/>
          <w:sz w:val="24"/>
          <w:szCs w:val="24"/>
        </w:rPr>
        <w:t xml:space="preserve"> </w:t>
      </w:r>
      <w:proofErr w:type="spellStart"/>
      <w:r w:rsidRPr="008F71FF">
        <w:rPr>
          <w:rFonts w:ascii="Roboto" w:hAnsi="Roboto"/>
          <w:color w:val="092433"/>
          <w:sz w:val="24"/>
          <w:szCs w:val="24"/>
        </w:rPr>
        <w:t>Registry</w:t>
      </w:r>
      <w:proofErr w:type="spellEnd"/>
    </w:p>
    <w:p w14:paraId="43413E5B" w14:textId="77777777" w:rsidR="008F71FF" w:rsidRDefault="008F71FF" w:rsidP="008F71FF">
      <w:pPr>
        <w:pStyle w:val="a7"/>
        <w:spacing w:before="0" w:beforeAutospacing="0" w:after="0" w:afterAutospacing="0"/>
        <w:textAlignment w:val="baseline"/>
        <w:rPr>
          <w:rFonts w:ascii="Roboto" w:hAnsi="Roboto"/>
          <w:color w:val="092433"/>
          <w:sz w:val="21"/>
          <w:szCs w:val="21"/>
        </w:rPr>
      </w:pPr>
      <w:r>
        <w:rPr>
          <w:rFonts w:ascii="Roboto" w:hAnsi="Roboto"/>
          <w:color w:val="092433"/>
          <w:sz w:val="21"/>
          <w:szCs w:val="21"/>
        </w:rPr>
        <w:t xml:space="preserve">Это </w:t>
      </w:r>
      <w:r w:rsidRPr="0016302F">
        <w:rPr>
          <w:rFonts w:ascii="Roboto" w:hAnsi="Roboto"/>
          <w:b/>
          <w:bCs/>
          <w:color w:val="092433"/>
          <w:sz w:val="21"/>
          <w:szCs w:val="21"/>
        </w:rPr>
        <w:t>репозиторий с образами</w:t>
      </w:r>
      <w:r>
        <w:rPr>
          <w:rFonts w:ascii="Roboto" w:hAnsi="Roboto"/>
          <w:color w:val="092433"/>
          <w:sz w:val="21"/>
          <w:szCs w:val="21"/>
        </w:rPr>
        <w:t>. Разработчики создают образы своих программ и выкладывают их в репозиторий, чтобы их можно было скачать и воспользоваться ими. Распространенный публичный репозиторий — </w:t>
      </w:r>
      <w:proofErr w:type="spellStart"/>
      <w:r>
        <w:rPr>
          <w:rFonts w:ascii="Roboto" w:hAnsi="Roboto"/>
          <w:color w:val="092433"/>
          <w:sz w:val="21"/>
          <w:szCs w:val="21"/>
        </w:rPr>
        <w:fldChar w:fldCharType="begin"/>
      </w:r>
      <w:r>
        <w:rPr>
          <w:rFonts w:ascii="Roboto" w:hAnsi="Roboto"/>
          <w:color w:val="092433"/>
          <w:sz w:val="21"/>
          <w:szCs w:val="21"/>
        </w:rPr>
        <w:instrText xml:space="preserve"> HYPERLINK "https://hub.docker.com/" \t "_blank" </w:instrText>
      </w:r>
      <w:r>
        <w:rPr>
          <w:rFonts w:ascii="Roboto" w:hAnsi="Roboto"/>
          <w:color w:val="092433"/>
          <w:sz w:val="21"/>
          <w:szCs w:val="21"/>
        </w:rPr>
        <w:fldChar w:fldCharType="separate"/>
      </w:r>
      <w:r>
        <w:rPr>
          <w:rStyle w:val="a6"/>
          <w:rFonts w:ascii="Roboto" w:hAnsi="Roboto"/>
          <w:color w:val="EB4247"/>
          <w:sz w:val="21"/>
          <w:szCs w:val="21"/>
          <w:u w:val="none"/>
          <w:bdr w:val="none" w:sz="0" w:space="0" w:color="auto" w:frame="1"/>
        </w:rPr>
        <w:t>Docker</w:t>
      </w:r>
      <w:proofErr w:type="spellEnd"/>
      <w:r>
        <w:rPr>
          <w:rStyle w:val="a6"/>
          <w:rFonts w:ascii="Roboto" w:hAnsi="Roboto"/>
          <w:color w:val="EB4247"/>
          <w:sz w:val="21"/>
          <w:szCs w:val="21"/>
          <w:u w:val="none"/>
          <w:bdr w:val="none" w:sz="0" w:space="0" w:color="auto" w:frame="1"/>
        </w:rPr>
        <w:t xml:space="preserve"> </w:t>
      </w:r>
      <w:proofErr w:type="spellStart"/>
      <w:r>
        <w:rPr>
          <w:rStyle w:val="a6"/>
          <w:rFonts w:ascii="Roboto" w:hAnsi="Roboto"/>
          <w:color w:val="EB4247"/>
          <w:sz w:val="21"/>
          <w:szCs w:val="21"/>
          <w:u w:val="none"/>
          <w:bdr w:val="none" w:sz="0" w:space="0" w:color="auto" w:frame="1"/>
        </w:rPr>
        <w:t>Hub</w:t>
      </w:r>
      <w:proofErr w:type="spellEnd"/>
      <w:r>
        <w:rPr>
          <w:rFonts w:ascii="Roboto" w:hAnsi="Roboto"/>
          <w:color w:val="092433"/>
          <w:sz w:val="21"/>
          <w:szCs w:val="21"/>
        </w:rPr>
        <w:fldChar w:fldCharType="end"/>
      </w:r>
      <w:r>
        <w:rPr>
          <w:rFonts w:ascii="Roboto" w:hAnsi="Roboto"/>
          <w:color w:val="092433"/>
          <w:sz w:val="21"/>
          <w:szCs w:val="21"/>
        </w:rPr>
        <w:t>. В нем собраны образы множества популярных программ или платформ: базы данных, веб-серверы, компиляторы, операционные системы и так далее. Также можно создать свой приватный репозиторий, например внутри компании. Разработчики будут размещать там образы, которые будут использоваться всей компанией.</w:t>
      </w:r>
    </w:p>
    <w:p w14:paraId="3901F962" w14:textId="77777777" w:rsidR="008F71FF" w:rsidRPr="008F71FF" w:rsidRDefault="008F71FF" w:rsidP="008F71FF">
      <w:pPr>
        <w:pStyle w:val="3"/>
        <w:spacing w:before="480" w:beforeAutospacing="0" w:after="240" w:afterAutospacing="0" w:line="360" w:lineRule="atLeast"/>
        <w:textAlignment w:val="baseline"/>
        <w:rPr>
          <w:rFonts w:ascii="Roboto" w:hAnsi="Roboto"/>
          <w:color w:val="092433"/>
          <w:sz w:val="24"/>
          <w:szCs w:val="24"/>
        </w:rPr>
      </w:pPr>
      <w:proofErr w:type="spellStart"/>
      <w:r w:rsidRPr="008F71FF">
        <w:rPr>
          <w:rFonts w:ascii="Roboto" w:hAnsi="Roboto"/>
          <w:color w:val="092433"/>
          <w:sz w:val="24"/>
          <w:szCs w:val="24"/>
        </w:rPr>
        <w:t>Dockerfile</w:t>
      </w:r>
      <w:proofErr w:type="spellEnd"/>
    </w:p>
    <w:p w14:paraId="1BC8F3A7" w14:textId="77777777" w:rsidR="008F71FF" w:rsidRDefault="008F71FF" w:rsidP="008F71FF">
      <w:pPr>
        <w:pStyle w:val="a7"/>
        <w:spacing w:before="0" w:beforeAutospacing="0" w:after="240" w:afterAutospacing="0"/>
        <w:textAlignment w:val="baseline"/>
        <w:rPr>
          <w:rFonts w:ascii="Roboto" w:hAnsi="Roboto"/>
          <w:color w:val="092433"/>
          <w:sz w:val="21"/>
          <w:szCs w:val="21"/>
        </w:rPr>
      </w:pPr>
      <w:proofErr w:type="spellStart"/>
      <w:r>
        <w:rPr>
          <w:rFonts w:ascii="Roboto" w:hAnsi="Roboto"/>
          <w:color w:val="092433"/>
          <w:sz w:val="21"/>
          <w:szCs w:val="21"/>
        </w:rPr>
        <w:t>Dockerfile</w:t>
      </w:r>
      <w:proofErr w:type="spellEnd"/>
      <w:r>
        <w:rPr>
          <w:rFonts w:ascii="Roboto" w:hAnsi="Roboto"/>
          <w:color w:val="092433"/>
          <w:sz w:val="21"/>
          <w:szCs w:val="21"/>
        </w:rPr>
        <w:t xml:space="preserve"> — </w:t>
      </w:r>
      <w:r w:rsidRPr="0016302F">
        <w:rPr>
          <w:rFonts w:ascii="Roboto" w:hAnsi="Roboto"/>
          <w:b/>
          <w:bCs/>
          <w:color w:val="092433"/>
          <w:sz w:val="21"/>
          <w:szCs w:val="21"/>
        </w:rPr>
        <w:t>это инструкция для сборки образа.</w:t>
      </w:r>
      <w:r>
        <w:rPr>
          <w:rFonts w:ascii="Roboto" w:hAnsi="Roboto"/>
          <w:color w:val="092433"/>
          <w:sz w:val="21"/>
          <w:szCs w:val="21"/>
        </w:rPr>
        <w:t xml:space="preserve"> Это </w:t>
      </w:r>
      <w:r w:rsidRPr="0016302F">
        <w:rPr>
          <w:rFonts w:ascii="Roboto" w:hAnsi="Roboto"/>
          <w:b/>
          <w:bCs/>
          <w:color w:val="092433"/>
          <w:sz w:val="21"/>
          <w:szCs w:val="21"/>
        </w:rPr>
        <w:t>простой текстовый файл</w:t>
      </w:r>
      <w:r>
        <w:rPr>
          <w:rFonts w:ascii="Roboto" w:hAnsi="Roboto"/>
          <w:color w:val="092433"/>
          <w:sz w:val="21"/>
          <w:szCs w:val="21"/>
        </w:rPr>
        <w:t xml:space="preserve">, </w:t>
      </w:r>
      <w:r w:rsidRPr="0016302F">
        <w:rPr>
          <w:rFonts w:ascii="Roboto" w:hAnsi="Roboto"/>
          <w:i/>
          <w:iCs/>
          <w:color w:val="092433"/>
          <w:sz w:val="21"/>
          <w:szCs w:val="21"/>
        </w:rPr>
        <w:t xml:space="preserve">содержащий по одной команде в каждой строке. </w:t>
      </w:r>
      <w:r>
        <w:rPr>
          <w:rFonts w:ascii="Roboto" w:hAnsi="Roboto"/>
          <w:color w:val="092433"/>
          <w:sz w:val="21"/>
          <w:szCs w:val="21"/>
        </w:rPr>
        <w:t>В нем указываются все программы, зависимости и образы, которые нужны для разворачивания образа.</w:t>
      </w:r>
    </w:p>
    <w:p w14:paraId="07381959" w14:textId="11F25AD2" w:rsidR="008F71FF" w:rsidRDefault="008F71FF" w:rsidP="008F71FF">
      <w:pPr>
        <w:pStyle w:val="a7"/>
        <w:spacing w:before="0" w:beforeAutospacing="0" w:after="240" w:afterAutospacing="0"/>
        <w:textAlignment w:val="baseline"/>
        <w:rPr>
          <w:rFonts w:ascii="Roboto" w:hAnsi="Roboto"/>
          <w:color w:val="092433"/>
          <w:sz w:val="21"/>
          <w:szCs w:val="21"/>
        </w:rPr>
      </w:pPr>
      <w:r>
        <w:rPr>
          <w:rFonts w:ascii="Roboto" w:hAnsi="Roboto"/>
          <w:color w:val="092433"/>
          <w:sz w:val="21"/>
          <w:szCs w:val="21"/>
        </w:rPr>
        <w:t xml:space="preserve">Для примера рассмотрим </w:t>
      </w:r>
      <w:proofErr w:type="spellStart"/>
      <w:r>
        <w:rPr>
          <w:rFonts w:ascii="Roboto" w:hAnsi="Roboto"/>
          <w:color w:val="092433"/>
          <w:sz w:val="21"/>
          <w:szCs w:val="21"/>
        </w:rPr>
        <w:t>Dockerfile</w:t>
      </w:r>
      <w:proofErr w:type="spellEnd"/>
      <w:r>
        <w:rPr>
          <w:rFonts w:ascii="Roboto" w:hAnsi="Roboto"/>
          <w:color w:val="092433"/>
          <w:sz w:val="21"/>
          <w:szCs w:val="21"/>
        </w:rPr>
        <w:t>, который мы будем использовать далее в этой статье чтобы развернуть собственное приложение:</w:t>
      </w:r>
    </w:p>
    <w:p w14:paraId="1992DD18" w14:textId="6EFE28EA" w:rsidR="008F71FF" w:rsidRDefault="008F71FF" w:rsidP="008F71FF">
      <w:pPr>
        <w:pStyle w:val="a7"/>
        <w:spacing w:before="0" w:beforeAutospacing="0" w:after="240" w:afterAutospacing="0"/>
        <w:textAlignment w:val="baseline"/>
        <w:rPr>
          <w:rFonts w:ascii="Roboto" w:hAnsi="Roboto"/>
          <w:color w:val="092433"/>
          <w:sz w:val="21"/>
          <w:szCs w:val="21"/>
        </w:rPr>
      </w:pPr>
      <w:r>
        <w:rPr>
          <w:noProof/>
        </w:rPr>
        <w:drawing>
          <wp:inline distT="0" distB="0" distL="0" distR="0" wp14:anchorId="27747BD7" wp14:editId="151E8940">
            <wp:extent cx="5250180" cy="2363233"/>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58092" cy="2366795"/>
                    </a:xfrm>
                    <a:prstGeom prst="rect">
                      <a:avLst/>
                    </a:prstGeom>
                  </pic:spPr>
                </pic:pic>
              </a:graphicData>
            </a:graphic>
          </wp:inline>
        </w:drawing>
      </w:r>
    </w:p>
    <w:p w14:paraId="01DF3683" w14:textId="77777777" w:rsidR="008F71FF" w:rsidRDefault="008F71FF" w:rsidP="00952EB9">
      <w:pPr>
        <w:widowControl w:val="0"/>
        <w:autoSpaceDE w:val="0"/>
        <w:autoSpaceDN w:val="0"/>
        <w:adjustRightInd w:val="0"/>
        <w:jc w:val="both"/>
        <w:rPr>
          <w:rFonts w:ascii="Times New Roman" w:hAnsi="Times New Roman" w:cs="Times New Roman"/>
          <w:sz w:val="28"/>
          <w:szCs w:val="28"/>
        </w:rPr>
      </w:pPr>
    </w:p>
    <w:p w14:paraId="7ABF5143" w14:textId="57CEA953" w:rsidR="00617652" w:rsidRDefault="00617652" w:rsidP="00952EB9">
      <w:pPr>
        <w:widowControl w:val="0"/>
        <w:autoSpaceDE w:val="0"/>
        <w:autoSpaceDN w:val="0"/>
        <w:adjustRightInd w:val="0"/>
        <w:jc w:val="both"/>
        <w:rPr>
          <w:rFonts w:ascii="Times New Roman" w:hAnsi="Times New Roman" w:cs="Times New Roman"/>
          <w:sz w:val="28"/>
          <w:szCs w:val="28"/>
        </w:rPr>
      </w:pPr>
      <w:r w:rsidRPr="006C64E9">
        <w:rPr>
          <w:rFonts w:ascii="Times New Roman" w:eastAsia="Times New Roman" w:hAnsi="Times New Roman" w:cs="Times New Roman"/>
          <w:noProof/>
          <w:sz w:val="28"/>
          <w:szCs w:val="28"/>
        </w:rPr>
        <w:lastRenderedPageBreak/>
        <w:drawing>
          <wp:inline distT="0" distB="0" distL="0" distR="0" wp14:anchorId="5FF18F35" wp14:editId="510FCAE8">
            <wp:extent cx="5730240" cy="4762500"/>
            <wp:effectExtent l="0" t="0" r="3810" b="0"/>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0240" cy="4762500"/>
                    </a:xfrm>
                    <a:prstGeom prst="rect">
                      <a:avLst/>
                    </a:prstGeom>
                    <a:noFill/>
                    <a:ln>
                      <a:noFill/>
                    </a:ln>
                  </pic:spPr>
                </pic:pic>
              </a:graphicData>
            </a:graphic>
          </wp:inline>
        </w:drawing>
      </w:r>
    </w:p>
    <w:p w14:paraId="44338906" w14:textId="77777777" w:rsidR="0016302F" w:rsidRPr="0016302F" w:rsidRDefault="0016302F" w:rsidP="0016302F">
      <w:pPr>
        <w:spacing w:after="240"/>
        <w:textAlignment w:val="baseline"/>
        <w:rPr>
          <w:rFonts w:ascii="Roboto" w:eastAsia="Times New Roman" w:hAnsi="Roboto" w:cs="Times New Roman"/>
          <w:color w:val="092433"/>
          <w:sz w:val="21"/>
          <w:szCs w:val="21"/>
          <w:lang w:eastAsia="ru-RU"/>
        </w:rPr>
      </w:pPr>
      <w:r w:rsidRPr="0016302F">
        <w:rPr>
          <w:rFonts w:ascii="Roboto" w:eastAsia="Times New Roman" w:hAnsi="Roboto" w:cs="Times New Roman"/>
          <w:color w:val="092433"/>
          <w:sz w:val="21"/>
          <w:szCs w:val="21"/>
          <w:lang w:eastAsia="ru-RU"/>
        </w:rPr>
        <w:t xml:space="preserve">Все эти команды выполняются в </w:t>
      </w:r>
      <w:proofErr w:type="spellStart"/>
      <w:r w:rsidRPr="0016302F">
        <w:rPr>
          <w:rFonts w:ascii="Roboto" w:eastAsia="Times New Roman" w:hAnsi="Roboto" w:cs="Times New Roman"/>
          <w:color w:val="092433"/>
          <w:sz w:val="21"/>
          <w:szCs w:val="21"/>
          <w:lang w:eastAsia="ru-RU"/>
        </w:rPr>
        <w:t>Docker</w:t>
      </w:r>
      <w:proofErr w:type="spellEnd"/>
      <w:r w:rsidRPr="0016302F">
        <w:rPr>
          <w:rFonts w:ascii="Roboto" w:eastAsia="Times New Roman" w:hAnsi="Roboto" w:cs="Times New Roman"/>
          <w:color w:val="092433"/>
          <w:sz w:val="21"/>
          <w:szCs w:val="21"/>
          <w:lang w:eastAsia="ru-RU"/>
        </w:rPr>
        <w:t xml:space="preserve"> </w:t>
      </w:r>
      <w:proofErr w:type="spellStart"/>
      <w:r w:rsidRPr="0016302F">
        <w:rPr>
          <w:rFonts w:ascii="Roboto" w:eastAsia="Times New Roman" w:hAnsi="Roboto" w:cs="Times New Roman"/>
          <w:color w:val="092433"/>
          <w:sz w:val="21"/>
          <w:szCs w:val="21"/>
          <w:lang w:eastAsia="ru-RU"/>
        </w:rPr>
        <w:t>client</w:t>
      </w:r>
      <w:proofErr w:type="spellEnd"/>
      <w:r w:rsidRPr="0016302F">
        <w:rPr>
          <w:rFonts w:ascii="Roboto" w:eastAsia="Times New Roman" w:hAnsi="Roboto" w:cs="Times New Roman"/>
          <w:color w:val="092433"/>
          <w:sz w:val="21"/>
          <w:szCs w:val="21"/>
          <w:lang w:eastAsia="ru-RU"/>
        </w:rPr>
        <w:t xml:space="preserve">, который отправляет их в </w:t>
      </w:r>
      <w:proofErr w:type="spellStart"/>
      <w:r w:rsidRPr="0016302F">
        <w:rPr>
          <w:rFonts w:ascii="Roboto" w:eastAsia="Times New Roman" w:hAnsi="Roboto" w:cs="Times New Roman"/>
          <w:color w:val="092433"/>
          <w:sz w:val="21"/>
          <w:szCs w:val="21"/>
          <w:lang w:eastAsia="ru-RU"/>
        </w:rPr>
        <w:t>Docker</w:t>
      </w:r>
      <w:proofErr w:type="spellEnd"/>
      <w:r w:rsidRPr="0016302F">
        <w:rPr>
          <w:rFonts w:ascii="Roboto" w:eastAsia="Times New Roman" w:hAnsi="Roboto" w:cs="Times New Roman"/>
          <w:color w:val="092433"/>
          <w:sz w:val="21"/>
          <w:szCs w:val="21"/>
          <w:lang w:eastAsia="ru-RU"/>
        </w:rPr>
        <w:t xml:space="preserve"> </w:t>
      </w:r>
      <w:proofErr w:type="spellStart"/>
      <w:r w:rsidRPr="0016302F">
        <w:rPr>
          <w:rFonts w:ascii="Roboto" w:eastAsia="Times New Roman" w:hAnsi="Roboto" w:cs="Times New Roman"/>
          <w:color w:val="092433"/>
          <w:sz w:val="21"/>
          <w:szCs w:val="21"/>
          <w:lang w:eastAsia="ru-RU"/>
        </w:rPr>
        <w:t>daemon</w:t>
      </w:r>
      <w:proofErr w:type="spellEnd"/>
      <w:r w:rsidRPr="0016302F">
        <w:rPr>
          <w:rFonts w:ascii="Roboto" w:eastAsia="Times New Roman" w:hAnsi="Roboto" w:cs="Times New Roman"/>
          <w:color w:val="092433"/>
          <w:sz w:val="21"/>
          <w:szCs w:val="21"/>
          <w:lang w:eastAsia="ru-RU"/>
        </w:rPr>
        <w:t>:</w:t>
      </w:r>
    </w:p>
    <w:p w14:paraId="081C7C08" w14:textId="77777777" w:rsidR="0016302F" w:rsidRPr="0016302F" w:rsidRDefault="0016302F" w:rsidP="00941A73">
      <w:pPr>
        <w:numPr>
          <w:ilvl w:val="0"/>
          <w:numId w:val="45"/>
        </w:numPr>
        <w:textAlignment w:val="baseline"/>
        <w:rPr>
          <w:rFonts w:ascii="Roboto" w:eastAsia="Times New Roman" w:hAnsi="Roboto" w:cs="Times New Roman"/>
          <w:color w:val="092433"/>
          <w:sz w:val="21"/>
          <w:szCs w:val="21"/>
          <w:lang w:eastAsia="ru-RU"/>
        </w:rPr>
      </w:pPr>
      <w:r w:rsidRPr="0016302F">
        <w:rPr>
          <w:rFonts w:ascii="Roboto" w:eastAsia="Times New Roman" w:hAnsi="Roboto" w:cs="Times New Roman"/>
          <w:color w:val="092433"/>
          <w:sz w:val="21"/>
          <w:szCs w:val="21"/>
          <w:lang w:eastAsia="ru-RU"/>
        </w:rPr>
        <w:t>Команда </w:t>
      </w:r>
      <w:proofErr w:type="spellStart"/>
      <w:r w:rsidRPr="0016302F">
        <w:rPr>
          <w:rFonts w:ascii="inherit" w:eastAsia="Times New Roman" w:hAnsi="inherit" w:cs="Times New Roman"/>
          <w:b/>
          <w:bCs/>
          <w:color w:val="092433"/>
          <w:sz w:val="21"/>
          <w:szCs w:val="21"/>
          <w:bdr w:val="none" w:sz="0" w:space="0" w:color="auto" w:frame="1"/>
          <w:lang w:eastAsia="ru-RU"/>
        </w:rPr>
        <w:t>docker</w:t>
      </w:r>
      <w:proofErr w:type="spellEnd"/>
      <w:r w:rsidRPr="0016302F">
        <w:rPr>
          <w:rFonts w:ascii="inherit" w:eastAsia="Times New Roman" w:hAnsi="inherit" w:cs="Times New Roman"/>
          <w:b/>
          <w:bCs/>
          <w:color w:val="092433"/>
          <w:sz w:val="21"/>
          <w:szCs w:val="21"/>
          <w:bdr w:val="none" w:sz="0" w:space="0" w:color="auto" w:frame="1"/>
          <w:lang w:eastAsia="ru-RU"/>
        </w:rPr>
        <w:t xml:space="preserve"> </w:t>
      </w:r>
      <w:proofErr w:type="spellStart"/>
      <w:r w:rsidRPr="0016302F">
        <w:rPr>
          <w:rFonts w:ascii="inherit" w:eastAsia="Times New Roman" w:hAnsi="inherit" w:cs="Times New Roman"/>
          <w:b/>
          <w:bCs/>
          <w:color w:val="092433"/>
          <w:sz w:val="21"/>
          <w:szCs w:val="21"/>
          <w:bdr w:val="none" w:sz="0" w:space="0" w:color="auto" w:frame="1"/>
          <w:lang w:eastAsia="ru-RU"/>
        </w:rPr>
        <w:t>build</w:t>
      </w:r>
      <w:proofErr w:type="spellEnd"/>
      <w:r w:rsidRPr="0016302F">
        <w:rPr>
          <w:rFonts w:ascii="Roboto" w:eastAsia="Times New Roman" w:hAnsi="Roboto" w:cs="Times New Roman"/>
          <w:color w:val="092433"/>
          <w:sz w:val="21"/>
          <w:szCs w:val="21"/>
          <w:lang w:eastAsia="ru-RU"/>
        </w:rPr>
        <w:t xml:space="preserve"> (зеленая стрелка) читает </w:t>
      </w:r>
      <w:proofErr w:type="spellStart"/>
      <w:r w:rsidRPr="0016302F">
        <w:rPr>
          <w:rFonts w:ascii="Roboto" w:eastAsia="Times New Roman" w:hAnsi="Roboto" w:cs="Times New Roman"/>
          <w:color w:val="092433"/>
          <w:sz w:val="21"/>
          <w:szCs w:val="21"/>
          <w:lang w:eastAsia="ru-RU"/>
        </w:rPr>
        <w:t>dockerfile</w:t>
      </w:r>
      <w:proofErr w:type="spellEnd"/>
      <w:r w:rsidRPr="0016302F">
        <w:rPr>
          <w:rFonts w:ascii="Roboto" w:eastAsia="Times New Roman" w:hAnsi="Roboto" w:cs="Times New Roman"/>
          <w:color w:val="092433"/>
          <w:sz w:val="21"/>
          <w:szCs w:val="21"/>
          <w:lang w:eastAsia="ru-RU"/>
        </w:rPr>
        <w:t xml:space="preserve"> и собирает образ.</w:t>
      </w:r>
    </w:p>
    <w:p w14:paraId="47CEF202" w14:textId="77777777" w:rsidR="0016302F" w:rsidRPr="0016302F" w:rsidRDefault="0016302F" w:rsidP="00941A73">
      <w:pPr>
        <w:numPr>
          <w:ilvl w:val="0"/>
          <w:numId w:val="45"/>
        </w:numPr>
        <w:textAlignment w:val="baseline"/>
        <w:rPr>
          <w:rFonts w:ascii="Roboto" w:eastAsia="Times New Roman" w:hAnsi="Roboto" w:cs="Times New Roman"/>
          <w:color w:val="092433"/>
          <w:sz w:val="21"/>
          <w:szCs w:val="21"/>
          <w:lang w:eastAsia="ru-RU"/>
        </w:rPr>
      </w:pPr>
      <w:r w:rsidRPr="0016302F">
        <w:rPr>
          <w:rFonts w:ascii="Roboto" w:eastAsia="Times New Roman" w:hAnsi="Roboto" w:cs="Times New Roman"/>
          <w:color w:val="092433"/>
          <w:sz w:val="21"/>
          <w:szCs w:val="21"/>
          <w:lang w:eastAsia="ru-RU"/>
        </w:rPr>
        <w:t>Команда </w:t>
      </w:r>
      <w:proofErr w:type="spellStart"/>
      <w:r w:rsidRPr="0016302F">
        <w:rPr>
          <w:rFonts w:ascii="inherit" w:eastAsia="Times New Roman" w:hAnsi="inherit" w:cs="Times New Roman"/>
          <w:b/>
          <w:bCs/>
          <w:color w:val="092433"/>
          <w:sz w:val="21"/>
          <w:szCs w:val="21"/>
          <w:bdr w:val="none" w:sz="0" w:space="0" w:color="auto" w:frame="1"/>
          <w:lang w:eastAsia="ru-RU"/>
        </w:rPr>
        <w:t>docker</w:t>
      </w:r>
      <w:proofErr w:type="spellEnd"/>
      <w:r w:rsidRPr="0016302F">
        <w:rPr>
          <w:rFonts w:ascii="inherit" w:eastAsia="Times New Roman" w:hAnsi="inherit" w:cs="Times New Roman"/>
          <w:b/>
          <w:bCs/>
          <w:color w:val="092433"/>
          <w:sz w:val="21"/>
          <w:szCs w:val="21"/>
          <w:bdr w:val="none" w:sz="0" w:space="0" w:color="auto" w:frame="1"/>
          <w:lang w:eastAsia="ru-RU"/>
        </w:rPr>
        <w:t xml:space="preserve"> </w:t>
      </w:r>
      <w:proofErr w:type="spellStart"/>
      <w:r w:rsidRPr="0016302F">
        <w:rPr>
          <w:rFonts w:ascii="inherit" w:eastAsia="Times New Roman" w:hAnsi="inherit" w:cs="Times New Roman"/>
          <w:b/>
          <w:bCs/>
          <w:color w:val="092433"/>
          <w:sz w:val="21"/>
          <w:szCs w:val="21"/>
          <w:bdr w:val="none" w:sz="0" w:space="0" w:color="auto" w:frame="1"/>
          <w:lang w:eastAsia="ru-RU"/>
        </w:rPr>
        <w:t>pull</w:t>
      </w:r>
      <w:proofErr w:type="spellEnd"/>
      <w:r w:rsidRPr="0016302F">
        <w:rPr>
          <w:rFonts w:ascii="Roboto" w:eastAsia="Times New Roman" w:hAnsi="Roboto" w:cs="Times New Roman"/>
          <w:color w:val="092433"/>
          <w:sz w:val="21"/>
          <w:szCs w:val="21"/>
          <w:lang w:eastAsia="ru-RU"/>
        </w:rPr>
        <w:t xml:space="preserve"> (красная стрелка) скачивает образ из </w:t>
      </w:r>
      <w:proofErr w:type="spellStart"/>
      <w:r w:rsidRPr="0016302F">
        <w:rPr>
          <w:rFonts w:ascii="Roboto" w:eastAsia="Times New Roman" w:hAnsi="Roboto" w:cs="Times New Roman"/>
          <w:color w:val="092433"/>
          <w:sz w:val="21"/>
          <w:szCs w:val="21"/>
          <w:lang w:eastAsia="ru-RU"/>
        </w:rPr>
        <w:t>docker</w:t>
      </w:r>
      <w:proofErr w:type="spellEnd"/>
      <w:r w:rsidRPr="0016302F">
        <w:rPr>
          <w:rFonts w:ascii="Roboto" w:eastAsia="Times New Roman" w:hAnsi="Roboto" w:cs="Times New Roman"/>
          <w:color w:val="092433"/>
          <w:sz w:val="21"/>
          <w:szCs w:val="21"/>
          <w:lang w:eastAsia="ru-RU"/>
        </w:rPr>
        <w:t xml:space="preserve"> </w:t>
      </w:r>
      <w:proofErr w:type="spellStart"/>
      <w:r w:rsidRPr="0016302F">
        <w:rPr>
          <w:rFonts w:ascii="Roboto" w:eastAsia="Times New Roman" w:hAnsi="Roboto" w:cs="Times New Roman"/>
          <w:color w:val="092433"/>
          <w:sz w:val="21"/>
          <w:szCs w:val="21"/>
          <w:lang w:eastAsia="ru-RU"/>
        </w:rPr>
        <w:t>registry</w:t>
      </w:r>
      <w:proofErr w:type="spellEnd"/>
      <w:r w:rsidRPr="0016302F">
        <w:rPr>
          <w:rFonts w:ascii="Roboto" w:eastAsia="Times New Roman" w:hAnsi="Roboto" w:cs="Times New Roman"/>
          <w:color w:val="092433"/>
          <w:sz w:val="21"/>
          <w:szCs w:val="21"/>
          <w:lang w:eastAsia="ru-RU"/>
        </w:rPr>
        <w:t xml:space="preserve">. По умолчанию </w:t>
      </w:r>
      <w:proofErr w:type="spellStart"/>
      <w:r w:rsidRPr="0016302F">
        <w:rPr>
          <w:rFonts w:ascii="Roboto" w:eastAsia="Times New Roman" w:hAnsi="Roboto" w:cs="Times New Roman"/>
          <w:color w:val="092433"/>
          <w:sz w:val="21"/>
          <w:szCs w:val="21"/>
          <w:lang w:eastAsia="ru-RU"/>
        </w:rPr>
        <w:t>docker</w:t>
      </w:r>
      <w:proofErr w:type="spellEnd"/>
      <w:r w:rsidRPr="0016302F">
        <w:rPr>
          <w:rFonts w:ascii="Roboto" w:eastAsia="Times New Roman" w:hAnsi="Roboto" w:cs="Times New Roman"/>
          <w:color w:val="092433"/>
          <w:sz w:val="21"/>
          <w:szCs w:val="21"/>
          <w:lang w:eastAsia="ru-RU"/>
        </w:rPr>
        <w:t xml:space="preserve"> скачивает образы из публичного репозитория </w:t>
      </w:r>
      <w:proofErr w:type="spellStart"/>
      <w:r w:rsidRPr="0016302F">
        <w:rPr>
          <w:rFonts w:ascii="Roboto" w:eastAsia="Times New Roman" w:hAnsi="Roboto" w:cs="Times New Roman"/>
          <w:color w:val="092433"/>
          <w:sz w:val="21"/>
          <w:szCs w:val="21"/>
          <w:lang w:eastAsia="ru-RU"/>
        </w:rPr>
        <w:t>Docker</w:t>
      </w:r>
      <w:proofErr w:type="spellEnd"/>
      <w:r w:rsidRPr="0016302F">
        <w:rPr>
          <w:rFonts w:ascii="Roboto" w:eastAsia="Times New Roman" w:hAnsi="Roboto" w:cs="Times New Roman"/>
          <w:color w:val="092433"/>
          <w:sz w:val="21"/>
          <w:szCs w:val="21"/>
          <w:lang w:eastAsia="ru-RU"/>
        </w:rPr>
        <w:t xml:space="preserve"> </w:t>
      </w:r>
      <w:proofErr w:type="spellStart"/>
      <w:r w:rsidRPr="0016302F">
        <w:rPr>
          <w:rFonts w:ascii="Roboto" w:eastAsia="Times New Roman" w:hAnsi="Roboto" w:cs="Times New Roman"/>
          <w:color w:val="092433"/>
          <w:sz w:val="21"/>
          <w:szCs w:val="21"/>
          <w:lang w:eastAsia="ru-RU"/>
        </w:rPr>
        <w:t>Hub</w:t>
      </w:r>
      <w:proofErr w:type="spellEnd"/>
      <w:r w:rsidRPr="0016302F">
        <w:rPr>
          <w:rFonts w:ascii="Roboto" w:eastAsia="Times New Roman" w:hAnsi="Roboto" w:cs="Times New Roman"/>
          <w:color w:val="092433"/>
          <w:sz w:val="21"/>
          <w:szCs w:val="21"/>
          <w:lang w:eastAsia="ru-RU"/>
        </w:rPr>
        <w:t>. Но можно создать свой репозиторий и настроить докер, чтобы он работал с ним.</w:t>
      </w:r>
    </w:p>
    <w:p w14:paraId="69270BEB" w14:textId="77777777" w:rsidR="0016302F" w:rsidRPr="0016302F" w:rsidRDefault="0016302F" w:rsidP="00941A73">
      <w:pPr>
        <w:numPr>
          <w:ilvl w:val="0"/>
          <w:numId w:val="45"/>
        </w:numPr>
        <w:textAlignment w:val="baseline"/>
        <w:rPr>
          <w:rFonts w:ascii="Roboto" w:eastAsia="Times New Roman" w:hAnsi="Roboto" w:cs="Times New Roman"/>
          <w:color w:val="092433"/>
          <w:sz w:val="21"/>
          <w:szCs w:val="21"/>
          <w:lang w:eastAsia="ru-RU"/>
        </w:rPr>
      </w:pPr>
      <w:r w:rsidRPr="0016302F">
        <w:rPr>
          <w:rFonts w:ascii="Roboto" w:eastAsia="Times New Roman" w:hAnsi="Roboto" w:cs="Times New Roman"/>
          <w:color w:val="092433"/>
          <w:sz w:val="21"/>
          <w:szCs w:val="21"/>
          <w:lang w:eastAsia="ru-RU"/>
        </w:rPr>
        <w:t>Команда </w:t>
      </w:r>
      <w:proofErr w:type="spellStart"/>
      <w:r w:rsidRPr="0016302F">
        <w:rPr>
          <w:rFonts w:ascii="inherit" w:eastAsia="Times New Roman" w:hAnsi="inherit" w:cs="Times New Roman"/>
          <w:b/>
          <w:bCs/>
          <w:color w:val="092433"/>
          <w:sz w:val="21"/>
          <w:szCs w:val="21"/>
          <w:bdr w:val="none" w:sz="0" w:space="0" w:color="auto" w:frame="1"/>
          <w:lang w:eastAsia="ru-RU"/>
        </w:rPr>
        <w:t>docker</w:t>
      </w:r>
      <w:proofErr w:type="spellEnd"/>
      <w:r w:rsidRPr="0016302F">
        <w:rPr>
          <w:rFonts w:ascii="inherit" w:eastAsia="Times New Roman" w:hAnsi="inherit" w:cs="Times New Roman"/>
          <w:b/>
          <w:bCs/>
          <w:color w:val="092433"/>
          <w:sz w:val="21"/>
          <w:szCs w:val="21"/>
          <w:bdr w:val="none" w:sz="0" w:space="0" w:color="auto" w:frame="1"/>
          <w:lang w:eastAsia="ru-RU"/>
        </w:rPr>
        <w:t xml:space="preserve"> </w:t>
      </w:r>
      <w:proofErr w:type="spellStart"/>
      <w:r w:rsidRPr="0016302F">
        <w:rPr>
          <w:rFonts w:ascii="inherit" w:eastAsia="Times New Roman" w:hAnsi="inherit" w:cs="Times New Roman"/>
          <w:b/>
          <w:bCs/>
          <w:color w:val="092433"/>
          <w:sz w:val="21"/>
          <w:szCs w:val="21"/>
          <w:bdr w:val="none" w:sz="0" w:space="0" w:color="auto" w:frame="1"/>
          <w:lang w:eastAsia="ru-RU"/>
        </w:rPr>
        <w:t>run</w:t>
      </w:r>
      <w:proofErr w:type="spellEnd"/>
      <w:r w:rsidRPr="0016302F">
        <w:rPr>
          <w:rFonts w:ascii="Roboto" w:eastAsia="Times New Roman" w:hAnsi="Roboto" w:cs="Times New Roman"/>
          <w:color w:val="092433"/>
          <w:sz w:val="21"/>
          <w:szCs w:val="21"/>
          <w:lang w:eastAsia="ru-RU"/>
        </w:rPr>
        <w:t> (черная стрелка) берет образ и запускает из него контейнер.</w:t>
      </w:r>
    </w:p>
    <w:p w14:paraId="2E42B895" w14:textId="77777777" w:rsidR="0016302F" w:rsidRDefault="0016302F" w:rsidP="00952EB9">
      <w:pPr>
        <w:widowControl w:val="0"/>
        <w:autoSpaceDE w:val="0"/>
        <w:autoSpaceDN w:val="0"/>
        <w:adjustRightInd w:val="0"/>
        <w:jc w:val="both"/>
        <w:rPr>
          <w:rFonts w:ascii="Times New Roman" w:hAnsi="Times New Roman" w:cs="Times New Roman"/>
          <w:sz w:val="28"/>
          <w:szCs w:val="28"/>
        </w:rPr>
      </w:pPr>
    </w:p>
    <w:p w14:paraId="7A247300" w14:textId="30346D4F" w:rsidR="00617652" w:rsidRDefault="00617652" w:rsidP="00952EB9">
      <w:pPr>
        <w:widowControl w:val="0"/>
        <w:autoSpaceDE w:val="0"/>
        <w:autoSpaceDN w:val="0"/>
        <w:adjustRightInd w:val="0"/>
        <w:jc w:val="both"/>
        <w:rPr>
          <w:rFonts w:ascii="Times New Roman" w:hAnsi="Times New Roman" w:cs="Times New Roman"/>
          <w:sz w:val="28"/>
          <w:szCs w:val="28"/>
        </w:rPr>
      </w:pPr>
      <w:r w:rsidRPr="006C64E9">
        <w:rPr>
          <w:rFonts w:ascii="Times New Roman" w:eastAsia="Times New Roman" w:hAnsi="Times New Roman" w:cs="Times New Roman"/>
          <w:noProof/>
          <w:sz w:val="28"/>
          <w:szCs w:val="28"/>
        </w:rPr>
        <w:drawing>
          <wp:inline distT="0" distB="0" distL="0" distR="0" wp14:anchorId="2DFDB605" wp14:editId="793C993B">
            <wp:extent cx="5730240" cy="2095500"/>
            <wp:effectExtent l="0" t="0" r="3810" b="0"/>
            <wp:docPr id="1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0240" cy="2095500"/>
                    </a:xfrm>
                    <a:prstGeom prst="rect">
                      <a:avLst/>
                    </a:prstGeom>
                    <a:noFill/>
                    <a:ln>
                      <a:noFill/>
                    </a:ln>
                  </pic:spPr>
                </pic:pic>
              </a:graphicData>
            </a:graphic>
          </wp:inline>
        </w:drawing>
      </w:r>
    </w:p>
    <w:p w14:paraId="0162B917" w14:textId="77777777" w:rsidR="00617652" w:rsidRPr="006C64E9" w:rsidRDefault="00617652" w:rsidP="00617652">
      <w:pPr>
        <w:spacing w:line="276" w:lineRule="auto"/>
        <w:jc w:val="both"/>
        <w:rPr>
          <w:rFonts w:ascii="Times New Roman" w:eastAsia="Times New Roman" w:hAnsi="Times New Roman" w:cs="Times New Roman"/>
          <w:sz w:val="28"/>
          <w:szCs w:val="28"/>
        </w:rPr>
      </w:pPr>
      <w:r w:rsidRPr="006C64E9">
        <w:rPr>
          <w:rFonts w:ascii="Times New Roman" w:eastAsia="Times New Roman" w:hAnsi="Times New Roman" w:cs="Times New Roman"/>
          <w:sz w:val="28"/>
          <w:szCs w:val="28"/>
        </w:rPr>
        <w:t>Команды:</w:t>
      </w:r>
    </w:p>
    <w:p w14:paraId="43634F38" w14:textId="77777777" w:rsidR="00617652" w:rsidRPr="006C64E9" w:rsidRDefault="00617652" w:rsidP="00941A73">
      <w:pPr>
        <w:numPr>
          <w:ilvl w:val="0"/>
          <w:numId w:val="43"/>
        </w:numPr>
        <w:spacing w:line="276" w:lineRule="auto"/>
        <w:ind w:left="425"/>
        <w:jc w:val="both"/>
        <w:rPr>
          <w:rFonts w:ascii="Times New Roman" w:eastAsia="Times New Roman" w:hAnsi="Times New Roman" w:cs="Times New Roman"/>
          <w:sz w:val="28"/>
          <w:szCs w:val="28"/>
        </w:rPr>
      </w:pPr>
      <w:proofErr w:type="spellStart"/>
      <w:r w:rsidRPr="006C64E9">
        <w:rPr>
          <w:rFonts w:ascii="Times New Roman" w:eastAsia="Times New Roman" w:hAnsi="Times New Roman" w:cs="Times New Roman"/>
          <w:sz w:val="28"/>
          <w:szCs w:val="28"/>
        </w:rPr>
        <w:t>docker</w:t>
      </w:r>
      <w:proofErr w:type="spellEnd"/>
      <w:r w:rsidRPr="006C64E9">
        <w:rPr>
          <w:rFonts w:ascii="Times New Roman" w:eastAsia="Times New Roman" w:hAnsi="Times New Roman" w:cs="Times New Roman"/>
          <w:sz w:val="28"/>
          <w:szCs w:val="28"/>
        </w:rPr>
        <w:t xml:space="preserve"> </w:t>
      </w:r>
      <w:proofErr w:type="spellStart"/>
      <w:r w:rsidRPr="006C64E9">
        <w:rPr>
          <w:rFonts w:ascii="Times New Roman" w:eastAsia="Times New Roman" w:hAnsi="Times New Roman" w:cs="Times New Roman"/>
          <w:sz w:val="28"/>
          <w:szCs w:val="28"/>
        </w:rPr>
        <w:t>version</w:t>
      </w:r>
      <w:proofErr w:type="spellEnd"/>
      <w:r w:rsidRPr="006C64E9">
        <w:rPr>
          <w:rFonts w:ascii="Times New Roman" w:eastAsia="Times New Roman" w:hAnsi="Times New Roman" w:cs="Times New Roman"/>
          <w:sz w:val="28"/>
          <w:szCs w:val="28"/>
        </w:rPr>
        <w:t xml:space="preserve"> – узнать версию докера</w:t>
      </w:r>
    </w:p>
    <w:p w14:paraId="53E2E319" w14:textId="77777777" w:rsidR="00617652" w:rsidRPr="006C64E9" w:rsidRDefault="00617652" w:rsidP="00941A73">
      <w:pPr>
        <w:numPr>
          <w:ilvl w:val="0"/>
          <w:numId w:val="43"/>
        </w:numPr>
        <w:spacing w:line="276" w:lineRule="auto"/>
        <w:ind w:left="425"/>
        <w:jc w:val="both"/>
        <w:rPr>
          <w:rFonts w:ascii="Times New Roman" w:eastAsia="Times New Roman" w:hAnsi="Times New Roman" w:cs="Times New Roman"/>
          <w:sz w:val="28"/>
          <w:szCs w:val="28"/>
        </w:rPr>
      </w:pPr>
      <w:r w:rsidRPr="006C64E9">
        <w:rPr>
          <w:rFonts w:ascii="Times New Roman" w:eastAsia="Times New Roman" w:hAnsi="Times New Roman" w:cs="Times New Roman"/>
          <w:sz w:val="28"/>
          <w:szCs w:val="28"/>
          <w:lang w:val="en-US"/>
        </w:rPr>
        <w:t>docker</w:t>
      </w:r>
      <w:r w:rsidRPr="006C64E9">
        <w:rPr>
          <w:rFonts w:ascii="Times New Roman" w:eastAsia="Times New Roman" w:hAnsi="Times New Roman" w:cs="Times New Roman"/>
          <w:sz w:val="28"/>
          <w:szCs w:val="28"/>
        </w:rPr>
        <w:t xml:space="preserve"> </w:t>
      </w:r>
      <w:r w:rsidRPr="006C64E9">
        <w:rPr>
          <w:rFonts w:ascii="Times New Roman" w:eastAsia="Times New Roman" w:hAnsi="Times New Roman" w:cs="Times New Roman"/>
          <w:sz w:val="28"/>
          <w:szCs w:val="28"/>
          <w:lang w:val="en-US"/>
        </w:rPr>
        <w:t>run</w:t>
      </w:r>
      <w:r w:rsidRPr="006C64E9">
        <w:rPr>
          <w:rFonts w:ascii="Times New Roman" w:eastAsia="Times New Roman" w:hAnsi="Times New Roman" w:cs="Times New Roman"/>
          <w:sz w:val="28"/>
          <w:szCs w:val="28"/>
        </w:rPr>
        <w:t xml:space="preserve"> – запустить контейнер на основе указанного образа </w:t>
      </w:r>
    </w:p>
    <w:p w14:paraId="422F0D86" w14:textId="77777777" w:rsidR="00617652" w:rsidRPr="006C64E9" w:rsidRDefault="00617652" w:rsidP="00941A73">
      <w:pPr>
        <w:numPr>
          <w:ilvl w:val="0"/>
          <w:numId w:val="43"/>
        </w:numPr>
        <w:spacing w:line="276" w:lineRule="auto"/>
        <w:ind w:left="425"/>
        <w:jc w:val="both"/>
        <w:rPr>
          <w:rFonts w:ascii="Times New Roman" w:eastAsia="Times New Roman" w:hAnsi="Times New Roman" w:cs="Times New Roman"/>
          <w:sz w:val="28"/>
          <w:szCs w:val="28"/>
        </w:rPr>
      </w:pPr>
      <w:proofErr w:type="spellStart"/>
      <w:r w:rsidRPr="006C64E9">
        <w:rPr>
          <w:rFonts w:ascii="Times New Roman" w:eastAsia="Times New Roman" w:hAnsi="Times New Roman" w:cs="Times New Roman"/>
          <w:sz w:val="28"/>
          <w:szCs w:val="28"/>
        </w:rPr>
        <w:t>docker</w:t>
      </w:r>
      <w:proofErr w:type="spellEnd"/>
      <w:r w:rsidRPr="006C64E9">
        <w:rPr>
          <w:rFonts w:ascii="Times New Roman" w:eastAsia="Times New Roman" w:hAnsi="Times New Roman" w:cs="Times New Roman"/>
          <w:sz w:val="28"/>
          <w:szCs w:val="28"/>
        </w:rPr>
        <w:t xml:space="preserve"> </w:t>
      </w:r>
      <w:proofErr w:type="spellStart"/>
      <w:r w:rsidRPr="006C64E9">
        <w:rPr>
          <w:rFonts w:ascii="Times New Roman" w:eastAsia="Times New Roman" w:hAnsi="Times New Roman" w:cs="Times New Roman"/>
          <w:sz w:val="28"/>
          <w:szCs w:val="28"/>
        </w:rPr>
        <w:t>ps</w:t>
      </w:r>
      <w:proofErr w:type="spellEnd"/>
      <w:r w:rsidRPr="006C64E9">
        <w:rPr>
          <w:rFonts w:ascii="Times New Roman" w:eastAsia="Times New Roman" w:hAnsi="Times New Roman" w:cs="Times New Roman"/>
          <w:sz w:val="28"/>
          <w:szCs w:val="28"/>
          <w:lang w:val="en-US"/>
        </w:rPr>
        <w:t xml:space="preserve"> – </w:t>
      </w:r>
      <w:r w:rsidRPr="006C64E9">
        <w:rPr>
          <w:rFonts w:ascii="Times New Roman" w:eastAsia="Times New Roman" w:hAnsi="Times New Roman" w:cs="Times New Roman"/>
          <w:sz w:val="28"/>
          <w:szCs w:val="28"/>
        </w:rPr>
        <w:t>список запущенных контейнеров</w:t>
      </w:r>
    </w:p>
    <w:p w14:paraId="2226A68C" w14:textId="77777777" w:rsidR="00617652" w:rsidRPr="006C64E9" w:rsidRDefault="00617652" w:rsidP="00941A73">
      <w:pPr>
        <w:numPr>
          <w:ilvl w:val="0"/>
          <w:numId w:val="43"/>
        </w:numPr>
        <w:spacing w:line="276" w:lineRule="auto"/>
        <w:ind w:left="425"/>
        <w:jc w:val="both"/>
        <w:rPr>
          <w:rFonts w:ascii="Times New Roman" w:eastAsia="Times New Roman" w:hAnsi="Times New Roman" w:cs="Times New Roman"/>
          <w:sz w:val="28"/>
          <w:szCs w:val="28"/>
        </w:rPr>
      </w:pPr>
      <w:proofErr w:type="spellStart"/>
      <w:r w:rsidRPr="006C64E9">
        <w:rPr>
          <w:rFonts w:ascii="Times New Roman" w:eastAsia="Times New Roman" w:hAnsi="Times New Roman" w:cs="Times New Roman"/>
          <w:sz w:val="28"/>
          <w:szCs w:val="28"/>
        </w:rPr>
        <w:t>docker</w:t>
      </w:r>
      <w:proofErr w:type="spellEnd"/>
      <w:r w:rsidRPr="006C64E9">
        <w:rPr>
          <w:rFonts w:ascii="Times New Roman" w:eastAsia="Times New Roman" w:hAnsi="Times New Roman" w:cs="Times New Roman"/>
          <w:sz w:val="28"/>
          <w:szCs w:val="28"/>
        </w:rPr>
        <w:t xml:space="preserve"> </w:t>
      </w:r>
      <w:proofErr w:type="spellStart"/>
      <w:r w:rsidRPr="006C64E9">
        <w:rPr>
          <w:rFonts w:ascii="Times New Roman" w:eastAsia="Times New Roman" w:hAnsi="Times New Roman" w:cs="Times New Roman"/>
          <w:sz w:val="28"/>
          <w:szCs w:val="28"/>
        </w:rPr>
        <w:t>inspect</w:t>
      </w:r>
      <w:proofErr w:type="spellEnd"/>
      <w:r w:rsidRPr="006C64E9">
        <w:rPr>
          <w:rFonts w:ascii="Times New Roman" w:eastAsia="Times New Roman" w:hAnsi="Times New Roman" w:cs="Times New Roman"/>
          <w:sz w:val="28"/>
          <w:szCs w:val="28"/>
        </w:rPr>
        <w:t xml:space="preserve"> – </w:t>
      </w:r>
      <w:r w:rsidRPr="006C64E9">
        <w:rPr>
          <w:rFonts w:ascii="Times New Roman" w:eastAsia="Calibri" w:hAnsi="Times New Roman" w:cs="Times New Roman"/>
          <w:sz w:val="28"/>
          <w:szCs w:val="28"/>
          <w:shd w:val="clear" w:color="auto" w:fill="FFFFFF"/>
        </w:rPr>
        <w:t>вывод подробной информации о контейнере</w:t>
      </w:r>
    </w:p>
    <w:p w14:paraId="3FD00CAB" w14:textId="77777777" w:rsidR="00617652" w:rsidRPr="006C64E9" w:rsidRDefault="00617652" w:rsidP="00941A73">
      <w:pPr>
        <w:numPr>
          <w:ilvl w:val="0"/>
          <w:numId w:val="43"/>
        </w:numPr>
        <w:spacing w:line="276" w:lineRule="auto"/>
        <w:ind w:left="425"/>
        <w:jc w:val="both"/>
        <w:rPr>
          <w:rFonts w:ascii="Times New Roman" w:eastAsia="Times New Roman" w:hAnsi="Times New Roman" w:cs="Times New Roman"/>
          <w:sz w:val="28"/>
          <w:szCs w:val="28"/>
          <w:lang w:val="en-US"/>
        </w:rPr>
      </w:pPr>
      <w:proofErr w:type="spellStart"/>
      <w:r w:rsidRPr="006C64E9">
        <w:rPr>
          <w:rFonts w:ascii="Times New Roman" w:eastAsia="Times New Roman" w:hAnsi="Times New Roman" w:cs="Times New Roman"/>
          <w:sz w:val="28"/>
          <w:szCs w:val="28"/>
        </w:rPr>
        <w:t>docker</w:t>
      </w:r>
      <w:proofErr w:type="spellEnd"/>
      <w:r w:rsidRPr="006C64E9">
        <w:rPr>
          <w:rFonts w:ascii="Times New Roman" w:eastAsia="Times New Roman" w:hAnsi="Times New Roman" w:cs="Times New Roman"/>
          <w:sz w:val="28"/>
          <w:szCs w:val="28"/>
        </w:rPr>
        <w:t xml:space="preserve"> </w:t>
      </w:r>
      <w:proofErr w:type="spellStart"/>
      <w:r w:rsidRPr="006C64E9">
        <w:rPr>
          <w:rFonts w:ascii="Times New Roman" w:eastAsia="Times New Roman" w:hAnsi="Times New Roman" w:cs="Times New Roman"/>
          <w:sz w:val="28"/>
          <w:szCs w:val="28"/>
        </w:rPr>
        <w:t>rm</w:t>
      </w:r>
      <w:proofErr w:type="spellEnd"/>
      <w:r w:rsidRPr="006C64E9">
        <w:rPr>
          <w:rFonts w:ascii="Times New Roman" w:eastAsia="Times New Roman" w:hAnsi="Times New Roman" w:cs="Times New Roman"/>
          <w:sz w:val="28"/>
          <w:szCs w:val="28"/>
          <w:lang w:val="en-US"/>
        </w:rPr>
        <w:t xml:space="preserve"> – </w:t>
      </w:r>
      <w:r w:rsidRPr="006C64E9">
        <w:rPr>
          <w:rFonts w:ascii="Times New Roman" w:eastAsia="Times New Roman" w:hAnsi="Times New Roman" w:cs="Times New Roman"/>
          <w:sz w:val="28"/>
          <w:szCs w:val="28"/>
        </w:rPr>
        <w:t xml:space="preserve">удалить контейнер </w:t>
      </w:r>
    </w:p>
    <w:p w14:paraId="2B82E4B9" w14:textId="77777777" w:rsidR="00617652" w:rsidRPr="006C64E9" w:rsidRDefault="00617652" w:rsidP="00941A73">
      <w:pPr>
        <w:numPr>
          <w:ilvl w:val="0"/>
          <w:numId w:val="43"/>
        </w:numPr>
        <w:spacing w:line="276" w:lineRule="auto"/>
        <w:ind w:left="426"/>
        <w:jc w:val="both"/>
        <w:rPr>
          <w:rFonts w:ascii="Times New Roman" w:eastAsia="Times New Roman" w:hAnsi="Times New Roman" w:cs="Times New Roman"/>
          <w:sz w:val="28"/>
          <w:szCs w:val="28"/>
        </w:rPr>
      </w:pPr>
      <w:proofErr w:type="spellStart"/>
      <w:r w:rsidRPr="006C64E9">
        <w:rPr>
          <w:rFonts w:ascii="Times New Roman" w:eastAsia="Times New Roman" w:hAnsi="Times New Roman" w:cs="Times New Roman"/>
          <w:sz w:val="28"/>
          <w:szCs w:val="28"/>
        </w:rPr>
        <w:lastRenderedPageBreak/>
        <w:t>docker</w:t>
      </w:r>
      <w:proofErr w:type="spellEnd"/>
      <w:r w:rsidRPr="006C64E9">
        <w:rPr>
          <w:rFonts w:ascii="Times New Roman" w:eastAsia="Times New Roman" w:hAnsi="Times New Roman" w:cs="Times New Roman"/>
          <w:sz w:val="28"/>
          <w:szCs w:val="28"/>
        </w:rPr>
        <w:t xml:space="preserve"> </w:t>
      </w:r>
      <w:proofErr w:type="spellStart"/>
      <w:r w:rsidRPr="006C64E9">
        <w:rPr>
          <w:rFonts w:ascii="Times New Roman" w:eastAsia="Times New Roman" w:hAnsi="Times New Roman" w:cs="Times New Roman"/>
          <w:sz w:val="28"/>
          <w:szCs w:val="28"/>
        </w:rPr>
        <w:t>commit</w:t>
      </w:r>
      <w:proofErr w:type="spellEnd"/>
      <w:r w:rsidRPr="006C64E9">
        <w:rPr>
          <w:rFonts w:ascii="Times New Roman" w:eastAsia="Times New Roman" w:hAnsi="Times New Roman" w:cs="Times New Roman"/>
          <w:sz w:val="28"/>
          <w:szCs w:val="28"/>
        </w:rPr>
        <w:t xml:space="preserve"> – Создать новый образ из изменений контейнера. Может быть полезно зафиксировать изменения или настройки файла контейнера в новом образе.</w:t>
      </w:r>
    </w:p>
    <w:p w14:paraId="578D5690" w14:textId="77777777" w:rsidR="00617652" w:rsidRPr="006C64E9" w:rsidRDefault="00617652" w:rsidP="00941A73">
      <w:pPr>
        <w:numPr>
          <w:ilvl w:val="0"/>
          <w:numId w:val="43"/>
        </w:numPr>
        <w:spacing w:line="276" w:lineRule="auto"/>
        <w:ind w:left="426"/>
        <w:jc w:val="both"/>
        <w:rPr>
          <w:rFonts w:ascii="Times New Roman" w:eastAsia="Times New Roman" w:hAnsi="Times New Roman" w:cs="Times New Roman"/>
          <w:sz w:val="28"/>
          <w:szCs w:val="28"/>
        </w:rPr>
      </w:pPr>
      <w:proofErr w:type="spellStart"/>
      <w:r w:rsidRPr="006C64E9">
        <w:rPr>
          <w:rFonts w:ascii="Times New Roman" w:eastAsia="Times New Roman" w:hAnsi="Times New Roman" w:cs="Times New Roman"/>
          <w:sz w:val="28"/>
          <w:szCs w:val="28"/>
        </w:rPr>
        <w:t>docker</w:t>
      </w:r>
      <w:proofErr w:type="spellEnd"/>
      <w:r w:rsidRPr="006C64E9">
        <w:rPr>
          <w:rFonts w:ascii="Times New Roman" w:eastAsia="Times New Roman" w:hAnsi="Times New Roman" w:cs="Times New Roman"/>
          <w:sz w:val="28"/>
          <w:szCs w:val="28"/>
        </w:rPr>
        <w:t xml:space="preserve"> </w:t>
      </w:r>
      <w:proofErr w:type="spellStart"/>
      <w:r w:rsidRPr="006C64E9">
        <w:rPr>
          <w:rFonts w:ascii="Times New Roman" w:eastAsia="Times New Roman" w:hAnsi="Times New Roman" w:cs="Times New Roman"/>
          <w:sz w:val="28"/>
          <w:szCs w:val="28"/>
        </w:rPr>
        <w:t>build</w:t>
      </w:r>
      <w:proofErr w:type="spellEnd"/>
      <w:r w:rsidRPr="006C64E9">
        <w:rPr>
          <w:rFonts w:ascii="Times New Roman" w:eastAsia="Times New Roman" w:hAnsi="Times New Roman" w:cs="Times New Roman"/>
          <w:sz w:val="28"/>
          <w:szCs w:val="28"/>
        </w:rPr>
        <w:t xml:space="preserve"> – Данная команда собирает образ </w:t>
      </w:r>
      <w:r w:rsidRPr="006C64E9">
        <w:rPr>
          <w:rFonts w:ascii="Times New Roman" w:eastAsia="Times New Roman" w:hAnsi="Times New Roman" w:cs="Times New Roman"/>
          <w:sz w:val="28"/>
          <w:szCs w:val="28"/>
          <w:lang w:val="en-US"/>
        </w:rPr>
        <w:t>Docker</w:t>
      </w:r>
      <w:r w:rsidRPr="006C64E9">
        <w:rPr>
          <w:rFonts w:ascii="Times New Roman" w:eastAsia="Times New Roman" w:hAnsi="Times New Roman" w:cs="Times New Roman"/>
          <w:sz w:val="28"/>
          <w:szCs w:val="28"/>
        </w:rPr>
        <w:t xml:space="preserve"> из файла докера (</w:t>
      </w:r>
      <w:proofErr w:type="spellStart"/>
      <w:r w:rsidRPr="006C64E9">
        <w:rPr>
          <w:rFonts w:ascii="Times New Roman" w:eastAsia="Times New Roman" w:hAnsi="Times New Roman" w:cs="Times New Roman"/>
          <w:sz w:val="28"/>
          <w:szCs w:val="28"/>
          <w:lang w:val="en-US"/>
        </w:rPr>
        <w:t>dockerfile</w:t>
      </w:r>
      <w:proofErr w:type="spellEnd"/>
      <w:r w:rsidRPr="006C64E9">
        <w:rPr>
          <w:rFonts w:ascii="Times New Roman" w:eastAsia="Times New Roman" w:hAnsi="Times New Roman" w:cs="Times New Roman"/>
          <w:sz w:val="28"/>
          <w:szCs w:val="28"/>
        </w:rPr>
        <w:t>) и контекста сборки. Контекст сборки — это набор файлов, расположенных по определенному пути. Для задания имени образа используйте параметр -</w:t>
      </w:r>
      <w:r w:rsidRPr="006C64E9">
        <w:rPr>
          <w:rFonts w:ascii="Times New Roman" w:eastAsia="Times New Roman" w:hAnsi="Times New Roman" w:cs="Times New Roman"/>
          <w:sz w:val="28"/>
          <w:szCs w:val="28"/>
          <w:lang w:val="en-US"/>
        </w:rPr>
        <w:t>t</w:t>
      </w:r>
      <w:r w:rsidRPr="006C64E9">
        <w:rPr>
          <w:rFonts w:ascii="Times New Roman" w:eastAsia="Times New Roman" w:hAnsi="Times New Roman" w:cs="Times New Roman"/>
          <w:sz w:val="28"/>
          <w:szCs w:val="28"/>
        </w:rPr>
        <w:t>, например, «</w:t>
      </w:r>
      <w:r w:rsidRPr="006C64E9">
        <w:rPr>
          <w:rFonts w:ascii="Times New Roman" w:eastAsia="Times New Roman" w:hAnsi="Times New Roman" w:cs="Times New Roman"/>
          <w:sz w:val="28"/>
          <w:szCs w:val="28"/>
          <w:lang w:val="en-US"/>
        </w:rPr>
        <w:t>docker</w:t>
      </w:r>
      <w:r w:rsidRPr="006C64E9">
        <w:rPr>
          <w:rFonts w:ascii="Times New Roman" w:eastAsia="Times New Roman" w:hAnsi="Times New Roman" w:cs="Times New Roman"/>
          <w:sz w:val="28"/>
          <w:szCs w:val="28"/>
        </w:rPr>
        <w:t xml:space="preserve"> </w:t>
      </w:r>
      <w:r w:rsidRPr="006C64E9">
        <w:rPr>
          <w:rFonts w:ascii="Times New Roman" w:eastAsia="Times New Roman" w:hAnsi="Times New Roman" w:cs="Times New Roman"/>
          <w:sz w:val="28"/>
          <w:szCs w:val="28"/>
          <w:lang w:val="en-US"/>
        </w:rPr>
        <w:t>build</w:t>
      </w:r>
      <w:r w:rsidRPr="006C64E9">
        <w:rPr>
          <w:rFonts w:ascii="Times New Roman" w:eastAsia="Times New Roman" w:hAnsi="Times New Roman" w:cs="Times New Roman"/>
          <w:sz w:val="28"/>
          <w:szCs w:val="28"/>
        </w:rPr>
        <w:t xml:space="preserve"> -</w:t>
      </w:r>
      <w:r w:rsidRPr="006C64E9">
        <w:rPr>
          <w:rFonts w:ascii="Times New Roman" w:eastAsia="Times New Roman" w:hAnsi="Times New Roman" w:cs="Times New Roman"/>
          <w:sz w:val="28"/>
          <w:szCs w:val="28"/>
          <w:lang w:val="en-US"/>
        </w:rPr>
        <w:t>t</w:t>
      </w:r>
      <w:r w:rsidRPr="006C64E9">
        <w:rPr>
          <w:rFonts w:ascii="Times New Roman" w:eastAsia="Times New Roman" w:hAnsi="Times New Roman" w:cs="Times New Roman"/>
          <w:sz w:val="28"/>
          <w:szCs w:val="28"/>
        </w:rPr>
        <w:t xml:space="preserve"> </w:t>
      </w:r>
      <w:r w:rsidRPr="006C64E9">
        <w:rPr>
          <w:rFonts w:ascii="Times New Roman" w:eastAsia="Times New Roman" w:hAnsi="Times New Roman" w:cs="Times New Roman"/>
          <w:sz w:val="28"/>
          <w:szCs w:val="28"/>
          <w:lang w:val="en-US"/>
        </w:rPr>
        <w:t>my</w:t>
      </w:r>
      <w:r w:rsidRPr="006C64E9">
        <w:rPr>
          <w:rFonts w:ascii="Times New Roman" w:eastAsia="Times New Roman" w:hAnsi="Times New Roman" w:cs="Times New Roman"/>
          <w:sz w:val="28"/>
          <w:szCs w:val="28"/>
        </w:rPr>
        <w:t>.».</w:t>
      </w:r>
    </w:p>
    <w:p w14:paraId="643EA57B" w14:textId="77777777" w:rsidR="00617652" w:rsidRPr="006C64E9" w:rsidRDefault="00617652" w:rsidP="00941A73">
      <w:pPr>
        <w:numPr>
          <w:ilvl w:val="0"/>
          <w:numId w:val="43"/>
        </w:numPr>
        <w:spacing w:line="276" w:lineRule="auto"/>
        <w:ind w:left="425"/>
        <w:jc w:val="both"/>
        <w:rPr>
          <w:rFonts w:ascii="Times New Roman" w:eastAsia="Times New Roman" w:hAnsi="Times New Roman" w:cs="Times New Roman"/>
          <w:sz w:val="28"/>
          <w:szCs w:val="28"/>
        </w:rPr>
      </w:pPr>
      <w:proofErr w:type="spellStart"/>
      <w:r w:rsidRPr="006C64E9">
        <w:rPr>
          <w:rFonts w:ascii="Times New Roman" w:eastAsia="Times New Roman" w:hAnsi="Times New Roman" w:cs="Times New Roman"/>
          <w:sz w:val="28"/>
          <w:szCs w:val="28"/>
        </w:rPr>
        <w:t>docker</w:t>
      </w:r>
      <w:proofErr w:type="spellEnd"/>
      <w:r w:rsidRPr="006C64E9">
        <w:rPr>
          <w:rFonts w:ascii="Times New Roman" w:eastAsia="Times New Roman" w:hAnsi="Times New Roman" w:cs="Times New Roman"/>
          <w:sz w:val="28"/>
          <w:szCs w:val="28"/>
        </w:rPr>
        <w:t xml:space="preserve"> </w:t>
      </w:r>
      <w:proofErr w:type="spellStart"/>
      <w:r w:rsidRPr="006C64E9">
        <w:rPr>
          <w:rFonts w:ascii="Times New Roman" w:eastAsia="Times New Roman" w:hAnsi="Times New Roman" w:cs="Times New Roman"/>
          <w:sz w:val="28"/>
          <w:szCs w:val="28"/>
        </w:rPr>
        <w:t>push</w:t>
      </w:r>
      <w:proofErr w:type="spellEnd"/>
      <w:r w:rsidRPr="006C64E9">
        <w:rPr>
          <w:rFonts w:ascii="Times New Roman" w:eastAsia="Times New Roman" w:hAnsi="Times New Roman" w:cs="Times New Roman"/>
          <w:sz w:val="28"/>
          <w:szCs w:val="28"/>
        </w:rPr>
        <w:t xml:space="preserve"> –</w:t>
      </w:r>
      <w:r w:rsidRPr="006C64E9">
        <w:rPr>
          <w:rFonts w:ascii="Calibri" w:eastAsia="Calibri" w:hAnsi="Calibri" w:cs="Times New Roman"/>
        </w:rPr>
        <w:t xml:space="preserve"> </w:t>
      </w:r>
      <w:r w:rsidRPr="006C64E9">
        <w:rPr>
          <w:rFonts w:ascii="Times New Roman" w:eastAsia="Calibri" w:hAnsi="Times New Roman" w:cs="Times New Roman"/>
          <w:color w:val="222222"/>
          <w:sz w:val="28"/>
          <w:szCs w:val="28"/>
          <w:shd w:val="clear" w:color="auto" w:fill="FFFFFF"/>
        </w:rPr>
        <w:t>отправка образа в удалённый реестр.</w:t>
      </w:r>
    </w:p>
    <w:p w14:paraId="525F5159" w14:textId="77777777" w:rsidR="00617652" w:rsidRPr="006C64E9" w:rsidRDefault="00617652" w:rsidP="00941A73">
      <w:pPr>
        <w:numPr>
          <w:ilvl w:val="0"/>
          <w:numId w:val="43"/>
        </w:numPr>
        <w:spacing w:line="276" w:lineRule="auto"/>
        <w:ind w:left="426"/>
        <w:jc w:val="both"/>
        <w:rPr>
          <w:rFonts w:ascii="Times New Roman" w:eastAsia="Times New Roman" w:hAnsi="Times New Roman" w:cs="Times New Roman"/>
          <w:sz w:val="28"/>
          <w:szCs w:val="28"/>
        </w:rPr>
      </w:pPr>
      <w:proofErr w:type="spellStart"/>
      <w:r w:rsidRPr="006C64E9">
        <w:rPr>
          <w:rFonts w:ascii="Times New Roman" w:eastAsia="Times New Roman" w:hAnsi="Times New Roman" w:cs="Times New Roman"/>
          <w:sz w:val="28"/>
          <w:szCs w:val="28"/>
        </w:rPr>
        <w:t>docker</w:t>
      </w:r>
      <w:proofErr w:type="spellEnd"/>
      <w:r w:rsidRPr="006C64E9">
        <w:rPr>
          <w:rFonts w:ascii="Times New Roman" w:eastAsia="Times New Roman" w:hAnsi="Times New Roman" w:cs="Times New Roman"/>
          <w:sz w:val="28"/>
          <w:szCs w:val="28"/>
        </w:rPr>
        <w:t xml:space="preserve"> </w:t>
      </w:r>
      <w:proofErr w:type="spellStart"/>
      <w:r w:rsidRPr="006C64E9">
        <w:rPr>
          <w:rFonts w:ascii="Times New Roman" w:eastAsia="Times New Roman" w:hAnsi="Times New Roman" w:cs="Times New Roman"/>
          <w:sz w:val="28"/>
          <w:szCs w:val="28"/>
        </w:rPr>
        <w:t>stop</w:t>
      </w:r>
      <w:proofErr w:type="spellEnd"/>
      <w:r w:rsidRPr="006C64E9">
        <w:rPr>
          <w:rFonts w:ascii="Times New Roman" w:eastAsia="Times New Roman" w:hAnsi="Times New Roman" w:cs="Times New Roman"/>
          <w:sz w:val="28"/>
          <w:szCs w:val="28"/>
        </w:rPr>
        <w:t xml:space="preserve"> – Используется для «мягкой» остановки контейнера. </w:t>
      </w:r>
      <w:proofErr w:type="spellStart"/>
      <w:r w:rsidRPr="006C64E9">
        <w:rPr>
          <w:rFonts w:ascii="Times New Roman" w:eastAsia="Times New Roman" w:hAnsi="Times New Roman" w:cs="Times New Roman"/>
          <w:sz w:val="28"/>
          <w:szCs w:val="28"/>
          <w:lang w:val="en-US"/>
        </w:rPr>
        <w:t>Пример</w:t>
      </w:r>
      <w:proofErr w:type="spellEnd"/>
      <w:r w:rsidRPr="006C64E9">
        <w:rPr>
          <w:rFonts w:ascii="Times New Roman" w:eastAsia="Times New Roman" w:hAnsi="Times New Roman" w:cs="Times New Roman"/>
          <w:sz w:val="28"/>
          <w:szCs w:val="28"/>
          <w:lang w:val="en-US"/>
        </w:rPr>
        <w:t xml:space="preserve">: docker stop </w:t>
      </w:r>
      <w:proofErr w:type="spellStart"/>
      <w:r w:rsidRPr="006C64E9">
        <w:rPr>
          <w:rFonts w:ascii="Times New Roman" w:eastAsia="Times New Roman" w:hAnsi="Times New Roman" w:cs="Times New Roman"/>
          <w:sz w:val="28"/>
          <w:szCs w:val="28"/>
          <w:lang w:val="en-US"/>
        </w:rPr>
        <w:t>my_cont</w:t>
      </w:r>
      <w:proofErr w:type="spellEnd"/>
      <w:r w:rsidRPr="006C64E9">
        <w:rPr>
          <w:rFonts w:ascii="Times New Roman" w:eastAsia="Times New Roman" w:hAnsi="Times New Roman" w:cs="Times New Roman"/>
          <w:sz w:val="28"/>
          <w:szCs w:val="28"/>
          <w:lang w:val="en-US"/>
        </w:rPr>
        <w:t xml:space="preserve">. </w:t>
      </w:r>
      <w:r w:rsidRPr="006C64E9">
        <w:rPr>
          <w:rFonts w:ascii="Times New Roman" w:eastAsia="Times New Roman" w:hAnsi="Times New Roman" w:cs="Times New Roman"/>
          <w:sz w:val="28"/>
          <w:szCs w:val="28"/>
        </w:rPr>
        <w:t xml:space="preserve">Можно остановить не конкретный контейнер, а все запущенные — </w:t>
      </w:r>
      <w:r w:rsidRPr="006C64E9">
        <w:rPr>
          <w:rFonts w:ascii="Times New Roman" w:eastAsia="Times New Roman" w:hAnsi="Times New Roman" w:cs="Times New Roman"/>
          <w:sz w:val="28"/>
          <w:szCs w:val="28"/>
          <w:lang w:val="en-US"/>
        </w:rPr>
        <w:t>docker</w:t>
      </w:r>
      <w:r w:rsidRPr="006C64E9">
        <w:rPr>
          <w:rFonts w:ascii="Times New Roman" w:eastAsia="Times New Roman" w:hAnsi="Times New Roman" w:cs="Times New Roman"/>
          <w:sz w:val="28"/>
          <w:szCs w:val="28"/>
        </w:rPr>
        <w:t xml:space="preserve"> </w:t>
      </w:r>
      <w:r w:rsidRPr="006C64E9">
        <w:rPr>
          <w:rFonts w:ascii="Times New Roman" w:eastAsia="Times New Roman" w:hAnsi="Times New Roman" w:cs="Times New Roman"/>
          <w:sz w:val="28"/>
          <w:szCs w:val="28"/>
          <w:lang w:val="en-US"/>
        </w:rPr>
        <w:t>stop</w:t>
      </w:r>
      <w:r w:rsidRPr="006C64E9">
        <w:rPr>
          <w:rFonts w:ascii="Times New Roman" w:eastAsia="Times New Roman" w:hAnsi="Times New Roman" w:cs="Times New Roman"/>
          <w:sz w:val="28"/>
          <w:szCs w:val="28"/>
        </w:rPr>
        <w:t xml:space="preserve"> $(</w:t>
      </w:r>
      <w:r w:rsidRPr="006C64E9">
        <w:rPr>
          <w:rFonts w:ascii="Times New Roman" w:eastAsia="Times New Roman" w:hAnsi="Times New Roman" w:cs="Times New Roman"/>
          <w:sz w:val="28"/>
          <w:szCs w:val="28"/>
          <w:lang w:val="en-US"/>
        </w:rPr>
        <w:t>docker</w:t>
      </w:r>
      <w:r w:rsidRPr="006C64E9">
        <w:rPr>
          <w:rFonts w:ascii="Times New Roman" w:eastAsia="Times New Roman" w:hAnsi="Times New Roman" w:cs="Times New Roman"/>
          <w:sz w:val="28"/>
          <w:szCs w:val="28"/>
        </w:rPr>
        <w:t xml:space="preserve"> </w:t>
      </w:r>
      <w:proofErr w:type="spellStart"/>
      <w:r w:rsidRPr="006C64E9">
        <w:rPr>
          <w:rFonts w:ascii="Times New Roman" w:eastAsia="Times New Roman" w:hAnsi="Times New Roman" w:cs="Times New Roman"/>
          <w:sz w:val="28"/>
          <w:szCs w:val="28"/>
          <w:lang w:val="en-US"/>
        </w:rPr>
        <w:t>ps</w:t>
      </w:r>
      <w:proofErr w:type="spellEnd"/>
      <w:r w:rsidRPr="006C64E9">
        <w:rPr>
          <w:rFonts w:ascii="Times New Roman" w:eastAsia="Times New Roman" w:hAnsi="Times New Roman" w:cs="Times New Roman"/>
          <w:sz w:val="28"/>
          <w:szCs w:val="28"/>
        </w:rPr>
        <w:t xml:space="preserve"> -</w:t>
      </w:r>
      <w:r w:rsidRPr="006C64E9">
        <w:rPr>
          <w:rFonts w:ascii="Times New Roman" w:eastAsia="Times New Roman" w:hAnsi="Times New Roman" w:cs="Times New Roman"/>
          <w:sz w:val="28"/>
          <w:szCs w:val="28"/>
          <w:lang w:val="en-US"/>
        </w:rPr>
        <w:t>a</w:t>
      </w:r>
      <w:r w:rsidRPr="006C64E9">
        <w:rPr>
          <w:rFonts w:ascii="Times New Roman" w:eastAsia="Times New Roman" w:hAnsi="Times New Roman" w:cs="Times New Roman"/>
          <w:sz w:val="28"/>
          <w:szCs w:val="28"/>
        </w:rPr>
        <w:t xml:space="preserve"> -</w:t>
      </w:r>
      <w:r w:rsidRPr="006C64E9">
        <w:rPr>
          <w:rFonts w:ascii="Times New Roman" w:eastAsia="Times New Roman" w:hAnsi="Times New Roman" w:cs="Times New Roman"/>
          <w:sz w:val="28"/>
          <w:szCs w:val="28"/>
          <w:lang w:val="en-US"/>
        </w:rPr>
        <w:t>q</w:t>
      </w:r>
      <w:r w:rsidRPr="006C64E9">
        <w:rPr>
          <w:rFonts w:ascii="Times New Roman" w:eastAsia="Times New Roman" w:hAnsi="Times New Roman" w:cs="Times New Roman"/>
          <w:sz w:val="28"/>
          <w:szCs w:val="28"/>
        </w:rPr>
        <w:t>).</w:t>
      </w:r>
    </w:p>
    <w:p w14:paraId="2DC0B23A" w14:textId="77777777" w:rsidR="00617652" w:rsidRPr="006C64E9" w:rsidRDefault="00617652" w:rsidP="00941A73">
      <w:pPr>
        <w:numPr>
          <w:ilvl w:val="0"/>
          <w:numId w:val="43"/>
        </w:numPr>
        <w:spacing w:line="276" w:lineRule="auto"/>
        <w:ind w:left="426"/>
        <w:jc w:val="both"/>
        <w:rPr>
          <w:rFonts w:ascii="Times New Roman" w:eastAsia="Times New Roman" w:hAnsi="Times New Roman" w:cs="Times New Roman"/>
          <w:sz w:val="28"/>
          <w:szCs w:val="28"/>
          <w:lang w:val="en-US"/>
        </w:rPr>
      </w:pPr>
      <w:proofErr w:type="spellStart"/>
      <w:r w:rsidRPr="006C64E9">
        <w:rPr>
          <w:rFonts w:ascii="Times New Roman" w:eastAsia="Times New Roman" w:hAnsi="Times New Roman" w:cs="Times New Roman"/>
          <w:sz w:val="28"/>
          <w:szCs w:val="28"/>
        </w:rPr>
        <w:t>docker</w:t>
      </w:r>
      <w:proofErr w:type="spellEnd"/>
      <w:r w:rsidRPr="006C64E9">
        <w:rPr>
          <w:rFonts w:ascii="Times New Roman" w:eastAsia="Times New Roman" w:hAnsi="Times New Roman" w:cs="Times New Roman"/>
          <w:sz w:val="28"/>
          <w:szCs w:val="28"/>
        </w:rPr>
        <w:t xml:space="preserve"> </w:t>
      </w:r>
      <w:proofErr w:type="spellStart"/>
      <w:r w:rsidRPr="006C64E9">
        <w:rPr>
          <w:rFonts w:ascii="Times New Roman" w:eastAsia="Times New Roman" w:hAnsi="Times New Roman" w:cs="Times New Roman"/>
          <w:sz w:val="28"/>
          <w:szCs w:val="28"/>
        </w:rPr>
        <w:t>pull</w:t>
      </w:r>
      <w:proofErr w:type="spellEnd"/>
      <w:r w:rsidRPr="006C64E9">
        <w:rPr>
          <w:rFonts w:ascii="Times New Roman" w:eastAsia="Times New Roman" w:hAnsi="Times New Roman" w:cs="Times New Roman"/>
          <w:sz w:val="28"/>
          <w:szCs w:val="28"/>
        </w:rPr>
        <w:t xml:space="preserve"> – загрузка образа. Как правило, образы создаются на основе базового — из </w:t>
      </w:r>
      <w:r w:rsidRPr="006C64E9">
        <w:rPr>
          <w:rFonts w:ascii="Times New Roman" w:eastAsia="Times New Roman" w:hAnsi="Times New Roman" w:cs="Times New Roman"/>
          <w:sz w:val="28"/>
          <w:szCs w:val="28"/>
          <w:lang w:val="en-US"/>
        </w:rPr>
        <w:t>Docker</w:t>
      </w:r>
      <w:r w:rsidRPr="006C64E9">
        <w:rPr>
          <w:rFonts w:ascii="Times New Roman" w:eastAsia="Times New Roman" w:hAnsi="Times New Roman" w:cs="Times New Roman"/>
          <w:sz w:val="28"/>
          <w:szCs w:val="28"/>
        </w:rPr>
        <w:t xml:space="preserve"> </w:t>
      </w:r>
      <w:r w:rsidRPr="006C64E9">
        <w:rPr>
          <w:rFonts w:ascii="Times New Roman" w:eastAsia="Times New Roman" w:hAnsi="Times New Roman" w:cs="Times New Roman"/>
          <w:sz w:val="28"/>
          <w:szCs w:val="28"/>
          <w:lang w:val="en-US"/>
        </w:rPr>
        <w:t>Hub</w:t>
      </w:r>
      <w:r w:rsidRPr="006C64E9">
        <w:rPr>
          <w:rFonts w:ascii="Times New Roman" w:eastAsia="Times New Roman" w:hAnsi="Times New Roman" w:cs="Times New Roman"/>
          <w:sz w:val="28"/>
          <w:szCs w:val="28"/>
        </w:rPr>
        <w:t xml:space="preserve">, где есть множество уже готовых образов и которые ты можешь использовать, а не тратить время на создание собственного. Для загрузки образа используется команда </w:t>
      </w:r>
      <w:r w:rsidRPr="006C64E9">
        <w:rPr>
          <w:rFonts w:ascii="Times New Roman" w:eastAsia="Times New Roman" w:hAnsi="Times New Roman" w:cs="Times New Roman"/>
          <w:sz w:val="28"/>
          <w:szCs w:val="28"/>
          <w:lang w:val="en-US"/>
        </w:rPr>
        <w:t>docker pull</w:t>
      </w:r>
      <w:r w:rsidRPr="006C64E9">
        <w:rPr>
          <w:rFonts w:ascii="Times New Roman" w:eastAsia="Times New Roman" w:hAnsi="Times New Roman" w:cs="Times New Roman"/>
          <w:sz w:val="28"/>
          <w:szCs w:val="28"/>
        </w:rPr>
        <w:t>.</w:t>
      </w:r>
    </w:p>
    <w:p w14:paraId="54822E51" w14:textId="77777777" w:rsidR="00617652" w:rsidRPr="006C64E9" w:rsidRDefault="00617652" w:rsidP="00941A73">
      <w:pPr>
        <w:numPr>
          <w:ilvl w:val="0"/>
          <w:numId w:val="43"/>
        </w:numPr>
        <w:spacing w:line="276" w:lineRule="auto"/>
        <w:ind w:left="425"/>
        <w:jc w:val="both"/>
        <w:rPr>
          <w:rFonts w:ascii="Times New Roman" w:eastAsia="Times New Roman" w:hAnsi="Times New Roman" w:cs="Times New Roman"/>
          <w:sz w:val="28"/>
          <w:szCs w:val="28"/>
        </w:rPr>
      </w:pPr>
      <w:proofErr w:type="spellStart"/>
      <w:r w:rsidRPr="006C64E9">
        <w:rPr>
          <w:rFonts w:ascii="Times New Roman" w:eastAsia="Times New Roman" w:hAnsi="Times New Roman" w:cs="Times New Roman"/>
          <w:sz w:val="28"/>
          <w:szCs w:val="28"/>
        </w:rPr>
        <w:t>docker</w:t>
      </w:r>
      <w:proofErr w:type="spellEnd"/>
      <w:r w:rsidRPr="006C64E9">
        <w:rPr>
          <w:rFonts w:ascii="Times New Roman" w:eastAsia="Times New Roman" w:hAnsi="Times New Roman" w:cs="Times New Roman"/>
          <w:sz w:val="28"/>
          <w:szCs w:val="28"/>
        </w:rPr>
        <w:t xml:space="preserve"> </w:t>
      </w:r>
      <w:proofErr w:type="spellStart"/>
      <w:r w:rsidRPr="006C64E9">
        <w:rPr>
          <w:rFonts w:ascii="Times New Roman" w:eastAsia="Times New Roman" w:hAnsi="Times New Roman" w:cs="Times New Roman"/>
          <w:sz w:val="28"/>
          <w:szCs w:val="28"/>
        </w:rPr>
        <w:t>logs</w:t>
      </w:r>
      <w:proofErr w:type="spellEnd"/>
      <w:r w:rsidRPr="006C64E9">
        <w:rPr>
          <w:rFonts w:ascii="Times New Roman" w:eastAsia="Times New Roman" w:hAnsi="Times New Roman" w:cs="Times New Roman"/>
          <w:sz w:val="28"/>
          <w:szCs w:val="28"/>
        </w:rPr>
        <w:t xml:space="preserve"> – </w:t>
      </w:r>
      <w:r w:rsidRPr="006C64E9">
        <w:rPr>
          <w:rFonts w:ascii="Times New Roman" w:eastAsia="Calibri" w:hAnsi="Times New Roman" w:cs="Times New Roman"/>
          <w:sz w:val="28"/>
          <w:szCs w:val="28"/>
        </w:rPr>
        <w:t xml:space="preserve">Позволяет просмотреть </w:t>
      </w:r>
      <w:proofErr w:type="spellStart"/>
      <w:r w:rsidRPr="006C64E9">
        <w:rPr>
          <w:rFonts w:ascii="Times New Roman" w:eastAsia="Calibri" w:hAnsi="Times New Roman" w:cs="Times New Roman"/>
          <w:sz w:val="28"/>
          <w:szCs w:val="28"/>
        </w:rPr>
        <w:t>логи</w:t>
      </w:r>
      <w:proofErr w:type="spellEnd"/>
      <w:r w:rsidRPr="006C64E9">
        <w:rPr>
          <w:rFonts w:ascii="Times New Roman" w:eastAsia="Calibri" w:hAnsi="Times New Roman" w:cs="Times New Roman"/>
          <w:sz w:val="28"/>
          <w:szCs w:val="28"/>
        </w:rPr>
        <w:t xml:space="preserve"> указанного контейнера. Можно использовать флаг -</w:t>
      </w:r>
      <w:proofErr w:type="spellStart"/>
      <w:r w:rsidRPr="006C64E9">
        <w:rPr>
          <w:rFonts w:ascii="Times New Roman" w:eastAsia="Calibri" w:hAnsi="Times New Roman" w:cs="Times New Roman"/>
          <w:sz w:val="28"/>
          <w:szCs w:val="28"/>
        </w:rPr>
        <w:t>follow</w:t>
      </w:r>
      <w:proofErr w:type="spellEnd"/>
      <w:r w:rsidRPr="006C64E9">
        <w:rPr>
          <w:rFonts w:ascii="Times New Roman" w:eastAsia="Calibri" w:hAnsi="Times New Roman" w:cs="Times New Roman"/>
          <w:sz w:val="28"/>
          <w:szCs w:val="28"/>
        </w:rPr>
        <w:t xml:space="preserve">, чтобы следить за логами работающего контейнера, например, </w:t>
      </w:r>
      <w:proofErr w:type="spellStart"/>
      <w:r w:rsidRPr="006C64E9">
        <w:rPr>
          <w:rFonts w:ascii="Times New Roman" w:eastAsia="Calibri" w:hAnsi="Times New Roman" w:cs="Times New Roman"/>
          <w:sz w:val="28"/>
          <w:szCs w:val="28"/>
        </w:rPr>
        <w:t>docker</w:t>
      </w:r>
      <w:proofErr w:type="spellEnd"/>
      <w:r w:rsidRPr="006C64E9">
        <w:rPr>
          <w:rFonts w:ascii="Times New Roman" w:eastAsia="Calibri" w:hAnsi="Times New Roman" w:cs="Times New Roman"/>
          <w:sz w:val="28"/>
          <w:szCs w:val="28"/>
        </w:rPr>
        <w:t xml:space="preserve"> </w:t>
      </w:r>
      <w:proofErr w:type="spellStart"/>
      <w:r w:rsidRPr="006C64E9">
        <w:rPr>
          <w:rFonts w:ascii="Times New Roman" w:eastAsia="Calibri" w:hAnsi="Times New Roman" w:cs="Times New Roman"/>
          <w:sz w:val="28"/>
          <w:szCs w:val="28"/>
        </w:rPr>
        <w:t>logs</w:t>
      </w:r>
      <w:proofErr w:type="spellEnd"/>
      <w:r w:rsidRPr="006C64E9">
        <w:rPr>
          <w:rFonts w:ascii="Times New Roman" w:eastAsia="Calibri" w:hAnsi="Times New Roman" w:cs="Times New Roman"/>
          <w:sz w:val="28"/>
          <w:szCs w:val="28"/>
        </w:rPr>
        <w:t xml:space="preserve"> -</w:t>
      </w:r>
      <w:proofErr w:type="spellStart"/>
      <w:r w:rsidRPr="006C64E9">
        <w:rPr>
          <w:rFonts w:ascii="Times New Roman" w:eastAsia="Calibri" w:hAnsi="Times New Roman" w:cs="Times New Roman"/>
          <w:sz w:val="28"/>
          <w:szCs w:val="28"/>
        </w:rPr>
        <w:t>follow</w:t>
      </w:r>
      <w:proofErr w:type="spellEnd"/>
      <w:r w:rsidRPr="006C64E9">
        <w:rPr>
          <w:rFonts w:ascii="Times New Roman" w:eastAsia="Calibri" w:hAnsi="Times New Roman" w:cs="Times New Roman"/>
          <w:sz w:val="28"/>
          <w:szCs w:val="28"/>
        </w:rPr>
        <w:t xml:space="preserve"> </w:t>
      </w:r>
      <w:proofErr w:type="spellStart"/>
      <w:r w:rsidRPr="006C64E9">
        <w:rPr>
          <w:rFonts w:ascii="Times New Roman" w:eastAsia="Calibri" w:hAnsi="Times New Roman" w:cs="Times New Roman"/>
          <w:sz w:val="28"/>
          <w:szCs w:val="28"/>
        </w:rPr>
        <w:t>my</w:t>
      </w:r>
      <w:proofErr w:type="spellEnd"/>
    </w:p>
    <w:p w14:paraId="2137ABB3" w14:textId="77777777" w:rsidR="00617652" w:rsidRPr="006C64E9" w:rsidRDefault="00617652" w:rsidP="00941A73">
      <w:pPr>
        <w:numPr>
          <w:ilvl w:val="0"/>
          <w:numId w:val="43"/>
        </w:numPr>
        <w:spacing w:line="276" w:lineRule="auto"/>
        <w:ind w:left="426"/>
        <w:jc w:val="both"/>
        <w:rPr>
          <w:rFonts w:ascii="Times New Roman" w:eastAsia="Times New Roman" w:hAnsi="Times New Roman" w:cs="Times New Roman"/>
          <w:sz w:val="28"/>
          <w:szCs w:val="28"/>
        </w:rPr>
      </w:pPr>
      <w:proofErr w:type="spellStart"/>
      <w:r w:rsidRPr="006C64E9">
        <w:rPr>
          <w:rFonts w:ascii="Times New Roman" w:eastAsia="Times New Roman" w:hAnsi="Times New Roman" w:cs="Times New Roman"/>
          <w:sz w:val="28"/>
          <w:szCs w:val="28"/>
        </w:rPr>
        <w:t>docker</w:t>
      </w:r>
      <w:proofErr w:type="spellEnd"/>
      <w:r w:rsidRPr="006C64E9">
        <w:rPr>
          <w:rFonts w:ascii="Times New Roman" w:eastAsia="Times New Roman" w:hAnsi="Times New Roman" w:cs="Times New Roman"/>
          <w:sz w:val="28"/>
          <w:szCs w:val="28"/>
        </w:rPr>
        <w:t xml:space="preserve"> </w:t>
      </w:r>
      <w:proofErr w:type="spellStart"/>
      <w:r w:rsidRPr="006C64E9">
        <w:rPr>
          <w:rFonts w:ascii="Times New Roman" w:eastAsia="Times New Roman" w:hAnsi="Times New Roman" w:cs="Times New Roman"/>
          <w:sz w:val="28"/>
          <w:szCs w:val="28"/>
        </w:rPr>
        <w:t>kill</w:t>
      </w:r>
      <w:proofErr w:type="spellEnd"/>
      <w:r w:rsidRPr="006C64E9">
        <w:rPr>
          <w:rFonts w:ascii="Times New Roman" w:eastAsia="Times New Roman" w:hAnsi="Times New Roman" w:cs="Times New Roman"/>
          <w:sz w:val="28"/>
          <w:szCs w:val="28"/>
        </w:rPr>
        <w:t xml:space="preserve"> – «убивает» контейнер</w:t>
      </w:r>
    </w:p>
    <w:p w14:paraId="6FC2B66F" w14:textId="77777777" w:rsidR="00617652" w:rsidRPr="006C64E9" w:rsidRDefault="00617652" w:rsidP="00941A73">
      <w:pPr>
        <w:numPr>
          <w:ilvl w:val="0"/>
          <w:numId w:val="43"/>
        </w:numPr>
        <w:spacing w:line="276" w:lineRule="auto"/>
        <w:ind w:left="426"/>
        <w:jc w:val="both"/>
        <w:rPr>
          <w:rFonts w:ascii="Times New Roman" w:eastAsia="Times New Roman" w:hAnsi="Times New Roman" w:cs="Times New Roman"/>
          <w:sz w:val="28"/>
          <w:szCs w:val="28"/>
        </w:rPr>
      </w:pPr>
      <w:proofErr w:type="spellStart"/>
      <w:r w:rsidRPr="006C64E9">
        <w:rPr>
          <w:rFonts w:ascii="Times New Roman" w:eastAsia="Times New Roman" w:hAnsi="Times New Roman" w:cs="Times New Roman"/>
          <w:sz w:val="28"/>
          <w:szCs w:val="28"/>
        </w:rPr>
        <w:t>docker</w:t>
      </w:r>
      <w:proofErr w:type="spellEnd"/>
      <w:r w:rsidRPr="006C64E9">
        <w:rPr>
          <w:rFonts w:ascii="Times New Roman" w:eastAsia="Times New Roman" w:hAnsi="Times New Roman" w:cs="Times New Roman"/>
          <w:sz w:val="28"/>
          <w:szCs w:val="28"/>
        </w:rPr>
        <w:t xml:space="preserve"> </w:t>
      </w:r>
      <w:proofErr w:type="spellStart"/>
      <w:r w:rsidRPr="006C64E9">
        <w:rPr>
          <w:rFonts w:ascii="Times New Roman" w:eastAsia="Times New Roman" w:hAnsi="Times New Roman" w:cs="Times New Roman"/>
          <w:sz w:val="28"/>
          <w:szCs w:val="28"/>
        </w:rPr>
        <w:t>rmi</w:t>
      </w:r>
      <w:proofErr w:type="spellEnd"/>
      <w:r w:rsidRPr="006C64E9">
        <w:rPr>
          <w:rFonts w:ascii="Times New Roman" w:eastAsia="Times New Roman" w:hAnsi="Times New Roman" w:cs="Times New Roman"/>
          <w:sz w:val="28"/>
          <w:szCs w:val="28"/>
        </w:rPr>
        <w:t xml:space="preserve"> – удаляет образ</w:t>
      </w:r>
    </w:p>
    <w:p w14:paraId="1BDDBA4F" w14:textId="4245C297" w:rsidR="00017DEA" w:rsidRDefault="00617652" w:rsidP="00941A73">
      <w:pPr>
        <w:numPr>
          <w:ilvl w:val="0"/>
          <w:numId w:val="43"/>
        </w:numPr>
        <w:spacing w:line="276" w:lineRule="auto"/>
        <w:ind w:left="426"/>
        <w:jc w:val="both"/>
        <w:rPr>
          <w:rFonts w:ascii="Times New Roman" w:eastAsia="Times New Roman" w:hAnsi="Times New Roman" w:cs="Times New Roman"/>
          <w:sz w:val="28"/>
          <w:szCs w:val="28"/>
        </w:rPr>
      </w:pPr>
      <w:proofErr w:type="spellStart"/>
      <w:r w:rsidRPr="006C64E9">
        <w:rPr>
          <w:rFonts w:ascii="Times New Roman" w:eastAsia="Times New Roman" w:hAnsi="Times New Roman" w:cs="Times New Roman"/>
          <w:sz w:val="28"/>
          <w:szCs w:val="28"/>
        </w:rPr>
        <w:t>docker</w:t>
      </w:r>
      <w:proofErr w:type="spellEnd"/>
      <w:r w:rsidRPr="006C64E9">
        <w:rPr>
          <w:rFonts w:ascii="Times New Roman" w:eastAsia="Times New Roman" w:hAnsi="Times New Roman" w:cs="Times New Roman"/>
          <w:sz w:val="28"/>
          <w:szCs w:val="28"/>
        </w:rPr>
        <w:t xml:space="preserve"> </w:t>
      </w:r>
      <w:proofErr w:type="spellStart"/>
      <w:r w:rsidRPr="006C64E9">
        <w:rPr>
          <w:rFonts w:ascii="Times New Roman" w:eastAsia="Times New Roman" w:hAnsi="Times New Roman" w:cs="Times New Roman"/>
          <w:sz w:val="28"/>
          <w:szCs w:val="28"/>
        </w:rPr>
        <w:t>volume</w:t>
      </w:r>
      <w:proofErr w:type="spellEnd"/>
      <w:r w:rsidRPr="006C64E9">
        <w:rPr>
          <w:rFonts w:ascii="Times New Roman" w:eastAsia="Times New Roman" w:hAnsi="Times New Roman" w:cs="Times New Roman"/>
          <w:sz w:val="28"/>
          <w:szCs w:val="28"/>
        </w:rPr>
        <w:t xml:space="preserve"> </w:t>
      </w:r>
      <w:proofErr w:type="spellStart"/>
      <w:r w:rsidRPr="006C64E9">
        <w:rPr>
          <w:rFonts w:ascii="Times New Roman" w:eastAsia="Times New Roman" w:hAnsi="Times New Roman" w:cs="Times New Roman"/>
          <w:sz w:val="28"/>
          <w:szCs w:val="28"/>
        </w:rPr>
        <w:t>ls</w:t>
      </w:r>
      <w:proofErr w:type="spellEnd"/>
      <w:r w:rsidRPr="006C64E9">
        <w:rPr>
          <w:rFonts w:ascii="Times New Roman" w:eastAsia="Times New Roman" w:hAnsi="Times New Roman" w:cs="Times New Roman"/>
          <w:sz w:val="28"/>
          <w:szCs w:val="28"/>
        </w:rPr>
        <w:t xml:space="preserve"> – показывает список томов, которые являются основным механизмом для хранения данных, генерируемых контейнерами </w:t>
      </w:r>
      <w:proofErr w:type="spellStart"/>
      <w:r w:rsidRPr="006C64E9">
        <w:rPr>
          <w:rFonts w:ascii="Times New Roman" w:eastAsia="Times New Roman" w:hAnsi="Times New Roman" w:cs="Times New Roman"/>
          <w:sz w:val="28"/>
          <w:szCs w:val="28"/>
        </w:rPr>
        <w:t>Docker</w:t>
      </w:r>
      <w:proofErr w:type="spellEnd"/>
    </w:p>
    <w:p w14:paraId="07B4E870" w14:textId="01FDE427" w:rsidR="00617652" w:rsidRDefault="00017DEA" w:rsidP="00017DEA">
      <w:pPr>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F49D092" w14:textId="77777777" w:rsidR="00FA32FB" w:rsidRPr="006C64E9" w:rsidRDefault="00FA32FB" w:rsidP="00FA32FB">
      <w:pPr>
        <w:spacing w:line="276" w:lineRule="auto"/>
        <w:ind w:left="426"/>
        <w:jc w:val="both"/>
        <w:rPr>
          <w:rFonts w:ascii="Times New Roman" w:eastAsia="Times New Roman" w:hAnsi="Times New Roman" w:cs="Times New Roman"/>
          <w:sz w:val="28"/>
          <w:szCs w:val="28"/>
        </w:rPr>
      </w:pPr>
    </w:p>
    <w:p w14:paraId="5D2B64C1" w14:textId="1FCB10D8" w:rsidR="00FA32FB" w:rsidRPr="00FA32FB" w:rsidRDefault="00FA32FB" w:rsidP="00FA32FB">
      <w:pPr>
        <w:spacing w:line="276" w:lineRule="auto"/>
        <w:contextualSpacing/>
        <w:rPr>
          <w:rFonts w:ascii="Times New Roman" w:eastAsia="Calibri" w:hAnsi="Times New Roman" w:cs="Times New Roman"/>
          <w:sz w:val="32"/>
          <w:szCs w:val="32"/>
        </w:rPr>
      </w:pPr>
      <w:r w:rsidRPr="00FA32FB">
        <w:rPr>
          <w:rFonts w:ascii="Times New Roman" w:eastAsia="Calibri" w:hAnsi="Times New Roman" w:cs="Times New Roman"/>
          <w:b/>
          <w:sz w:val="32"/>
          <w:szCs w:val="32"/>
        </w:rPr>
        <w:t>14.Docker-Compose</w:t>
      </w:r>
      <w:r w:rsidRPr="00FA32FB">
        <w:rPr>
          <w:rFonts w:ascii="Times New Roman" w:eastAsia="Calibri" w:hAnsi="Times New Roman" w:cs="Times New Roman"/>
          <w:sz w:val="32"/>
          <w:szCs w:val="32"/>
        </w:rPr>
        <w:t>: назначение, основные команды.</w:t>
      </w:r>
    </w:p>
    <w:p w14:paraId="64C532AD" w14:textId="77777777" w:rsidR="00FA32FB" w:rsidRPr="006C64E9" w:rsidRDefault="00FA32FB" w:rsidP="00FA32FB">
      <w:pPr>
        <w:spacing w:line="276" w:lineRule="auto"/>
        <w:rPr>
          <w:rFonts w:ascii="Times New Roman" w:eastAsia="Calibri" w:hAnsi="Times New Roman" w:cs="Times New Roman"/>
          <w:sz w:val="28"/>
          <w:szCs w:val="28"/>
        </w:rPr>
      </w:pPr>
    </w:p>
    <w:p w14:paraId="7C360CA2" w14:textId="77777777" w:rsidR="00FA32FB" w:rsidRPr="006C64E9" w:rsidRDefault="00FA32FB" w:rsidP="00FA32FB">
      <w:pPr>
        <w:spacing w:line="276" w:lineRule="auto"/>
        <w:rPr>
          <w:rFonts w:ascii="Times New Roman" w:eastAsia="Calibri" w:hAnsi="Times New Roman" w:cs="Times New Roman"/>
          <w:color w:val="222222"/>
          <w:sz w:val="28"/>
          <w:szCs w:val="28"/>
          <w:shd w:val="clear" w:color="auto" w:fill="FFFFFF"/>
        </w:rPr>
      </w:pPr>
      <w:proofErr w:type="spellStart"/>
      <w:r w:rsidRPr="006C64E9">
        <w:rPr>
          <w:rFonts w:ascii="Times New Roman" w:eastAsia="Calibri" w:hAnsi="Times New Roman" w:cs="Times New Roman"/>
          <w:color w:val="222222"/>
          <w:sz w:val="28"/>
          <w:szCs w:val="28"/>
          <w:shd w:val="clear" w:color="auto" w:fill="FFFFFF"/>
        </w:rPr>
        <w:t>Docker</w:t>
      </w:r>
      <w:proofErr w:type="spellEnd"/>
      <w:r w:rsidRPr="006C64E9">
        <w:rPr>
          <w:rFonts w:ascii="Times New Roman" w:eastAsia="Calibri" w:hAnsi="Times New Roman" w:cs="Times New Roman"/>
          <w:color w:val="222222"/>
          <w:sz w:val="28"/>
          <w:szCs w:val="28"/>
          <w:shd w:val="clear" w:color="auto" w:fill="FFFFFF"/>
        </w:rPr>
        <w:t xml:space="preserve"> применяется для управления отдельными контейнерами (сервисами), из которых состоит приложение.</w:t>
      </w:r>
      <w:r w:rsidRPr="006C64E9">
        <w:rPr>
          <w:rFonts w:ascii="Times New Roman" w:eastAsia="Calibri" w:hAnsi="Times New Roman" w:cs="Times New Roman"/>
          <w:color w:val="222222"/>
          <w:sz w:val="28"/>
          <w:szCs w:val="28"/>
        </w:rPr>
        <w:br/>
      </w:r>
      <w:r w:rsidRPr="006C64E9">
        <w:rPr>
          <w:rFonts w:ascii="Times New Roman" w:eastAsia="Calibri" w:hAnsi="Times New Roman" w:cs="Times New Roman"/>
          <w:color w:val="222222"/>
          <w:sz w:val="28"/>
          <w:szCs w:val="28"/>
        </w:rPr>
        <w:br/>
      </w:r>
      <w:proofErr w:type="spellStart"/>
      <w:r w:rsidRPr="006C64E9">
        <w:rPr>
          <w:rFonts w:ascii="Times New Roman" w:eastAsia="Calibri" w:hAnsi="Times New Roman" w:cs="Times New Roman"/>
          <w:color w:val="222222"/>
          <w:sz w:val="28"/>
          <w:szCs w:val="28"/>
          <w:shd w:val="clear" w:color="auto" w:fill="FFFFFF"/>
        </w:rPr>
        <w:t>Docker</w:t>
      </w:r>
      <w:proofErr w:type="spellEnd"/>
      <w:r w:rsidRPr="006C64E9">
        <w:rPr>
          <w:rFonts w:ascii="Times New Roman" w:eastAsia="Calibri" w:hAnsi="Times New Roman" w:cs="Times New Roman"/>
          <w:color w:val="222222"/>
          <w:sz w:val="28"/>
          <w:szCs w:val="28"/>
          <w:shd w:val="clear" w:color="auto" w:fill="FFFFFF"/>
        </w:rPr>
        <w:t xml:space="preserve"> </w:t>
      </w:r>
      <w:proofErr w:type="spellStart"/>
      <w:r w:rsidRPr="006C64E9">
        <w:rPr>
          <w:rFonts w:ascii="Times New Roman" w:eastAsia="Calibri" w:hAnsi="Times New Roman" w:cs="Times New Roman"/>
          <w:color w:val="222222"/>
          <w:sz w:val="28"/>
          <w:szCs w:val="28"/>
          <w:shd w:val="clear" w:color="auto" w:fill="FFFFFF"/>
        </w:rPr>
        <w:t>Compose</w:t>
      </w:r>
      <w:proofErr w:type="spellEnd"/>
      <w:r w:rsidRPr="006C64E9">
        <w:rPr>
          <w:rFonts w:ascii="Times New Roman" w:eastAsia="Calibri" w:hAnsi="Times New Roman" w:cs="Times New Roman"/>
          <w:color w:val="222222"/>
          <w:sz w:val="28"/>
          <w:szCs w:val="28"/>
          <w:shd w:val="clear" w:color="auto" w:fill="FFFFFF"/>
        </w:rPr>
        <w:t xml:space="preserve"> </w:t>
      </w:r>
      <w:r w:rsidRPr="0095288F">
        <w:rPr>
          <w:rFonts w:ascii="Times New Roman" w:eastAsia="Calibri" w:hAnsi="Times New Roman" w:cs="Times New Roman"/>
          <w:b/>
          <w:bCs/>
          <w:color w:val="222222"/>
          <w:sz w:val="28"/>
          <w:szCs w:val="28"/>
          <w:shd w:val="clear" w:color="auto" w:fill="FFFFFF"/>
        </w:rPr>
        <w:t>используется для одновременного управления несколькими контейнерами, входящими в состав приложения.</w:t>
      </w:r>
      <w:r w:rsidRPr="006C64E9">
        <w:rPr>
          <w:rFonts w:ascii="Times New Roman" w:eastAsia="Calibri" w:hAnsi="Times New Roman" w:cs="Times New Roman"/>
          <w:color w:val="222222"/>
          <w:sz w:val="28"/>
          <w:szCs w:val="28"/>
          <w:shd w:val="clear" w:color="auto" w:fill="FFFFFF"/>
        </w:rPr>
        <w:t xml:space="preserve"> Этот инструмент предлагает те же возможности, что и </w:t>
      </w:r>
      <w:proofErr w:type="spellStart"/>
      <w:r w:rsidRPr="006C64E9">
        <w:rPr>
          <w:rFonts w:ascii="Times New Roman" w:eastAsia="Calibri" w:hAnsi="Times New Roman" w:cs="Times New Roman"/>
          <w:color w:val="222222"/>
          <w:sz w:val="28"/>
          <w:szCs w:val="28"/>
          <w:shd w:val="clear" w:color="auto" w:fill="FFFFFF"/>
        </w:rPr>
        <w:t>Docker</w:t>
      </w:r>
      <w:proofErr w:type="spellEnd"/>
      <w:r w:rsidRPr="006C64E9">
        <w:rPr>
          <w:rFonts w:ascii="Times New Roman" w:eastAsia="Calibri" w:hAnsi="Times New Roman" w:cs="Times New Roman"/>
          <w:color w:val="222222"/>
          <w:sz w:val="28"/>
          <w:szCs w:val="28"/>
          <w:shd w:val="clear" w:color="auto" w:fill="FFFFFF"/>
        </w:rPr>
        <w:t>, но позволяет работать с более сложными приложениями.</w:t>
      </w:r>
    </w:p>
    <w:p w14:paraId="408F915F" w14:textId="77777777" w:rsidR="00FA32FB" w:rsidRPr="006C64E9" w:rsidRDefault="00FA32FB" w:rsidP="00FA32FB">
      <w:pPr>
        <w:spacing w:line="276" w:lineRule="auto"/>
        <w:rPr>
          <w:rFonts w:ascii="Times New Roman" w:eastAsia="Calibri" w:hAnsi="Times New Roman" w:cs="Times New Roman"/>
          <w:color w:val="222222"/>
          <w:sz w:val="28"/>
          <w:szCs w:val="28"/>
          <w:shd w:val="clear" w:color="auto" w:fill="FFFFFF"/>
        </w:rPr>
      </w:pPr>
    </w:p>
    <w:p w14:paraId="5EC8C05A" w14:textId="77777777" w:rsidR="00FA32FB" w:rsidRPr="006C64E9" w:rsidRDefault="00FA32FB" w:rsidP="00FA32FB">
      <w:pPr>
        <w:spacing w:line="276" w:lineRule="auto"/>
        <w:rPr>
          <w:rFonts w:ascii="Times New Roman" w:eastAsia="Calibri" w:hAnsi="Times New Roman" w:cs="Times New Roman"/>
          <w:color w:val="0A0A0A"/>
          <w:sz w:val="28"/>
          <w:szCs w:val="28"/>
          <w:shd w:val="clear" w:color="auto" w:fill="EFEFEF"/>
        </w:rPr>
      </w:pPr>
      <w:proofErr w:type="spellStart"/>
      <w:r w:rsidRPr="006C64E9">
        <w:rPr>
          <w:rFonts w:ascii="Times New Roman" w:eastAsia="Calibri" w:hAnsi="Times New Roman" w:cs="Times New Roman"/>
          <w:color w:val="0A0A0A"/>
          <w:sz w:val="28"/>
          <w:szCs w:val="28"/>
          <w:shd w:val="clear" w:color="auto" w:fill="EFEFEF"/>
        </w:rPr>
        <w:t>Compose</w:t>
      </w:r>
      <w:proofErr w:type="spellEnd"/>
      <w:r w:rsidRPr="006C64E9">
        <w:rPr>
          <w:rFonts w:ascii="Times New Roman" w:eastAsia="Calibri" w:hAnsi="Times New Roman" w:cs="Times New Roman"/>
          <w:color w:val="0A0A0A"/>
          <w:sz w:val="28"/>
          <w:szCs w:val="28"/>
          <w:shd w:val="clear" w:color="auto" w:fill="EFEFEF"/>
        </w:rPr>
        <w:t xml:space="preserve"> инструмент для создания и запуска </w:t>
      </w:r>
      <w:proofErr w:type="spellStart"/>
      <w:r w:rsidRPr="006C64E9">
        <w:rPr>
          <w:rFonts w:ascii="Times New Roman" w:eastAsia="Calibri" w:hAnsi="Times New Roman" w:cs="Times New Roman"/>
          <w:color w:val="0A0A0A"/>
          <w:sz w:val="28"/>
          <w:szCs w:val="28"/>
          <w:shd w:val="clear" w:color="auto" w:fill="EFEFEF"/>
        </w:rPr>
        <w:t>многоконтейнерных</w:t>
      </w:r>
      <w:proofErr w:type="spellEnd"/>
      <w:r w:rsidRPr="006C64E9">
        <w:rPr>
          <w:rFonts w:ascii="Times New Roman" w:eastAsia="Calibri" w:hAnsi="Times New Roman" w:cs="Times New Roman"/>
          <w:color w:val="0A0A0A"/>
          <w:sz w:val="28"/>
          <w:szCs w:val="28"/>
          <w:shd w:val="clear" w:color="auto" w:fill="EFEFEF"/>
        </w:rPr>
        <w:t xml:space="preserve"> </w:t>
      </w:r>
      <w:proofErr w:type="spellStart"/>
      <w:r w:rsidRPr="006C64E9">
        <w:rPr>
          <w:rFonts w:ascii="Times New Roman" w:eastAsia="Calibri" w:hAnsi="Times New Roman" w:cs="Times New Roman"/>
          <w:color w:val="0A0A0A"/>
          <w:sz w:val="28"/>
          <w:szCs w:val="28"/>
          <w:shd w:val="clear" w:color="auto" w:fill="EFEFEF"/>
        </w:rPr>
        <w:t>Docker</w:t>
      </w:r>
      <w:proofErr w:type="spellEnd"/>
      <w:r w:rsidRPr="006C64E9">
        <w:rPr>
          <w:rFonts w:ascii="Times New Roman" w:eastAsia="Calibri" w:hAnsi="Times New Roman" w:cs="Times New Roman"/>
          <w:color w:val="0A0A0A"/>
          <w:sz w:val="28"/>
          <w:szCs w:val="28"/>
          <w:shd w:val="clear" w:color="auto" w:fill="EFEFEF"/>
        </w:rPr>
        <w:t xml:space="preserve"> приложений. В </w:t>
      </w:r>
      <w:proofErr w:type="spellStart"/>
      <w:r w:rsidRPr="006C64E9">
        <w:rPr>
          <w:rFonts w:ascii="Times New Roman" w:eastAsia="Calibri" w:hAnsi="Times New Roman" w:cs="Times New Roman"/>
          <w:color w:val="0A0A0A"/>
          <w:sz w:val="28"/>
          <w:szCs w:val="28"/>
          <w:shd w:val="clear" w:color="auto" w:fill="EFEFEF"/>
        </w:rPr>
        <w:t>Compose</w:t>
      </w:r>
      <w:proofErr w:type="spellEnd"/>
      <w:r w:rsidRPr="006C64E9">
        <w:rPr>
          <w:rFonts w:ascii="Times New Roman" w:eastAsia="Calibri" w:hAnsi="Times New Roman" w:cs="Times New Roman"/>
          <w:color w:val="0A0A0A"/>
          <w:sz w:val="28"/>
          <w:szCs w:val="28"/>
          <w:shd w:val="clear" w:color="auto" w:fill="EFEFEF"/>
        </w:rPr>
        <w:t>, вы используете специальный файл для конфигурирования ваших сервисов приложения. Затем, используется простая команда, для создания и запуска всех сервисов из конфигурационного файла.</w:t>
      </w:r>
    </w:p>
    <w:p w14:paraId="0D15EAE0" w14:textId="77777777" w:rsidR="00825546" w:rsidRPr="006C64E9" w:rsidRDefault="00825546" w:rsidP="00825546">
      <w:pPr>
        <w:shd w:val="clear" w:color="auto" w:fill="FEFEFE"/>
        <w:spacing w:before="100" w:beforeAutospacing="1" w:after="100" w:afterAutospacing="1"/>
        <w:rPr>
          <w:rFonts w:ascii="Times New Roman" w:eastAsia="Times New Roman" w:hAnsi="Times New Roman" w:cs="Times New Roman"/>
          <w:color w:val="0A0A0A"/>
          <w:sz w:val="28"/>
          <w:szCs w:val="28"/>
          <w:lang w:eastAsia="ru-RU"/>
        </w:rPr>
      </w:pPr>
      <w:proofErr w:type="spellStart"/>
      <w:r w:rsidRPr="006C64E9">
        <w:rPr>
          <w:rFonts w:ascii="Times New Roman" w:eastAsia="Times New Roman" w:hAnsi="Times New Roman" w:cs="Times New Roman"/>
          <w:color w:val="0A0A0A"/>
          <w:sz w:val="28"/>
          <w:szCs w:val="28"/>
          <w:lang w:eastAsia="ru-RU"/>
        </w:rPr>
        <w:t>Compose</w:t>
      </w:r>
      <w:proofErr w:type="spellEnd"/>
      <w:r w:rsidRPr="006C64E9">
        <w:rPr>
          <w:rFonts w:ascii="Times New Roman" w:eastAsia="Times New Roman" w:hAnsi="Times New Roman" w:cs="Times New Roman"/>
          <w:color w:val="0A0A0A"/>
          <w:sz w:val="28"/>
          <w:szCs w:val="28"/>
          <w:lang w:eastAsia="ru-RU"/>
        </w:rPr>
        <w:t xml:space="preserve"> превосходен для разработки, тестирования и настройки среды, а также непрерывной интеграции. Вы этом разделе вы можете узнать более подробно о </w:t>
      </w:r>
      <w:hyperlink r:id="rId108" w:anchor="common-use-cases" w:history="1">
        <w:r w:rsidRPr="006C64E9">
          <w:rPr>
            <w:rFonts w:ascii="Times New Roman" w:eastAsia="Calibri" w:hAnsi="Times New Roman" w:cs="Times New Roman"/>
            <w:color w:val="1779BA"/>
            <w:sz w:val="28"/>
            <w:szCs w:val="28"/>
            <w:u w:val="single"/>
            <w:lang w:eastAsia="ru-RU"/>
          </w:rPr>
          <w:t>решаемых задачах</w:t>
        </w:r>
      </w:hyperlink>
      <w:r w:rsidRPr="006C64E9">
        <w:rPr>
          <w:rFonts w:ascii="Times New Roman" w:eastAsia="Times New Roman" w:hAnsi="Times New Roman" w:cs="Times New Roman"/>
          <w:color w:val="0A0A0A"/>
          <w:sz w:val="28"/>
          <w:szCs w:val="28"/>
          <w:lang w:eastAsia="ru-RU"/>
        </w:rPr>
        <w:t>.</w:t>
      </w:r>
    </w:p>
    <w:p w14:paraId="1CE05A42" w14:textId="77777777" w:rsidR="00825546" w:rsidRPr="006C64E9" w:rsidRDefault="00825546" w:rsidP="00825546">
      <w:pPr>
        <w:shd w:val="clear" w:color="auto" w:fill="FEFEFE"/>
        <w:spacing w:before="100" w:beforeAutospacing="1" w:after="100" w:afterAutospacing="1"/>
        <w:rPr>
          <w:rFonts w:ascii="Times New Roman" w:eastAsia="Times New Roman" w:hAnsi="Times New Roman" w:cs="Times New Roman"/>
          <w:color w:val="0A0A0A"/>
          <w:sz w:val="28"/>
          <w:szCs w:val="28"/>
          <w:lang w:eastAsia="ru-RU"/>
        </w:rPr>
      </w:pPr>
      <w:r w:rsidRPr="006C64E9">
        <w:rPr>
          <w:rFonts w:ascii="Times New Roman" w:eastAsia="Times New Roman" w:hAnsi="Times New Roman" w:cs="Times New Roman"/>
          <w:color w:val="0A0A0A"/>
          <w:sz w:val="28"/>
          <w:szCs w:val="28"/>
          <w:lang w:eastAsia="ru-RU"/>
        </w:rPr>
        <w:t xml:space="preserve">Использование </w:t>
      </w:r>
      <w:proofErr w:type="spellStart"/>
      <w:r w:rsidRPr="006C64E9">
        <w:rPr>
          <w:rFonts w:ascii="Times New Roman" w:eastAsia="Times New Roman" w:hAnsi="Times New Roman" w:cs="Times New Roman"/>
          <w:color w:val="0A0A0A"/>
          <w:sz w:val="28"/>
          <w:szCs w:val="28"/>
          <w:lang w:eastAsia="ru-RU"/>
        </w:rPr>
        <w:t>Compose</w:t>
      </w:r>
      <w:proofErr w:type="spellEnd"/>
      <w:r w:rsidRPr="006C64E9">
        <w:rPr>
          <w:rFonts w:ascii="Times New Roman" w:eastAsia="Times New Roman" w:hAnsi="Times New Roman" w:cs="Times New Roman"/>
          <w:color w:val="0A0A0A"/>
          <w:sz w:val="28"/>
          <w:szCs w:val="28"/>
          <w:lang w:eastAsia="ru-RU"/>
        </w:rPr>
        <w:t xml:space="preserve"> обычно разделяется на три этапа:</w:t>
      </w:r>
    </w:p>
    <w:p w14:paraId="65F3695F" w14:textId="77777777" w:rsidR="00825546" w:rsidRPr="006C64E9" w:rsidRDefault="00825546" w:rsidP="00941A73">
      <w:pPr>
        <w:numPr>
          <w:ilvl w:val="0"/>
          <w:numId w:val="46"/>
        </w:numPr>
        <w:shd w:val="clear" w:color="auto" w:fill="EFEFEF"/>
        <w:spacing w:before="100" w:beforeAutospacing="1" w:after="100" w:afterAutospacing="1"/>
        <w:rPr>
          <w:rFonts w:ascii="Times New Roman" w:eastAsia="Times New Roman" w:hAnsi="Times New Roman" w:cs="Times New Roman"/>
          <w:color w:val="0A0A0A"/>
          <w:sz w:val="28"/>
          <w:szCs w:val="28"/>
          <w:lang w:eastAsia="ru-RU"/>
        </w:rPr>
      </w:pPr>
      <w:r w:rsidRPr="006C64E9">
        <w:rPr>
          <w:rFonts w:ascii="Times New Roman" w:eastAsia="Times New Roman" w:hAnsi="Times New Roman" w:cs="Times New Roman"/>
          <w:color w:val="0A0A0A"/>
          <w:sz w:val="28"/>
          <w:szCs w:val="28"/>
          <w:lang w:eastAsia="ru-RU"/>
        </w:rPr>
        <w:t>Определение окружения вашего приложения в </w:t>
      </w:r>
      <w:proofErr w:type="spellStart"/>
      <w:r w:rsidRPr="006C64E9">
        <w:rPr>
          <w:rFonts w:ascii="Times New Roman" w:eastAsia="Times New Roman" w:hAnsi="Times New Roman" w:cs="Times New Roman"/>
          <w:color w:val="666666"/>
          <w:sz w:val="28"/>
          <w:szCs w:val="28"/>
          <w:bdr w:val="single" w:sz="6" w:space="2" w:color="DDDDDD" w:frame="1"/>
          <w:shd w:val="clear" w:color="auto" w:fill="F6F6F6"/>
          <w:lang w:eastAsia="ru-RU"/>
        </w:rPr>
        <w:t>Dockerfile</w:t>
      </w:r>
      <w:proofErr w:type="spellEnd"/>
      <w:r w:rsidRPr="006C64E9">
        <w:rPr>
          <w:rFonts w:ascii="Times New Roman" w:eastAsia="Times New Roman" w:hAnsi="Times New Roman" w:cs="Times New Roman"/>
          <w:color w:val="0A0A0A"/>
          <w:sz w:val="28"/>
          <w:szCs w:val="28"/>
          <w:lang w:eastAsia="ru-RU"/>
        </w:rPr>
        <w:t>, это можно сделать в любом месте.</w:t>
      </w:r>
    </w:p>
    <w:p w14:paraId="461E41B8" w14:textId="77777777" w:rsidR="00825546" w:rsidRPr="006C64E9" w:rsidRDefault="00825546" w:rsidP="00941A73">
      <w:pPr>
        <w:numPr>
          <w:ilvl w:val="0"/>
          <w:numId w:val="46"/>
        </w:numPr>
        <w:shd w:val="clear" w:color="auto" w:fill="EFEFEF"/>
        <w:spacing w:before="100" w:beforeAutospacing="1" w:after="100" w:afterAutospacing="1"/>
        <w:rPr>
          <w:rFonts w:ascii="Times New Roman" w:eastAsia="Times New Roman" w:hAnsi="Times New Roman" w:cs="Times New Roman"/>
          <w:color w:val="0A0A0A"/>
          <w:sz w:val="28"/>
          <w:szCs w:val="28"/>
          <w:lang w:eastAsia="ru-RU"/>
        </w:rPr>
      </w:pPr>
      <w:proofErr w:type="gramStart"/>
      <w:r w:rsidRPr="006C64E9">
        <w:rPr>
          <w:rFonts w:ascii="Times New Roman" w:eastAsia="Times New Roman" w:hAnsi="Times New Roman" w:cs="Times New Roman"/>
          <w:color w:val="0A0A0A"/>
          <w:sz w:val="28"/>
          <w:szCs w:val="28"/>
          <w:lang w:eastAsia="ru-RU"/>
        </w:rPr>
        <w:t>Определение сервисов</w:t>
      </w:r>
      <w:proofErr w:type="gramEnd"/>
      <w:r w:rsidRPr="006C64E9">
        <w:rPr>
          <w:rFonts w:ascii="Times New Roman" w:eastAsia="Times New Roman" w:hAnsi="Times New Roman" w:cs="Times New Roman"/>
          <w:color w:val="0A0A0A"/>
          <w:sz w:val="28"/>
          <w:szCs w:val="28"/>
          <w:lang w:eastAsia="ru-RU"/>
        </w:rPr>
        <w:t xml:space="preserve"> из которых будет состоять ваше приложение в </w:t>
      </w:r>
      <w:proofErr w:type="spellStart"/>
      <w:r w:rsidRPr="006C64E9">
        <w:rPr>
          <w:rFonts w:ascii="Times New Roman" w:eastAsia="Times New Roman" w:hAnsi="Times New Roman" w:cs="Times New Roman"/>
          <w:color w:val="666666"/>
          <w:sz w:val="28"/>
          <w:szCs w:val="28"/>
          <w:bdr w:val="single" w:sz="6" w:space="2" w:color="DDDDDD" w:frame="1"/>
          <w:shd w:val="clear" w:color="auto" w:fill="F6F6F6"/>
          <w:lang w:eastAsia="ru-RU"/>
        </w:rPr>
        <w:t>docker-compose.yml</w:t>
      </w:r>
      <w:proofErr w:type="spellEnd"/>
      <w:r w:rsidRPr="006C64E9">
        <w:rPr>
          <w:rFonts w:ascii="Times New Roman" w:eastAsia="Times New Roman" w:hAnsi="Times New Roman" w:cs="Times New Roman"/>
          <w:color w:val="0A0A0A"/>
          <w:sz w:val="28"/>
          <w:szCs w:val="28"/>
          <w:lang w:eastAsia="ru-RU"/>
        </w:rPr>
        <w:t>, в последствии они смогут быть запущены все вместе в изолированном окружении.</w:t>
      </w:r>
    </w:p>
    <w:p w14:paraId="11CC1261" w14:textId="77777777" w:rsidR="00825546" w:rsidRPr="006C64E9" w:rsidRDefault="00825546" w:rsidP="00941A73">
      <w:pPr>
        <w:numPr>
          <w:ilvl w:val="0"/>
          <w:numId w:val="46"/>
        </w:numPr>
        <w:shd w:val="clear" w:color="auto" w:fill="EFEFEF"/>
        <w:spacing w:before="100" w:beforeAutospacing="1" w:after="100" w:afterAutospacing="1"/>
        <w:rPr>
          <w:rFonts w:ascii="Times New Roman" w:eastAsia="Times New Roman" w:hAnsi="Times New Roman" w:cs="Times New Roman"/>
          <w:color w:val="0A0A0A"/>
          <w:sz w:val="28"/>
          <w:szCs w:val="28"/>
          <w:lang w:eastAsia="ru-RU"/>
        </w:rPr>
      </w:pPr>
      <w:r w:rsidRPr="006C64E9">
        <w:rPr>
          <w:rFonts w:ascii="Times New Roman" w:eastAsia="Times New Roman" w:hAnsi="Times New Roman" w:cs="Times New Roman"/>
          <w:color w:val="0A0A0A"/>
          <w:sz w:val="28"/>
          <w:szCs w:val="28"/>
          <w:lang w:eastAsia="ru-RU"/>
        </w:rPr>
        <w:t>И наконец, выполнение команды </w:t>
      </w:r>
      <w:proofErr w:type="spellStart"/>
      <w:r w:rsidRPr="006C64E9">
        <w:rPr>
          <w:rFonts w:ascii="Times New Roman" w:eastAsia="Times New Roman" w:hAnsi="Times New Roman" w:cs="Times New Roman"/>
          <w:color w:val="666666"/>
          <w:sz w:val="28"/>
          <w:szCs w:val="28"/>
          <w:bdr w:val="single" w:sz="6" w:space="2" w:color="DDDDDD" w:frame="1"/>
          <w:shd w:val="clear" w:color="auto" w:fill="F6F6F6"/>
          <w:lang w:eastAsia="ru-RU"/>
        </w:rPr>
        <w:t>docker-compose</w:t>
      </w:r>
      <w:proofErr w:type="spellEnd"/>
      <w:r w:rsidRPr="006C64E9">
        <w:rPr>
          <w:rFonts w:ascii="Times New Roman" w:eastAsia="Times New Roman" w:hAnsi="Times New Roman" w:cs="Times New Roman"/>
          <w:color w:val="666666"/>
          <w:sz w:val="28"/>
          <w:szCs w:val="28"/>
          <w:bdr w:val="single" w:sz="6" w:space="2" w:color="DDDDDD" w:frame="1"/>
          <w:shd w:val="clear" w:color="auto" w:fill="F6F6F6"/>
          <w:lang w:eastAsia="ru-RU"/>
        </w:rPr>
        <w:t xml:space="preserve"> </w:t>
      </w:r>
      <w:proofErr w:type="spellStart"/>
      <w:r w:rsidRPr="006C64E9">
        <w:rPr>
          <w:rFonts w:ascii="Times New Roman" w:eastAsia="Times New Roman" w:hAnsi="Times New Roman" w:cs="Times New Roman"/>
          <w:color w:val="666666"/>
          <w:sz w:val="28"/>
          <w:szCs w:val="28"/>
          <w:bdr w:val="single" w:sz="6" w:space="2" w:color="DDDDDD" w:frame="1"/>
          <w:shd w:val="clear" w:color="auto" w:fill="F6F6F6"/>
          <w:lang w:eastAsia="ru-RU"/>
        </w:rPr>
        <w:t>up</w:t>
      </w:r>
      <w:proofErr w:type="spellEnd"/>
      <w:r w:rsidRPr="006C64E9">
        <w:rPr>
          <w:rFonts w:ascii="Times New Roman" w:eastAsia="Times New Roman" w:hAnsi="Times New Roman" w:cs="Times New Roman"/>
          <w:color w:val="0A0A0A"/>
          <w:sz w:val="28"/>
          <w:szCs w:val="28"/>
          <w:lang w:eastAsia="ru-RU"/>
        </w:rPr>
        <w:t> которая запустит все ваше приложение.</w:t>
      </w:r>
    </w:p>
    <w:p w14:paraId="5CE9C13E" w14:textId="77777777" w:rsidR="00825546" w:rsidRPr="006C64E9" w:rsidRDefault="00825546" w:rsidP="00825546">
      <w:pPr>
        <w:shd w:val="clear" w:color="auto" w:fill="FEFEFE"/>
        <w:spacing w:before="100" w:beforeAutospacing="1" w:after="100" w:afterAutospacing="1"/>
        <w:rPr>
          <w:rFonts w:ascii="Times New Roman" w:eastAsia="Times New Roman" w:hAnsi="Times New Roman" w:cs="Times New Roman"/>
          <w:color w:val="0A0A0A"/>
          <w:sz w:val="28"/>
          <w:szCs w:val="28"/>
          <w:lang w:eastAsia="ru-RU"/>
        </w:rPr>
      </w:pPr>
      <w:proofErr w:type="spellStart"/>
      <w:r w:rsidRPr="006C64E9">
        <w:rPr>
          <w:rFonts w:ascii="Times New Roman" w:eastAsia="Times New Roman" w:hAnsi="Times New Roman" w:cs="Times New Roman"/>
          <w:color w:val="0A0A0A"/>
          <w:sz w:val="28"/>
          <w:szCs w:val="28"/>
          <w:lang w:eastAsia="ru-RU"/>
        </w:rPr>
        <w:t>Compose</w:t>
      </w:r>
      <w:proofErr w:type="spellEnd"/>
      <w:r w:rsidRPr="006C64E9">
        <w:rPr>
          <w:rFonts w:ascii="Times New Roman" w:eastAsia="Times New Roman" w:hAnsi="Times New Roman" w:cs="Times New Roman"/>
          <w:color w:val="0A0A0A"/>
          <w:sz w:val="28"/>
          <w:szCs w:val="28"/>
          <w:lang w:eastAsia="ru-RU"/>
        </w:rPr>
        <w:t xml:space="preserve"> имеет команды для управления всем жизненным циклом приложения:</w:t>
      </w:r>
    </w:p>
    <w:p w14:paraId="0EA75599" w14:textId="77777777" w:rsidR="00825546" w:rsidRPr="006C64E9" w:rsidRDefault="00825546" w:rsidP="00941A73">
      <w:pPr>
        <w:numPr>
          <w:ilvl w:val="0"/>
          <w:numId w:val="47"/>
        </w:numPr>
        <w:shd w:val="clear" w:color="auto" w:fill="EFEFEF"/>
        <w:rPr>
          <w:rFonts w:ascii="Times New Roman" w:eastAsia="Times New Roman" w:hAnsi="Times New Roman" w:cs="Times New Roman"/>
          <w:color w:val="0A0A0A"/>
          <w:sz w:val="28"/>
          <w:szCs w:val="28"/>
          <w:lang w:eastAsia="ru-RU"/>
        </w:rPr>
      </w:pPr>
      <w:r w:rsidRPr="006C64E9">
        <w:rPr>
          <w:rFonts w:ascii="Times New Roman" w:eastAsia="Times New Roman" w:hAnsi="Times New Roman" w:cs="Times New Roman"/>
          <w:color w:val="0A0A0A"/>
          <w:sz w:val="28"/>
          <w:szCs w:val="28"/>
          <w:lang w:eastAsia="ru-RU"/>
        </w:rPr>
        <w:t>Запуск, остановка и пересоздание сервисов</w:t>
      </w:r>
    </w:p>
    <w:p w14:paraId="448B7B8A" w14:textId="77777777" w:rsidR="00825546" w:rsidRPr="006C64E9" w:rsidRDefault="00825546" w:rsidP="00941A73">
      <w:pPr>
        <w:numPr>
          <w:ilvl w:val="0"/>
          <w:numId w:val="47"/>
        </w:numPr>
        <w:shd w:val="clear" w:color="auto" w:fill="EFEFEF"/>
        <w:rPr>
          <w:rFonts w:ascii="Times New Roman" w:eastAsia="Times New Roman" w:hAnsi="Times New Roman" w:cs="Times New Roman"/>
          <w:color w:val="0A0A0A"/>
          <w:sz w:val="28"/>
          <w:szCs w:val="28"/>
          <w:lang w:eastAsia="ru-RU"/>
        </w:rPr>
      </w:pPr>
      <w:r w:rsidRPr="006C64E9">
        <w:rPr>
          <w:rFonts w:ascii="Times New Roman" w:eastAsia="Times New Roman" w:hAnsi="Times New Roman" w:cs="Times New Roman"/>
          <w:color w:val="0A0A0A"/>
          <w:sz w:val="28"/>
          <w:szCs w:val="28"/>
          <w:lang w:eastAsia="ru-RU"/>
        </w:rPr>
        <w:t>Просмотр статус запущенных сервисов</w:t>
      </w:r>
    </w:p>
    <w:p w14:paraId="360F3660" w14:textId="77777777" w:rsidR="00825546" w:rsidRPr="006C64E9" w:rsidRDefault="00825546" w:rsidP="00941A73">
      <w:pPr>
        <w:numPr>
          <w:ilvl w:val="0"/>
          <w:numId w:val="47"/>
        </w:numPr>
        <w:shd w:val="clear" w:color="auto" w:fill="EFEFEF"/>
        <w:rPr>
          <w:rFonts w:ascii="Times New Roman" w:eastAsia="Times New Roman" w:hAnsi="Times New Roman" w:cs="Times New Roman"/>
          <w:color w:val="0A0A0A"/>
          <w:sz w:val="28"/>
          <w:szCs w:val="28"/>
          <w:lang w:eastAsia="ru-RU"/>
        </w:rPr>
      </w:pPr>
      <w:r w:rsidRPr="006C64E9">
        <w:rPr>
          <w:rFonts w:ascii="Times New Roman" w:eastAsia="Times New Roman" w:hAnsi="Times New Roman" w:cs="Times New Roman"/>
          <w:color w:val="0A0A0A"/>
          <w:sz w:val="28"/>
          <w:szCs w:val="28"/>
          <w:lang w:eastAsia="ru-RU"/>
        </w:rPr>
        <w:t>Поток вывода журнала запущенных служб</w:t>
      </w:r>
    </w:p>
    <w:p w14:paraId="00A5C12B" w14:textId="77777777" w:rsidR="00825546" w:rsidRPr="006C64E9" w:rsidRDefault="00825546" w:rsidP="00941A73">
      <w:pPr>
        <w:numPr>
          <w:ilvl w:val="0"/>
          <w:numId w:val="47"/>
        </w:numPr>
        <w:shd w:val="clear" w:color="auto" w:fill="EFEFEF"/>
        <w:rPr>
          <w:rFonts w:ascii="Times New Roman" w:eastAsia="Times New Roman" w:hAnsi="Times New Roman" w:cs="Times New Roman"/>
          <w:color w:val="0A0A0A"/>
          <w:sz w:val="28"/>
          <w:szCs w:val="28"/>
          <w:lang w:eastAsia="ru-RU"/>
        </w:rPr>
      </w:pPr>
      <w:r w:rsidRPr="006C64E9">
        <w:rPr>
          <w:rFonts w:ascii="Times New Roman" w:eastAsia="Times New Roman" w:hAnsi="Times New Roman" w:cs="Times New Roman"/>
          <w:color w:val="0A0A0A"/>
          <w:sz w:val="28"/>
          <w:szCs w:val="28"/>
          <w:lang w:eastAsia="ru-RU"/>
        </w:rPr>
        <w:t>Выполнение одноразовых команд в сервисах</w:t>
      </w:r>
    </w:p>
    <w:p w14:paraId="71F03C40" w14:textId="77777777" w:rsidR="00825546" w:rsidRPr="006C64E9" w:rsidRDefault="00825546" w:rsidP="00825546">
      <w:pPr>
        <w:spacing w:line="276" w:lineRule="auto"/>
        <w:rPr>
          <w:rFonts w:ascii="Times New Roman" w:eastAsia="Calibri" w:hAnsi="Times New Roman" w:cs="Times New Roman"/>
          <w:sz w:val="28"/>
          <w:szCs w:val="28"/>
        </w:rPr>
      </w:pPr>
      <w:r w:rsidRPr="006C64E9">
        <w:rPr>
          <w:rFonts w:ascii="Times New Roman" w:eastAsia="Calibri" w:hAnsi="Times New Roman" w:cs="Times New Roman"/>
          <w:noProof/>
          <w:sz w:val="28"/>
          <w:szCs w:val="28"/>
        </w:rPr>
        <w:drawing>
          <wp:inline distT="0" distB="0" distL="0" distR="0" wp14:anchorId="7C115EAB" wp14:editId="4169CF77">
            <wp:extent cx="6210300" cy="716280"/>
            <wp:effectExtent l="0" t="0" r="0" b="7620"/>
            <wp:docPr id="2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210300" cy="716280"/>
                    </a:xfrm>
                    <a:prstGeom prst="rect">
                      <a:avLst/>
                    </a:prstGeom>
                    <a:noFill/>
                    <a:ln>
                      <a:noFill/>
                    </a:ln>
                  </pic:spPr>
                </pic:pic>
              </a:graphicData>
            </a:graphic>
          </wp:inline>
        </w:drawing>
      </w:r>
    </w:p>
    <w:p w14:paraId="284454D8" w14:textId="77777777" w:rsidR="00825546" w:rsidRPr="006C64E9" w:rsidRDefault="00825546" w:rsidP="00825546">
      <w:pPr>
        <w:spacing w:line="276" w:lineRule="auto"/>
        <w:rPr>
          <w:rFonts w:ascii="Times New Roman" w:eastAsia="Calibri" w:hAnsi="Times New Roman" w:cs="Times New Roman"/>
          <w:sz w:val="28"/>
          <w:szCs w:val="28"/>
        </w:rPr>
      </w:pPr>
      <w:r w:rsidRPr="006C64E9">
        <w:rPr>
          <w:rFonts w:ascii="Times New Roman" w:eastAsia="Calibri" w:hAnsi="Times New Roman" w:cs="Times New Roman"/>
          <w:noProof/>
          <w:sz w:val="28"/>
          <w:szCs w:val="28"/>
        </w:rPr>
        <w:drawing>
          <wp:inline distT="0" distB="0" distL="0" distR="0" wp14:anchorId="1348E020" wp14:editId="6DCAE192">
            <wp:extent cx="6210300" cy="1021080"/>
            <wp:effectExtent l="0" t="0" r="0" b="7620"/>
            <wp:docPr id="3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210300" cy="1021080"/>
                    </a:xfrm>
                    <a:prstGeom prst="rect">
                      <a:avLst/>
                    </a:prstGeom>
                    <a:noFill/>
                    <a:ln>
                      <a:noFill/>
                    </a:ln>
                  </pic:spPr>
                </pic:pic>
              </a:graphicData>
            </a:graphic>
          </wp:inline>
        </w:drawing>
      </w:r>
    </w:p>
    <w:p w14:paraId="6077AF91" w14:textId="77777777" w:rsidR="00825546" w:rsidRPr="006C64E9" w:rsidRDefault="00825546" w:rsidP="00825546">
      <w:pPr>
        <w:spacing w:line="276" w:lineRule="auto"/>
        <w:rPr>
          <w:rFonts w:ascii="Times New Roman" w:eastAsia="Calibri" w:hAnsi="Times New Roman" w:cs="Times New Roman"/>
          <w:sz w:val="28"/>
          <w:szCs w:val="28"/>
        </w:rPr>
      </w:pPr>
      <w:r w:rsidRPr="006C64E9">
        <w:rPr>
          <w:rFonts w:ascii="Times New Roman" w:eastAsia="Calibri" w:hAnsi="Times New Roman" w:cs="Times New Roman"/>
          <w:noProof/>
          <w:sz w:val="28"/>
          <w:szCs w:val="28"/>
        </w:rPr>
        <w:lastRenderedPageBreak/>
        <w:drawing>
          <wp:inline distT="0" distB="0" distL="0" distR="0" wp14:anchorId="1B3C95DA" wp14:editId="7E4D90C0">
            <wp:extent cx="6210300" cy="2263140"/>
            <wp:effectExtent l="0" t="0" r="0" b="3810"/>
            <wp:docPr id="3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210300" cy="2263140"/>
                    </a:xfrm>
                    <a:prstGeom prst="rect">
                      <a:avLst/>
                    </a:prstGeom>
                    <a:noFill/>
                    <a:ln>
                      <a:noFill/>
                    </a:ln>
                  </pic:spPr>
                </pic:pic>
              </a:graphicData>
            </a:graphic>
          </wp:inline>
        </w:drawing>
      </w:r>
    </w:p>
    <w:p w14:paraId="6A974A5B" w14:textId="77777777" w:rsidR="00825546" w:rsidRPr="006C64E9" w:rsidRDefault="00825546" w:rsidP="00825546">
      <w:pPr>
        <w:spacing w:line="276" w:lineRule="auto"/>
        <w:rPr>
          <w:rFonts w:ascii="Times New Roman" w:eastAsia="Calibri" w:hAnsi="Times New Roman" w:cs="Times New Roman"/>
          <w:sz w:val="28"/>
          <w:szCs w:val="28"/>
        </w:rPr>
      </w:pPr>
      <w:r w:rsidRPr="006C64E9">
        <w:rPr>
          <w:rFonts w:ascii="Times New Roman" w:eastAsia="Calibri" w:hAnsi="Times New Roman" w:cs="Times New Roman"/>
          <w:noProof/>
          <w:sz w:val="28"/>
          <w:szCs w:val="28"/>
        </w:rPr>
        <w:drawing>
          <wp:inline distT="0" distB="0" distL="0" distR="0" wp14:anchorId="00B71DAD" wp14:editId="0BFA1625">
            <wp:extent cx="6210300" cy="1623060"/>
            <wp:effectExtent l="0" t="0" r="0" b="0"/>
            <wp:docPr id="3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210300" cy="1623060"/>
                    </a:xfrm>
                    <a:prstGeom prst="rect">
                      <a:avLst/>
                    </a:prstGeom>
                    <a:noFill/>
                    <a:ln>
                      <a:noFill/>
                    </a:ln>
                  </pic:spPr>
                </pic:pic>
              </a:graphicData>
            </a:graphic>
          </wp:inline>
        </w:drawing>
      </w:r>
    </w:p>
    <w:p w14:paraId="490C687D" w14:textId="77777777" w:rsidR="00825546" w:rsidRPr="006C64E9" w:rsidRDefault="00825546" w:rsidP="00825546">
      <w:pPr>
        <w:spacing w:line="276" w:lineRule="auto"/>
        <w:rPr>
          <w:rFonts w:ascii="Times New Roman" w:eastAsia="Calibri" w:hAnsi="Times New Roman" w:cs="Times New Roman"/>
          <w:sz w:val="28"/>
          <w:szCs w:val="28"/>
        </w:rPr>
      </w:pPr>
      <w:proofErr w:type="spellStart"/>
      <w:r w:rsidRPr="006C64E9">
        <w:rPr>
          <w:rFonts w:ascii="Times New Roman" w:eastAsia="Calibri" w:hAnsi="Times New Roman" w:cs="Times New Roman"/>
          <w:sz w:val="28"/>
          <w:szCs w:val="28"/>
        </w:rPr>
        <w:t>docker</w:t>
      </w:r>
      <w:proofErr w:type="spellEnd"/>
      <w:r w:rsidRPr="006C64E9">
        <w:rPr>
          <w:rFonts w:ascii="Times New Roman" w:eastAsia="Calibri" w:hAnsi="Times New Roman" w:cs="Times New Roman"/>
          <w:sz w:val="28"/>
          <w:szCs w:val="28"/>
        </w:rPr>
        <w:t xml:space="preserve"> </w:t>
      </w:r>
      <w:proofErr w:type="spellStart"/>
      <w:r w:rsidRPr="006C64E9">
        <w:rPr>
          <w:rFonts w:ascii="Times New Roman" w:eastAsia="Calibri" w:hAnsi="Times New Roman" w:cs="Times New Roman"/>
          <w:sz w:val="28"/>
          <w:szCs w:val="28"/>
        </w:rPr>
        <w:t>swarm</w:t>
      </w:r>
      <w:proofErr w:type="spellEnd"/>
      <w:r w:rsidRPr="006C64E9">
        <w:rPr>
          <w:rFonts w:ascii="Times New Roman" w:eastAsia="Calibri" w:hAnsi="Times New Roman" w:cs="Times New Roman"/>
          <w:sz w:val="28"/>
          <w:szCs w:val="28"/>
        </w:rPr>
        <w:t xml:space="preserve">, </w:t>
      </w:r>
      <w:proofErr w:type="spellStart"/>
      <w:r w:rsidRPr="006C64E9">
        <w:rPr>
          <w:rFonts w:ascii="Times New Roman" w:eastAsia="Calibri" w:hAnsi="Times New Roman" w:cs="Times New Roman"/>
          <w:sz w:val="28"/>
          <w:szCs w:val="28"/>
        </w:rPr>
        <w:t>docker</w:t>
      </w:r>
      <w:proofErr w:type="spellEnd"/>
      <w:r w:rsidRPr="006C64E9">
        <w:rPr>
          <w:rFonts w:ascii="Times New Roman" w:eastAsia="Calibri" w:hAnsi="Times New Roman" w:cs="Times New Roman"/>
          <w:sz w:val="28"/>
          <w:szCs w:val="28"/>
        </w:rPr>
        <w:t xml:space="preserve"> </w:t>
      </w:r>
      <w:proofErr w:type="spellStart"/>
      <w:r w:rsidRPr="006C64E9">
        <w:rPr>
          <w:rFonts w:ascii="Times New Roman" w:eastAsia="Calibri" w:hAnsi="Times New Roman" w:cs="Times New Roman"/>
          <w:sz w:val="28"/>
          <w:szCs w:val="28"/>
        </w:rPr>
        <w:t>stack</w:t>
      </w:r>
      <w:proofErr w:type="spellEnd"/>
      <w:r w:rsidRPr="006C64E9">
        <w:rPr>
          <w:rFonts w:ascii="Times New Roman" w:eastAsia="Calibri" w:hAnsi="Times New Roman" w:cs="Times New Roman"/>
          <w:sz w:val="28"/>
          <w:szCs w:val="28"/>
        </w:rPr>
        <w:t xml:space="preserve"> </w:t>
      </w:r>
      <w:proofErr w:type="spellStart"/>
      <w:r w:rsidRPr="006C64E9">
        <w:rPr>
          <w:rFonts w:ascii="Times New Roman" w:eastAsia="Calibri" w:hAnsi="Times New Roman" w:cs="Times New Roman"/>
          <w:sz w:val="28"/>
          <w:szCs w:val="28"/>
        </w:rPr>
        <w:t>cuberneites</w:t>
      </w:r>
      <w:proofErr w:type="spellEnd"/>
    </w:p>
    <w:p w14:paraId="6652335C" w14:textId="77777777" w:rsidR="00617652" w:rsidRPr="00952EB9" w:rsidRDefault="00617652" w:rsidP="00952EB9">
      <w:pPr>
        <w:widowControl w:val="0"/>
        <w:autoSpaceDE w:val="0"/>
        <w:autoSpaceDN w:val="0"/>
        <w:adjustRightInd w:val="0"/>
        <w:jc w:val="both"/>
        <w:rPr>
          <w:rFonts w:ascii="Times New Roman" w:hAnsi="Times New Roman" w:cs="Times New Roman"/>
          <w:sz w:val="28"/>
          <w:szCs w:val="28"/>
        </w:rPr>
      </w:pPr>
    </w:p>
    <w:sectPr w:rsidR="00617652" w:rsidRPr="00952EB9" w:rsidSect="00D14A92">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Анастасия" w:date="2022-03-01T23:29:00Z" w:initials="А">
    <w:p w14:paraId="14C893A3" w14:textId="3BDD4174" w:rsidR="000A0892" w:rsidRDefault="000A0892" w:rsidP="000A0892">
      <w:pPr>
        <w:pStyle w:val="a3"/>
        <w:numPr>
          <w:ilvl w:val="0"/>
          <w:numId w:val="41"/>
        </w:numPr>
        <w:spacing w:line="276" w:lineRule="auto"/>
        <w:jc w:val="both"/>
        <w:rPr>
          <w:rFonts w:ascii="Courier New" w:hAnsi="Courier New" w:cs="Courier New"/>
          <w:b/>
          <w:sz w:val="28"/>
          <w:szCs w:val="28"/>
        </w:rPr>
      </w:pPr>
      <w:r>
        <w:rPr>
          <w:rStyle w:val="a8"/>
        </w:rPr>
        <w:annotationRef/>
      </w:r>
      <w:r>
        <w:rPr>
          <w:rFonts w:ascii="Courier New" w:hAnsi="Courier New" w:cs="Courier New"/>
          <w:b/>
          <w:sz w:val="28"/>
          <w:szCs w:val="28"/>
          <w:lang w:val="en-US"/>
        </w:rPr>
        <w:t>Web</w:t>
      </w:r>
      <w:r w:rsidRPr="000A0892">
        <w:rPr>
          <w:rFonts w:ascii="Courier New" w:hAnsi="Courier New" w:cs="Courier New"/>
          <w:b/>
          <w:sz w:val="28"/>
          <w:szCs w:val="28"/>
        </w:rPr>
        <w:t>-</w:t>
      </w:r>
      <w:r>
        <w:rPr>
          <w:rFonts w:ascii="Courier New" w:hAnsi="Courier New" w:cs="Courier New"/>
          <w:b/>
          <w:sz w:val="28"/>
          <w:szCs w:val="28"/>
        </w:rPr>
        <w:t>приложение</w:t>
      </w:r>
      <w:r w:rsidRPr="000A0892">
        <w:rPr>
          <w:rFonts w:ascii="Courier New" w:hAnsi="Courier New" w:cs="Courier New"/>
          <w:b/>
          <w:sz w:val="28"/>
          <w:szCs w:val="28"/>
        </w:rPr>
        <w:t xml:space="preserve">: </w:t>
      </w:r>
      <w:r>
        <w:rPr>
          <w:rFonts w:ascii="Courier New" w:hAnsi="Courier New" w:cs="Courier New"/>
          <w:sz w:val="28"/>
          <w:szCs w:val="28"/>
        </w:rPr>
        <w:t xml:space="preserve">клиент-серверное приложение, применяющее для обмена данными протокол </w:t>
      </w:r>
      <w:proofErr w:type="gramStart"/>
      <w:r>
        <w:rPr>
          <w:rFonts w:ascii="Courier New" w:hAnsi="Courier New" w:cs="Courier New"/>
          <w:sz w:val="28"/>
          <w:szCs w:val="28"/>
          <w:lang w:val="en-US"/>
        </w:rPr>
        <w:t>HTTP</w:t>
      </w:r>
      <w:r w:rsidRPr="000A0892">
        <w:rPr>
          <w:rFonts w:ascii="Courier New" w:hAnsi="Courier New" w:cs="Courier New"/>
          <w:sz w:val="28"/>
          <w:szCs w:val="28"/>
        </w:rPr>
        <w:t xml:space="preserve">; </w:t>
      </w:r>
      <w:r>
        <w:rPr>
          <w:rFonts w:ascii="Courier New" w:hAnsi="Courier New" w:cs="Courier New"/>
          <w:sz w:val="28"/>
          <w:szCs w:val="28"/>
        </w:rPr>
        <w:t xml:space="preserve"> может</w:t>
      </w:r>
      <w:proofErr w:type="gramEnd"/>
      <w:r>
        <w:rPr>
          <w:rFonts w:ascii="Courier New" w:hAnsi="Courier New" w:cs="Courier New"/>
          <w:sz w:val="28"/>
          <w:szCs w:val="28"/>
        </w:rPr>
        <w:t xml:space="preserve"> быть просто </w:t>
      </w:r>
      <w:r>
        <w:rPr>
          <w:rFonts w:ascii="Courier New" w:hAnsi="Courier New" w:cs="Courier New"/>
          <w:sz w:val="28"/>
          <w:szCs w:val="28"/>
          <w:lang w:val="en-US"/>
        </w:rPr>
        <w:t>web</w:t>
      </w:r>
      <w:r w:rsidRPr="000A0892">
        <w:rPr>
          <w:rFonts w:ascii="Courier New" w:hAnsi="Courier New" w:cs="Courier New"/>
          <w:sz w:val="28"/>
          <w:szCs w:val="28"/>
        </w:rPr>
        <w:t>-</w:t>
      </w:r>
      <w:r>
        <w:rPr>
          <w:rFonts w:ascii="Courier New" w:hAnsi="Courier New" w:cs="Courier New"/>
          <w:sz w:val="28"/>
          <w:szCs w:val="28"/>
        </w:rPr>
        <w:t>приложением (</w:t>
      </w:r>
      <w:r>
        <w:rPr>
          <w:rFonts w:ascii="Courier New" w:hAnsi="Courier New" w:cs="Courier New"/>
          <w:sz w:val="28"/>
          <w:szCs w:val="28"/>
          <w:lang w:val="en-US"/>
        </w:rPr>
        <w:t>HTML</w:t>
      </w:r>
      <w:r w:rsidRPr="000A0892">
        <w:rPr>
          <w:rFonts w:ascii="Courier New" w:hAnsi="Courier New" w:cs="Courier New"/>
          <w:sz w:val="28"/>
          <w:szCs w:val="28"/>
        </w:rPr>
        <w:t>+</w:t>
      </w:r>
      <w:r>
        <w:rPr>
          <w:rFonts w:ascii="Courier New" w:hAnsi="Courier New" w:cs="Courier New"/>
          <w:sz w:val="28"/>
          <w:szCs w:val="28"/>
          <w:lang w:val="en-US"/>
        </w:rPr>
        <w:t>HTTP</w:t>
      </w:r>
      <w:r>
        <w:rPr>
          <w:rFonts w:ascii="Courier New" w:hAnsi="Courier New" w:cs="Courier New"/>
          <w:sz w:val="28"/>
          <w:szCs w:val="28"/>
        </w:rPr>
        <w:t>)</w:t>
      </w:r>
      <w:r w:rsidRPr="000A0892">
        <w:rPr>
          <w:rFonts w:ascii="Courier New" w:hAnsi="Courier New" w:cs="Courier New"/>
          <w:sz w:val="28"/>
          <w:szCs w:val="28"/>
        </w:rPr>
        <w:t xml:space="preserve"> </w:t>
      </w:r>
      <w:r>
        <w:rPr>
          <w:rFonts w:ascii="Courier New" w:hAnsi="Courier New" w:cs="Courier New"/>
          <w:sz w:val="28"/>
          <w:szCs w:val="28"/>
        </w:rPr>
        <w:t xml:space="preserve">или </w:t>
      </w:r>
      <w:r>
        <w:rPr>
          <w:rFonts w:ascii="Courier New" w:hAnsi="Courier New" w:cs="Courier New"/>
          <w:sz w:val="28"/>
          <w:szCs w:val="28"/>
          <w:lang w:val="en-US"/>
        </w:rPr>
        <w:t>web</w:t>
      </w:r>
      <w:r w:rsidRPr="000A0892">
        <w:rPr>
          <w:rFonts w:ascii="Courier New" w:hAnsi="Courier New" w:cs="Courier New"/>
          <w:sz w:val="28"/>
          <w:szCs w:val="28"/>
        </w:rPr>
        <w:t>-</w:t>
      </w:r>
      <w:r>
        <w:rPr>
          <w:rFonts w:ascii="Courier New" w:hAnsi="Courier New" w:cs="Courier New"/>
          <w:sz w:val="28"/>
          <w:szCs w:val="28"/>
        </w:rPr>
        <w:t>службой (</w:t>
      </w:r>
      <w:r>
        <w:rPr>
          <w:rFonts w:ascii="Courier New" w:hAnsi="Courier New" w:cs="Courier New"/>
          <w:sz w:val="28"/>
          <w:szCs w:val="28"/>
          <w:lang w:val="en-US"/>
        </w:rPr>
        <w:t>API</w:t>
      </w:r>
      <w:r w:rsidRPr="000A0892">
        <w:rPr>
          <w:rFonts w:ascii="Courier New" w:hAnsi="Courier New" w:cs="Courier New"/>
          <w:sz w:val="28"/>
          <w:szCs w:val="28"/>
        </w:rPr>
        <w:t xml:space="preserve">, </w:t>
      </w:r>
      <w:r>
        <w:rPr>
          <w:rFonts w:ascii="Courier New" w:hAnsi="Courier New" w:cs="Courier New"/>
          <w:sz w:val="28"/>
          <w:szCs w:val="28"/>
          <w:lang w:val="en-US"/>
        </w:rPr>
        <w:t>HTTP</w:t>
      </w:r>
      <w:r w:rsidRPr="000A0892">
        <w:rPr>
          <w:rFonts w:ascii="Courier New" w:hAnsi="Courier New" w:cs="Courier New"/>
          <w:sz w:val="28"/>
          <w:szCs w:val="28"/>
        </w:rPr>
        <w:t>-</w:t>
      </w:r>
      <w:r>
        <w:rPr>
          <w:rFonts w:ascii="Courier New" w:hAnsi="Courier New" w:cs="Courier New"/>
          <w:sz w:val="28"/>
          <w:szCs w:val="28"/>
        </w:rPr>
        <w:t>транспорт</w:t>
      </w:r>
      <w:r w:rsidRPr="000A0892">
        <w:rPr>
          <w:rFonts w:ascii="Courier New" w:hAnsi="Courier New" w:cs="Courier New"/>
          <w:sz w:val="28"/>
          <w:szCs w:val="28"/>
        </w:rPr>
        <w:t xml:space="preserve">, </w:t>
      </w:r>
      <w:r>
        <w:rPr>
          <w:rFonts w:ascii="Courier New" w:hAnsi="Courier New" w:cs="Courier New"/>
          <w:sz w:val="28"/>
          <w:szCs w:val="28"/>
        </w:rPr>
        <w:t xml:space="preserve">формат </w:t>
      </w:r>
      <w:r>
        <w:rPr>
          <w:rFonts w:ascii="Courier New" w:hAnsi="Courier New" w:cs="Courier New"/>
          <w:sz w:val="28"/>
          <w:szCs w:val="28"/>
          <w:lang w:val="en-US"/>
        </w:rPr>
        <w:t>XML</w:t>
      </w:r>
      <w:r w:rsidRPr="000A0892">
        <w:rPr>
          <w:rFonts w:ascii="Courier New" w:hAnsi="Courier New" w:cs="Courier New"/>
          <w:sz w:val="28"/>
          <w:szCs w:val="28"/>
        </w:rPr>
        <w:t xml:space="preserve">, </w:t>
      </w:r>
      <w:r>
        <w:rPr>
          <w:rFonts w:ascii="Courier New" w:hAnsi="Courier New" w:cs="Courier New"/>
          <w:sz w:val="28"/>
          <w:szCs w:val="28"/>
          <w:lang w:val="en-US"/>
        </w:rPr>
        <w:t>JSON</w:t>
      </w:r>
      <w:r>
        <w:rPr>
          <w:rFonts w:ascii="Courier New" w:hAnsi="Courier New" w:cs="Courier New"/>
          <w:sz w:val="28"/>
          <w:szCs w:val="28"/>
        </w:rPr>
        <w:t>)</w:t>
      </w:r>
      <w:r w:rsidRPr="000A0892">
        <w:rPr>
          <w:rFonts w:ascii="Courier New" w:hAnsi="Courier New" w:cs="Courier New"/>
          <w:sz w:val="28"/>
          <w:szCs w:val="28"/>
        </w:rPr>
        <w:t xml:space="preserve">. </w:t>
      </w:r>
      <w:r w:rsidR="00070A72">
        <w:rPr>
          <w:rFonts w:ascii="Courier New" w:hAnsi="Courier New" w:cs="Courier New"/>
          <w:sz w:val="28"/>
          <w:szCs w:val="28"/>
        </w:rPr>
        <w:br/>
      </w:r>
      <w:r w:rsidR="00070A72">
        <w:rPr>
          <w:rFonts w:ascii="Roboto" w:hAnsi="Roboto"/>
          <w:color w:val="22FFBD"/>
          <w:sz w:val="20"/>
          <w:szCs w:val="20"/>
          <w:shd w:val="clear" w:color="auto" w:fill="50005C"/>
        </w:rPr>
        <w:t xml:space="preserve">веб приложение он хочет услышать клиент-сервер и протокол </w:t>
      </w:r>
      <w:proofErr w:type="spellStart"/>
      <w:r w:rsidR="00070A72">
        <w:rPr>
          <w:rFonts w:ascii="Roboto" w:hAnsi="Roboto"/>
          <w:color w:val="22FFBD"/>
          <w:sz w:val="20"/>
          <w:szCs w:val="20"/>
          <w:shd w:val="clear" w:color="auto" w:fill="50005C"/>
        </w:rPr>
        <w:t>http</w:t>
      </w:r>
      <w:proofErr w:type="spellEnd"/>
      <w:r w:rsidRPr="000A0892">
        <w:rPr>
          <w:rFonts w:ascii="Courier New" w:hAnsi="Courier New" w:cs="Courier New"/>
          <w:sz w:val="28"/>
          <w:szCs w:val="28"/>
        </w:rPr>
        <w:t xml:space="preserve">    </w:t>
      </w:r>
    </w:p>
    <w:p w14:paraId="6067548A" w14:textId="6DD47F4C" w:rsidR="000A0892" w:rsidRDefault="000A0892">
      <w:pPr>
        <w:pStyle w:val="a9"/>
      </w:pPr>
    </w:p>
  </w:comment>
  <w:comment w:id="1" w:author="Анастасия" w:date="2022-03-01T16:00:00Z" w:initials="А">
    <w:p w14:paraId="0E9A23D0" w14:textId="77777777" w:rsidR="003E6DC1" w:rsidRPr="003E6DC1" w:rsidRDefault="003E6DC1" w:rsidP="003E6DC1">
      <w:pPr>
        <w:pStyle w:val="a7"/>
        <w:shd w:val="clear" w:color="auto" w:fill="FBFBFB"/>
        <w:spacing w:before="0" w:beforeAutospacing="0" w:after="0" w:afterAutospacing="0"/>
        <w:textAlignment w:val="baseline"/>
        <w:rPr>
          <w:rFonts w:ascii="Open Sans" w:hAnsi="Open Sans" w:cs="Open Sans"/>
          <w:color w:val="222222"/>
          <w:sz w:val="18"/>
          <w:szCs w:val="18"/>
        </w:rPr>
      </w:pPr>
      <w:r>
        <w:rPr>
          <w:rStyle w:val="a8"/>
        </w:rPr>
        <w:annotationRef/>
      </w:r>
      <w:r w:rsidRPr="003E6DC1">
        <w:rPr>
          <w:rFonts w:ascii="Open Sans" w:hAnsi="Open Sans" w:cs="Open Sans"/>
          <w:color w:val="222222"/>
          <w:sz w:val="18"/>
          <w:szCs w:val="18"/>
        </w:rPr>
        <w:t>Распределённое приложение – это программа, состоящая из нескольких взаимодействующих частей, каждая из которых, как правило, выполняется на отдельном компьютере (или другом устройстве) сети:</w:t>
      </w:r>
    </w:p>
    <w:p w14:paraId="4A5C9B5C" w14:textId="36B91A31" w:rsidR="003E6DC1" w:rsidRPr="003E6DC1" w:rsidRDefault="003E6DC1" w:rsidP="003E6DC1">
      <w:pPr>
        <w:shd w:val="clear" w:color="auto" w:fill="FBFBFB"/>
        <w:textAlignment w:val="baseline"/>
        <w:rPr>
          <w:rFonts w:ascii="Open Sans" w:eastAsia="Times New Roman" w:hAnsi="Open Sans" w:cs="Open Sans"/>
          <w:color w:val="222222"/>
          <w:sz w:val="18"/>
          <w:szCs w:val="18"/>
          <w:lang w:eastAsia="ru-RU"/>
        </w:rPr>
      </w:pPr>
      <w:r w:rsidRPr="003E6DC1">
        <w:rPr>
          <w:rFonts w:ascii="Open Sans" w:eastAsia="Times New Roman" w:hAnsi="Open Sans" w:cs="Open Sans"/>
          <w:noProof/>
          <w:color w:val="222222"/>
          <w:sz w:val="18"/>
          <w:szCs w:val="18"/>
          <w:lang w:eastAsia="ru-RU"/>
        </w:rPr>
        <w:drawing>
          <wp:inline distT="0" distB="0" distL="0" distR="0" wp14:anchorId="33884A60" wp14:editId="1E110D4A">
            <wp:extent cx="2407920" cy="11658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07920" cy="1165860"/>
                    </a:xfrm>
                    <a:prstGeom prst="rect">
                      <a:avLst/>
                    </a:prstGeom>
                    <a:noFill/>
                    <a:ln>
                      <a:noFill/>
                    </a:ln>
                  </pic:spPr>
                </pic:pic>
              </a:graphicData>
            </a:graphic>
          </wp:inline>
        </w:drawing>
      </w:r>
    </w:p>
    <w:p w14:paraId="08EDC520" w14:textId="05F108BF" w:rsidR="003E6DC1" w:rsidRDefault="003E6DC1">
      <w:pPr>
        <w:pStyle w:val="a9"/>
      </w:pPr>
    </w:p>
  </w:comment>
  <w:comment w:id="2" w:author="Анастасия" w:date="2022-03-01T17:19:00Z" w:initials="А">
    <w:p w14:paraId="5F8C7D6C" w14:textId="77777777" w:rsidR="00171D18" w:rsidRPr="00171D18" w:rsidRDefault="00171D18" w:rsidP="00171D18">
      <w:pPr>
        <w:pStyle w:val="a7"/>
        <w:spacing w:before="0" w:beforeAutospacing="0" w:after="375" w:afterAutospacing="0"/>
      </w:pPr>
      <w:r>
        <w:rPr>
          <w:rStyle w:val="a8"/>
        </w:rPr>
        <w:annotationRef/>
      </w:r>
      <w:r w:rsidRPr="00171D18">
        <w:t>Веб-сервис — это набор открытых протоколов и стандартов, которые широко используются для обмена данными между системами или приложениями.</w:t>
      </w:r>
    </w:p>
    <w:p w14:paraId="77E71D9A" w14:textId="2BB470E0" w:rsidR="00171D18" w:rsidRDefault="00171D18">
      <w:pPr>
        <w:pStyle w:val="a9"/>
      </w:pPr>
    </w:p>
  </w:comment>
  <w:comment w:id="3" w:author="Анастасия" w:date="2022-03-01T18:52:00Z" w:initials="А">
    <w:p w14:paraId="500B1C3A" w14:textId="7F15E917" w:rsidR="009A0490" w:rsidRPr="009A0490" w:rsidRDefault="009A0490">
      <w:pPr>
        <w:pStyle w:val="a9"/>
        <w:rPr>
          <w:rFonts w:ascii="Arial" w:hAnsi="Arial" w:cs="Arial"/>
          <w:color w:val="202122"/>
          <w:sz w:val="21"/>
          <w:szCs w:val="21"/>
          <w:shd w:val="clear" w:color="auto" w:fill="FFFFFF"/>
        </w:rPr>
      </w:pPr>
      <w:r>
        <w:rPr>
          <w:rStyle w:val="a8"/>
        </w:rPr>
        <w:annotationRef/>
      </w:r>
      <w:r>
        <w:rPr>
          <w:rFonts w:ascii="Arial" w:hAnsi="Arial" w:cs="Arial"/>
          <w:b/>
          <w:bCs/>
          <w:color w:val="202122"/>
          <w:sz w:val="21"/>
          <w:szCs w:val="21"/>
          <w:shd w:val="clear" w:color="auto" w:fill="FFFFFF"/>
        </w:rPr>
        <w:t>Пространство имён</w:t>
      </w:r>
      <w:r>
        <w:rPr>
          <w:rFonts w:ascii="Arial" w:hAnsi="Arial" w:cs="Arial"/>
          <w:color w:val="202122"/>
          <w:sz w:val="21"/>
          <w:szCs w:val="21"/>
          <w:shd w:val="clear" w:color="auto" w:fill="FFFFFF"/>
        </w:rPr>
        <w:t> (</w:t>
      </w:r>
      <w:hyperlink r:id="rId2" w:history="1">
        <w:r>
          <w:rPr>
            <w:rStyle w:val="a6"/>
            <w:rFonts w:ascii="Arial" w:hAnsi="Arial" w:cs="Arial"/>
            <w:color w:val="0645AD"/>
            <w:sz w:val="21"/>
            <w:szCs w:val="21"/>
            <w:shd w:val="clear" w:color="auto" w:fill="FFFFFF"/>
          </w:rPr>
          <w:t>англ.</w:t>
        </w:r>
      </w:hyperlink>
      <w:r>
        <w:rPr>
          <w:rFonts w:ascii="Arial" w:hAnsi="Arial" w:cs="Arial"/>
          <w:color w:val="202122"/>
          <w:sz w:val="21"/>
          <w:szCs w:val="21"/>
          <w:shd w:val="clear" w:color="auto" w:fill="FFFFFF"/>
        </w:rPr>
        <w:t> </w:t>
      </w:r>
      <w:r>
        <w:rPr>
          <w:rFonts w:ascii="Arial" w:hAnsi="Arial" w:cs="Arial"/>
          <w:i/>
          <w:iCs/>
          <w:color w:val="202122"/>
          <w:sz w:val="21"/>
          <w:szCs w:val="21"/>
          <w:shd w:val="clear" w:color="auto" w:fill="FFFFFF"/>
          <w:lang w:val="en"/>
        </w:rPr>
        <w:t>namespace</w:t>
      </w:r>
      <w:r>
        <w:rPr>
          <w:rFonts w:ascii="Arial" w:hAnsi="Arial" w:cs="Arial"/>
          <w:color w:val="202122"/>
          <w:sz w:val="21"/>
          <w:szCs w:val="21"/>
          <w:shd w:val="clear" w:color="auto" w:fill="FFFFFF"/>
        </w:rPr>
        <w:t>) — некоторое </w:t>
      </w:r>
      <w:hyperlink r:id="rId3" w:tooltip="Множество" w:history="1">
        <w:r>
          <w:rPr>
            <w:rStyle w:val="a6"/>
            <w:rFonts w:ascii="Arial" w:hAnsi="Arial" w:cs="Arial"/>
            <w:color w:val="0645AD"/>
            <w:sz w:val="21"/>
            <w:szCs w:val="21"/>
            <w:shd w:val="clear" w:color="auto" w:fill="FFFFFF"/>
          </w:rPr>
          <w:t>множество</w:t>
        </w:r>
      </w:hyperlink>
      <w:r>
        <w:rPr>
          <w:rFonts w:ascii="Arial" w:hAnsi="Arial" w:cs="Arial"/>
          <w:color w:val="202122"/>
          <w:sz w:val="21"/>
          <w:szCs w:val="21"/>
          <w:shd w:val="clear" w:color="auto" w:fill="FFFFFF"/>
        </w:rPr>
        <w:t>, под которым подразумевается модель, </w:t>
      </w:r>
      <w:hyperlink r:id="rId4" w:tooltip="Абстракция" w:history="1">
        <w:r>
          <w:rPr>
            <w:rStyle w:val="a6"/>
            <w:rFonts w:ascii="Arial" w:hAnsi="Arial" w:cs="Arial"/>
            <w:color w:val="0645AD"/>
            <w:sz w:val="21"/>
            <w:szCs w:val="21"/>
            <w:shd w:val="clear" w:color="auto" w:fill="FFFFFF"/>
          </w:rPr>
          <w:t>абстрактное</w:t>
        </w:r>
      </w:hyperlink>
      <w:r>
        <w:rPr>
          <w:rFonts w:ascii="Arial" w:hAnsi="Arial" w:cs="Arial"/>
          <w:color w:val="202122"/>
          <w:sz w:val="21"/>
          <w:szCs w:val="21"/>
          <w:shd w:val="clear" w:color="auto" w:fill="FFFFFF"/>
        </w:rPr>
        <w:t> </w:t>
      </w:r>
      <w:hyperlink r:id="rId5" w:tooltip="Хранилище данных" w:history="1">
        <w:r>
          <w:rPr>
            <w:rStyle w:val="a6"/>
            <w:rFonts w:ascii="Arial" w:hAnsi="Arial" w:cs="Arial"/>
            <w:color w:val="0645AD"/>
            <w:sz w:val="21"/>
            <w:szCs w:val="21"/>
            <w:shd w:val="clear" w:color="auto" w:fill="FFFFFF"/>
          </w:rPr>
          <w:t>хранилище</w:t>
        </w:r>
      </w:hyperlink>
      <w:r>
        <w:rPr>
          <w:rFonts w:ascii="Arial" w:hAnsi="Arial" w:cs="Arial"/>
          <w:color w:val="202122"/>
          <w:sz w:val="21"/>
          <w:szCs w:val="21"/>
          <w:shd w:val="clear" w:color="auto" w:fill="FFFFFF"/>
        </w:rPr>
        <w:t> или окружение, созданное для </w:t>
      </w:r>
      <w:hyperlink r:id="rId6" w:tooltip="Логика" w:history="1">
        <w:r>
          <w:rPr>
            <w:rStyle w:val="a6"/>
            <w:rFonts w:ascii="Arial" w:hAnsi="Arial" w:cs="Arial"/>
            <w:color w:val="0645AD"/>
            <w:sz w:val="21"/>
            <w:szCs w:val="21"/>
            <w:shd w:val="clear" w:color="auto" w:fill="FFFFFF"/>
          </w:rPr>
          <w:t>логической</w:t>
        </w:r>
      </w:hyperlink>
      <w:r>
        <w:rPr>
          <w:rFonts w:ascii="Arial" w:hAnsi="Arial" w:cs="Arial"/>
          <w:color w:val="202122"/>
          <w:sz w:val="21"/>
          <w:szCs w:val="21"/>
          <w:shd w:val="clear" w:color="auto" w:fill="FFFFFF"/>
        </w:rPr>
        <w:t> группировки уникальных </w:t>
      </w:r>
      <w:hyperlink r:id="rId7" w:tooltip="Идентификатор" w:history="1">
        <w:r>
          <w:rPr>
            <w:rStyle w:val="a6"/>
            <w:rFonts w:ascii="Arial" w:hAnsi="Arial" w:cs="Arial"/>
            <w:color w:val="0645AD"/>
            <w:sz w:val="21"/>
            <w:szCs w:val="21"/>
            <w:shd w:val="clear" w:color="auto" w:fill="FFFFFF"/>
          </w:rPr>
          <w:t>идентификаторов</w:t>
        </w:r>
      </w:hyperlink>
      <w:r>
        <w:rPr>
          <w:rFonts w:ascii="Arial" w:hAnsi="Arial" w:cs="Arial"/>
          <w:color w:val="202122"/>
          <w:sz w:val="21"/>
          <w:szCs w:val="21"/>
          <w:shd w:val="clear" w:color="auto" w:fill="FFFFFF"/>
        </w:rPr>
        <w:t> (то есть имён).</w:t>
      </w:r>
    </w:p>
  </w:comment>
  <w:comment w:id="4" w:author="Анастасия" w:date="2023-01-01T17:45:00Z" w:initials="А">
    <w:p w14:paraId="328668A8" w14:textId="0D9F1D82" w:rsidR="008651D4" w:rsidRDefault="008651D4">
      <w:pPr>
        <w:pStyle w:val="a9"/>
      </w:pPr>
      <w:r>
        <w:rPr>
          <w:rStyle w:val="a8"/>
        </w:rPr>
        <w:annotationRef/>
      </w:r>
      <w:r>
        <w:t>Способность двух или более информационных систем или компонентов к обмену информацией и использованию инфы, полученной в результате обмена</w:t>
      </w:r>
    </w:p>
  </w:comment>
  <w:comment w:id="5" w:author="Анастасия" w:date="2023-01-01T18:21:00Z" w:initials="А">
    <w:p w14:paraId="187520D3" w14:textId="4E0EF6D4" w:rsidR="006B1531" w:rsidRPr="006B1531" w:rsidRDefault="006B1531">
      <w:pPr>
        <w:pStyle w:val="a9"/>
        <w:rPr>
          <w:rFonts w:ascii="Arial" w:hAnsi="Arial" w:cs="Arial"/>
          <w:color w:val="333333"/>
          <w:shd w:val="clear" w:color="auto" w:fill="FFFFFF"/>
        </w:rPr>
      </w:pPr>
      <w:r>
        <w:rPr>
          <w:rStyle w:val="a8"/>
        </w:rPr>
        <w:annotationRef/>
      </w:r>
      <w:r>
        <w:rPr>
          <w:rFonts w:ascii="Arial" w:hAnsi="Arial" w:cs="Arial"/>
          <w:color w:val="333333"/>
          <w:shd w:val="clear" w:color="auto" w:fill="FFFFFF"/>
        </w:rPr>
        <w:t>API (</w:t>
      </w:r>
      <w:r>
        <w:rPr>
          <w:rFonts w:ascii="Arial" w:hAnsi="Arial" w:cs="Arial"/>
          <w:b/>
          <w:bCs/>
          <w:color w:val="333333"/>
          <w:shd w:val="clear" w:color="auto" w:fill="FFFFFF"/>
        </w:rPr>
        <w:t xml:space="preserve">Application </w:t>
      </w:r>
      <w:proofErr w:type="spellStart"/>
      <w:r>
        <w:rPr>
          <w:rFonts w:ascii="Arial" w:hAnsi="Arial" w:cs="Arial"/>
          <w:b/>
          <w:bCs/>
          <w:color w:val="333333"/>
          <w:shd w:val="clear" w:color="auto" w:fill="FFFFFF"/>
        </w:rPr>
        <w:t>Programming</w:t>
      </w:r>
      <w:proofErr w:type="spellEnd"/>
      <w:r>
        <w:rPr>
          <w:rFonts w:ascii="Arial" w:hAnsi="Arial" w:cs="Arial"/>
          <w:b/>
          <w:bCs/>
          <w:color w:val="333333"/>
          <w:shd w:val="clear" w:color="auto" w:fill="FFFFFF"/>
        </w:rPr>
        <w:t xml:space="preserve"> Interface или интерфейс программирования приложений</w:t>
      </w:r>
      <w:r>
        <w:rPr>
          <w:rFonts w:ascii="Arial" w:hAnsi="Arial" w:cs="Arial"/>
          <w:color w:val="333333"/>
          <w:shd w:val="clear" w:color="auto" w:fill="FFFFFF"/>
        </w:rPr>
        <w:t>) — это совокупность инструментов и функций в виде интерфейса для создания новых приложений, благодаря которому одна программа будет взаимодействовать с другой.</w:t>
      </w:r>
    </w:p>
  </w:comment>
  <w:comment w:id="6" w:author="Анастасия" w:date="2023-01-01T18:27:00Z" w:initials="А">
    <w:p w14:paraId="772058D1" w14:textId="075D7DD9" w:rsidR="00D56870" w:rsidRDefault="00D56870">
      <w:pPr>
        <w:pStyle w:val="a9"/>
      </w:pPr>
      <w:r>
        <w:rPr>
          <w:rStyle w:val="a8"/>
        </w:rPr>
        <w:annotationRef/>
      </w:r>
      <w:r>
        <w:rPr>
          <w:rFonts w:ascii="Arial" w:hAnsi="Arial" w:cs="Arial"/>
          <w:color w:val="333333"/>
          <w:shd w:val="clear" w:color="auto" w:fill="FFFFFF"/>
        </w:rPr>
        <w:t>Услуга по предоставлению ресурсов для размещения информации на сервере, постоянно имеющем доступ к сети.</w:t>
      </w:r>
    </w:p>
  </w:comment>
  <w:comment w:id="7" w:author="Анастасия" w:date="2023-01-01T18:27:00Z" w:initials="А">
    <w:p w14:paraId="621CD01C" w14:textId="1ECB44EF" w:rsidR="00D56870" w:rsidRDefault="00D56870">
      <w:pPr>
        <w:pStyle w:val="a9"/>
      </w:pPr>
      <w:r>
        <w:rPr>
          <w:rStyle w:val="a8"/>
        </w:rPr>
        <w:annotationRef/>
      </w:r>
      <w:r>
        <w:rPr>
          <w:rFonts w:ascii="Arial" w:hAnsi="Arial" w:cs="Arial"/>
          <w:color w:val="333333"/>
          <w:shd w:val="clear" w:color="auto" w:fill="FFFFFF"/>
        </w:rPr>
        <w:t>набор серверов для нескольких служб Интернета от компании Microsoft. IIS распространяется с Windows NT. Основным компонентом IIS является веб-сервер, который позволяет размещать в Интернете сайты.</w:t>
      </w:r>
    </w:p>
  </w:comment>
  <w:comment w:id="8" w:author="Анастасия" w:date="2023-01-02T22:16:00Z" w:initials="А">
    <w:p w14:paraId="048FA3E5" w14:textId="730D82B3" w:rsidR="00617652" w:rsidRDefault="00617652">
      <w:pPr>
        <w:pStyle w:val="a9"/>
      </w:pPr>
      <w:r>
        <w:rPr>
          <w:rStyle w:val="a8"/>
        </w:rPr>
        <w:annotationRef/>
      </w:r>
      <w:r>
        <w:rPr>
          <w:rFonts w:ascii="Arial" w:hAnsi="Arial" w:cs="Arial"/>
          <w:color w:val="333333"/>
          <w:shd w:val="clear" w:color="auto" w:fill="FFFFFF"/>
        </w:rPr>
        <w:t xml:space="preserve">Развертывание </w:t>
      </w:r>
      <w:proofErr w:type="gramStart"/>
      <w:r>
        <w:rPr>
          <w:rFonts w:ascii="Arial" w:hAnsi="Arial" w:cs="Arial"/>
          <w:color w:val="333333"/>
          <w:shd w:val="clear" w:color="auto" w:fill="FFFFFF"/>
        </w:rPr>
        <w:t>- это все действия</w:t>
      </w:r>
      <w:proofErr w:type="gramEnd"/>
      <w:r>
        <w:rPr>
          <w:rFonts w:ascii="Arial" w:hAnsi="Arial" w:cs="Arial"/>
          <w:color w:val="333333"/>
          <w:shd w:val="clear" w:color="auto" w:fill="FFFFFF"/>
        </w:rPr>
        <w:t>, которые делают программную систему готовой к использованию. Данный процесс является частью жизненного цикла программного обеспечения.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67548A" w15:done="0"/>
  <w15:commentEx w15:paraId="08EDC520" w15:done="0"/>
  <w15:commentEx w15:paraId="77E71D9A" w15:done="0"/>
  <w15:commentEx w15:paraId="500B1C3A" w15:done="0"/>
  <w15:commentEx w15:paraId="328668A8" w15:done="0"/>
  <w15:commentEx w15:paraId="187520D3" w15:done="0"/>
  <w15:commentEx w15:paraId="772058D1" w15:done="0"/>
  <w15:commentEx w15:paraId="621CD01C" w15:done="0"/>
  <w15:commentEx w15:paraId="048FA3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92AC8" w16cex:dateUtc="2022-03-01T20:29:00Z"/>
  <w16cex:commentExtensible w16cex:durableId="25C8C1B7" w16cex:dateUtc="2022-03-01T13:00:00Z"/>
  <w16cex:commentExtensible w16cex:durableId="25C8D41B" w16cex:dateUtc="2022-03-01T14:19:00Z"/>
  <w16cex:commentExtensible w16cex:durableId="25C8E9E5" w16cex:dateUtc="2022-03-01T15:52:00Z"/>
  <w16cex:commentExtensible w16cex:durableId="275C4557" w16cex:dateUtc="2023-01-01T14:45:00Z"/>
  <w16cex:commentExtensible w16cex:durableId="275C4DB9" w16cex:dateUtc="2023-01-01T15:21:00Z"/>
  <w16cex:commentExtensible w16cex:durableId="275C4F22" w16cex:dateUtc="2023-01-01T15:27:00Z"/>
  <w16cex:commentExtensible w16cex:durableId="275C4EF4" w16cex:dateUtc="2023-01-01T15:27:00Z"/>
  <w16cex:commentExtensible w16cex:durableId="275DD632" w16cex:dateUtc="2023-01-02T19: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67548A" w16cid:durableId="25C92AC8"/>
  <w16cid:commentId w16cid:paraId="08EDC520" w16cid:durableId="25C8C1B7"/>
  <w16cid:commentId w16cid:paraId="77E71D9A" w16cid:durableId="25C8D41B"/>
  <w16cid:commentId w16cid:paraId="500B1C3A" w16cid:durableId="25C8E9E5"/>
  <w16cid:commentId w16cid:paraId="328668A8" w16cid:durableId="275C4557"/>
  <w16cid:commentId w16cid:paraId="187520D3" w16cid:durableId="275C4DB9"/>
  <w16cid:commentId w16cid:paraId="772058D1" w16cid:durableId="275C4F22"/>
  <w16cid:commentId w16cid:paraId="621CD01C" w16cid:durableId="275C4EF4"/>
  <w16cid:commentId w16cid:paraId="048FA3E5" w16cid:durableId="275DD63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Arial">
    <w:panose1 w:val="020B0604020202020204"/>
    <w:charset w:val="CC"/>
    <w:family w:val="swiss"/>
    <w:pitch w:val="variable"/>
    <w:sig w:usb0="E0002EFF" w:usb1="C000785B" w:usb2="00000009" w:usb3="00000000" w:csb0="000001FF" w:csb1="00000000"/>
  </w:font>
  <w:font w:name="Times">
    <w:panose1 w:val="02020603050405020304"/>
    <w:charset w:val="CC"/>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Fira Sans">
    <w:charset w:val="00"/>
    <w:family w:val="swiss"/>
    <w:pitch w:val="variable"/>
    <w:sig w:usb0="600002FF" w:usb1="00000001" w:usb2="00000000"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11"/>
    <w:multiLevelType w:val="hybridMultilevel"/>
    <w:tmpl w:val="00000011"/>
    <w:lvl w:ilvl="0" w:tplc="000006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12"/>
    <w:multiLevelType w:val="hybridMultilevel"/>
    <w:tmpl w:val="00000012"/>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13"/>
    <w:multiLevelType w:val="hybridMultilevel"/>
    <w:tmpl w:val="00000013"/>
    <w:lvl w:ilvl="0" w:tplc="0000070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14"/>
    <w:multiLevelType w:val="hybridMultilevel"/>
    <w:tmpl w:val="00000014"/>
    <w:lvl w:ilvl="0" w:tplc="000007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15"/>
    <w:multiLevelType w:val="hybridMultilevel"/>
    <w:tmpl w:val="00000015"/>
    <w:lvl w:ilvl="0" w:tplc="000007D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16"/>
    <w:multiLevelType w:val="hybridMultilevel"/>
    <w:tmpl w:val="00000016"/>
    <w:lvl w:ilvl="0" w:tplc="000008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17"/>
    <w:multiLevelType w:val="hybridMultilevel"/>
    <w:tmpl w:val="00000017"/>
    <w:lvl w:ilvl="0" w:tplc="0000089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18"/>
    <w:multiLevelType w:val="hybridMultilevel"/>
    <w:tmpl w:val="00000018"/>
    <w:lvl w:ilvl="0" w:tplc="000008F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1A"/>
    <w:multiLevelType w:val="hybridMultilevel"/>
    <w:tmpl w:val="0000001A"/>
    <w:lvl w:ilvl="0" w:tplc="000009C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1D"/>
    <w:multiLevelType w:val="hybridMultilevel"/>
    <w:tmpl w:val="0000001D"/>
    <w:lvl w:ilvl="0" w:tplc="00000AF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1E"/>
    <w:multiLevelType w:val="hybridMultilevel"/>
    <w:tmpl w:val="0000001E"/>
    <w:lvl w:ilvl="0" w:tplc="00000B5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1F"/>
    <w:multiLevelType w:val="hybridMultilevel"/>
    <w:tmpl w:val="0000001F"/>
    <w:lvl w:ilvl="0" w:tplc="00000BB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20"/>
    <w:multiLevelType w:val="hybridMultilevel"/>
    <w:tmpl w:val="00000020"/>
    <w:lvl w:ilvl="0" w:tplc="00000C1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21"/>
    <w:multiLevelType w:val="hybridMultilevel"/>
    <w:tmpl w:val="00000021"/>
    <w:lvl w:ilvl="0" w:tplc="00000C8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0022"/>
    <w:multiLevelType w:val="hybridMultilevel"/>
    <w:tmpl w:val="00000022"/>
    <w:lvl w:ilvl="0" w:tplc="00000CE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0023"/>
    <w:multiLevelType w:val="hybridMultilevel"/>
    <w:tmpl w:val="00000023"/>
    <w:lvl w:ilvl="0" w:tplc="00000D4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0024"/>
    <w:multiLevelType w:val="hybridMultilevel"/>
    <w:tmpl w:val="00000024"/>
    <w:lvl w:ilvl="0" w:tplc="00000DAD">
      <w:start w:val="1"/>
      <w:numFmt w:val="bullet"/>
      <w:lvlText w:val="•"/>
      <w:lvlJc w:val="left"/>
      <w:pPr>
        <w:ind w:left="720" w:hanging="360"/>
      </w:pPr>
    </w:lvl>
    <w:lvl w:ilvl="1" w:tplc="00000DAE">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0000025"/>
    <w:multiLevelType w:val="hybridMultilevel"/>
    <w:tmpl w:val="00000025"/>
    <w:lvl w:ilvl="0" w:tplc="00000E1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00000026"/>
    <w:multiLevelType w:val="hybridMultilevel"/>
    <w:tmpl w:val="00000026"/>
    <w:lvl w:ilvl="0" w:tplc="00000E7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0000027"/>
    <w:multiLevelType w:val="hybridMultilevel"/>
    <w:tmpl w:val="00000027"/>
    <w:lvl w:ilvl="0" w:tplc="00000ED9">
      <w:start w:val="1"/>
      <w:numFmt w:val="decimal"/>
      <w:lvlText w:val="%1"/>
      <w:lvlJc w:val="left"/>
      <w:pPr>
        <w:ind w:left="720" w:hanging="360"/>
      </w:pPr>
    </w:lvl>
    <w:lvl w:ilvl="1" w:tplc="00000ED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0000002C"/>
    <w:multiLevelType w:val="hybridMultilevel"/>
    <w:tmpl w:val="0000002C"/>
    <w:lvl w:ilvl="0" w:tplc="000010C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0000002D"/>
    <w:multiLevelType w:val="hybridMultilevel"/>
    <w:tmpl w:val="0000002D"/>
    <w:lvl w:ilvl="0" w:tplc="0000113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0000002E"/>
    <w:multiLevelType w:val="hybridMultilevel"/>
    <w:tmpl w:val="0000002E"/>
    <w:lvl w:ilvl="0" w:tplc="0000119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00000030"/>
    <w:multiLevelType w:val="hybridMultilevel"/>
    <w:tmpl w:val="00000030"/>
    <w:lvl w:ilvl="0" w:tplc="0000125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00000031"/>
    <w:multiLevelType w:val="hybridMultilevel"/>
    <w:tmpl w:val="00000031"/>
    <w:lvl w:ilvl="0" w:tplc="000012C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02397DC2"/>
    <w:multiLevelType w:val="multilevel"/>
    <w:tmpl w:val="87762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28F61CF"/>
    <w:multiLevelType w:val="multilevel"/>
    <w:tmpl w:val="1246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06FC173B"/>
    <w:multiLevelType w:val="multilevel"/>
    <w:tmpl w:val="CAEA1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0FFF64D1"/>
    <w:multiLevelType w:val="multilevel"/>
    <w:tmpl w:val="C7F0D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0E00B08"/>
    <w:multiLevelType w:val="hybridMultilevel"/>
    <w:tmpl w:val="D86094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117D2288"/>
    <w:multiLevelType w:val="hybridMultilevel"/>
    <w:tmpl w:val="C4601A08"/>
    <w:lvl w:ilvl="0" w:tplc="86329854">
      <w:start w:val="1"/>
      <w:numFmt w:val="decimal"/>
      <w:lvlText w:val="%1."/>
      <w:lvlJc w:val="left"/>
      <w:pPr>
        <w:ind w:left="720" w:hanging="360"/>
      </w:pPr>
      <w:rPr>
        <w:rFonts w:hint="default"/>
        <w:b/>
        <w:i w:val="0"/>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12A45BD6"/>
    <w:multiLevelType w:val="multilevel"/>
    <w:tmpl w:val="E8083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847337"/>
    <w:multiLevelType w:val="multilevel"/>
    <w:tmpl w:val="B53649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17957392"/>
    <w:multiLevelType w:val="multilevel"/>
    <w:tmpl w:val="F6D86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6568D4"/>
    <w:multiLevelType w:val="hybridMultilevel"/>
    <w:tmpl w:val="AC2824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1C7E38AD"/>
    <w:multiLevelType w:val="hybridMultilevel"/>
    <w:tmpl w:val="0E8214EC"/>
    <w:lvl w:ilvl="0" w:tplc="F0BAD302">
      <w:start w:val="1"/>
      <w:numFmt w:val="decimal"/>
      <w:suff w:val="space"/>
      <w:lvlText w:val="%1."/>
      <w:lvlJc w:val="right"/>
      <w:pPr>
        <w:ind w:left="0" w:firstLine="0"/>
      </w:pPr>
      <w:rPr>
        <w:rFonts w:hint="default"/>
        <w:b w:val="0"/>
        <w:sz w:val="28"/>
        <w:szCs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1" w15:restartNumberingAfterBreak="0">
    <w:nsid w:val="1EA13367"/>
    <w:multiLevelType w:val="multilevel"/>
    <w:tmpl w:val="586EE8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FD42D07"/>
    <w:multiLevelType w:val="multilevel"/>
    <w:tmpl w:val="54387B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29270AD5"/>
    <w:multiLevelType w:val="hybridMultilevel"/>
    <w:tmpl w:val="CCD6D922"/>
    <w:lvl w:ilvl="0" w:tplc="E1E0E326">
      <w:start w:val="9"/>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2CFA371B"/>
    <w:multiLevelType w:val="multilevel"/>
    <w:tmpl w:val="859650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363E28EE"/>
    <w:multiLevelType w:val="multilevel"/>
    <w:tmpl w:val="F7A2CE6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6" w15:restartNumberingAfterBreak="0">
    <w:nsid w:val="3AF62C1F"/>
    <w:multiLevelType w:val="hybridMultilevel"/>
    <w:tmpl w:val="DEB426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3C891E4B"/>
    <w:multiLevelType w:val="multilevel"/>
    <w:tmpl w:val="B7D84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B14663"/>
    <w:multiLevelType w:val="multilevel"/>
    <w:tmpl w:val="317A70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15:restartNumberingAfterBreak="0">
    <w:nsid w:val="443B450B"/>
    <w:multiLevelType w:val="multilevel"/>
    <w:tmpl w:val="D16EE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EF3D56"/>
    <w:multiLevelType w:val="multilevel"/>
    <w:tmpl w:val="A13C27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4CC27F42"/>
    <w:multiLevelType w:val="hybridMultilevel"/>
    <w:tmpl w:val="A5FC5DE0"/>
    <w:lvl w:ilvl="0" w:tplc="877E6B84">
      <w:start w:val="1"/>
      <w:numFmt w:val="decimal"/>
      <w:suff w:val="space"/>
      <w:lvlText w:val="%1."/>
      <w:lvlJc w:val="right"/>
      <w:pPr>
        <w:ind w:left="0" w:firstLine="0"/>
      </w:pPr>
      <w:rPr>
        <w:color w:val="auto"/>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52" w15:restartNumberingAfterBreak="0">
    <w:nsid w:val="5834081B"/>
    <w:multiLevelType w:val="multilevel"/>
    <w:tmpl w:val="6D1C3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1D778E"/>
    <w:multiLevelType w:val="multilevel"/>
    <w:tmpl w:val="B9D84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13C6747"/>
    <w:multiLevelType w:val="hybridMultilevel"/>
    <w:tmpl w:val="63505026"/>
    <w:lvl w:ilvl="0" w:tplc="0419000F">
      <w:start w:val="10"/>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730E3C56"/>
    <w:multiLevelType w:val="hybridMultilevel"/>
    <w:tmpl w:val="7A9889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787624A5"/>
    <w:multiLevelType w:val="hybridMultilevel"/>
    <w:tmpl w:val="104A3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AE203D5"/>
    <w:multiLevelType w:val="hybridMultilevel"/>
    <w:tmpl w:val="851CFC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7C5647BD"/>
    <w:multiLevelType w:val="hybridMultilevel"/>
    <w:tmpl w:val="D87E03FA"/>
    <w:lvl w:ilvl="0" w:tplc="7882B55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5"/>
  </w:num>
  <w:num w:numId="2">
    <w:abstractNumId w:val="0"/>
  </w:num>
  <w:num w:numId="3">
    <w:abstractNumId w:val="1"/>
  </w:num>
  <w:num w:numId="4">
    <w:abstractNumId w:val="2"/>
  </w:num>
  <w:num w:numId="5">
    <w:abstractNumId w:val="3"/>
  </w:num>
  <w:num w:numId="6">
    <w:abstractNumId w:val="55"/>
  </w:num>
  <w:num w:numId="7">
    <w:abstractNumId w:val="4"/>
  </w:num>
  <w:num w:numId="8">
    <w:abstractNumId w:val="57"/>
  </w:num>
  <w:num w:numId="9">
    <w:abstractNumId w:val="5"/>
  </w:num>
  <w:num w:numId="10">
    <w:abstractNumId w:val="6"/>
  </w:num>
  <w:num w:numId="11">
    <w:abstractNumId w:val="7"/>
  </w:num>
  <w:num w:numId="12">
    <w:abstractNumId w:val="8"/>
  </w:num>
  <w:num w:numId="13">
    <w:abstractNumId w:val="9"/>
  </w:num>
  <w:num w:numId="14">
    <w:abstractNumId w:val="10"/>
  </w:num>
  <w:num w:numId="15">
    <w:abstractNumId w:val="11"/>
  </w:num>
  <w:num w:numId="16">
    <w:abstractNumId w:val="12"/>
  </w:num>
  <w:num w:numId="17">
    <w:abstractNumId w:val="13"/>
  </w:num>
  <w:num w:numId="18">
    <w:abstractNumId w:val="46"/>
  </w:num>
  <w:num w:numId="19">
    <w:abstractNumId w:val="14"/>
  </w:num>
  <w:num w:numId="20">
    <w:abstractNumId w:val="15"/>
  </w:num>
  <w:num w:numId="21">
    <w:abstractNumId w:val="16"/>
  </w:num>
  <w:num w:numId="22">
    <w:abstractNumId w:val="17"/>
  </w:num>
  <w:num w:numId="23">
    <w:abstractNumId w:val="18"/>
  </w:num>
  <w:num w:numId="24">
    <w:abstractNumId w:val="19"/>
  </w:num>
  <w:num w:numId="25">
    <w:abstractNumId w:val="20"/>
  </w:num>
  <w:num w:numId="26">
    <w:abstractNumId w:val="21"/>
  </w:num>
  <w:num w:numId="27">
    <w:abstractNumId w:val="22"/>
  </w:num>
  <w:num w:numId="28">
    <w:abstractNumId w:val="23"/>
  </w:num>
  <w:num w:numId="29">
    <w:abstractNumId w:val="24"/>
  </w:num>
  <w:num w:numId="30">
    <w:abstractNumId w:val="25"/>
  </w:num>
  <w:num w:numId="31">
    <w:abstractNumId w:val="26"/>
  </w:num>
  <w:num w:numId="32">
    <w:abstractNumId w:val="27"/>
  </w:num>
  <w:num w:numId="33">
    <w:abstractNumId w:val="28"/>
  </w:num>
  <w:num w:numId="34">
    <w:abstractNumId w:val="29"/>
  </w:num>
  <w:num w:numId="35">
    <w:abstractNumId w:val="40"/>
  </w:num>
  <w:num w:numId="36">
    <w:abstractNumId w:val="58"/>
  </w:num>
  <w:num w:numId="37">
    <w:abstractNumId w:val="31"/>
  </w:num>
  <w:num w:numId="38">
    <w:abstractNumId w:val="32"/>
  </w:num>
  <w:num w:numId="39">
    <w:abstractNumId w:val="47"/>
  </w:num>
  <w:num w:numId="40">
    <w:abstractNumId w:val="36"/>
  </w:num>
  <w:num w:numId="4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6"/>
  </w:num>
  <w:num w:numId="43">
    <w:abstractNumId w:val="45"/>
  </w:num>
  <w:num w:numId="44">
    <w:abstractNumId w:val="34"/>
  </w:num>
  <w:num w:numId="45">
    <w:abstractNumId w:val="30"/>
  </w:num>
  <w:num w:numId="4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1"/>
  </w:num>
  <w:num w:numId="48">
    <w:abstractNumId w:val="42"/>
  </w:num>
  <w:num w:numId="49">
    <w:abstractNumId w:val="53"/>
  </w:num>
  <w:num w:numId="50">
    <w:abstractNumId w:val="48"/>
  </w:num>
  <w:num w:numId="51">
    <w:abstractNumId w:val="50"/>
  </w:num>
  <w:num w:numId="52">
    <w:abstractNumId w:val="44"/>
  </w:num>
  <w:num w:numId="53">
    <w:abstractNumId w:val="43"/>
  </w:num>
  <w:num w:numId="54">
    <w:abstractNumId w:val="54"/>
  </w:num>
  <w:num w:numId="55">
    <w:abstractNumId w:val="33"/>
  </w:num>
  <w:num w:numId="56">
    <w:abstractNumId w:val="38"/>
  </w:num>
  <w:num w:numId="57">
    <w:abstractNumId w:val="52"/>
  </w:num>
  <w:num w:numId="58">
    <w:abstractNumId w:val="49"/>
  </w:num>
  <w:num w:numId="59">
    <w:abstractNumId w:val="39"/>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Анастасия">
    <w15:presenceInfo w15:providerId="None" w15:userId="Анастасия"/>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622A3"/>
    <w:rsid w:val="00014F3E"/>
    <w:rsid w:val="00017DEA"/>
    <w:rsid w:val="00070A72"/>
    <w:rsid w:val="000A0892"/>
    <w:rsid w:val="000A6695"/>
    <w:rsid w:val="000D6AFB"/>
    <w:rsid w:val="00112B35"/>
    <w:rsid w:val="001436EF"/>
    <w:rsid w:val="0016302F"/>
    <w:rsid w:val="00164341"/>
    <w:rsid w:val="00171D18"/>
    <w:rsid w:val="001B2654"/>
    <w:rsid w:val="001F50F7"/>
    <w:rsid w:val="00227C9C"/>
    <w:rsid w:val="00241FC6"/>
    <w:rsid w:val="00284D04"/>
    <w:rsid w:val="00284E0F"/>
    <w:rsid w:val="0029045D"/>
    <w:rsid w:val="002A1A4E"/>
    <w:rsid w:val="002A4A2C"/>
    <w:rsid w:val="002E5DDD"/>
    <w:rsid w:val="003A3684"/>
    <w:rsid w:val="003B6311"/>
    <w:rsid w:val="003C0939"/>
    <w:rsid w:val="003E6DC1"/>
    <w:rsid w:val="00401E48"/>
    <w:rsid w:val="00423D9C"/>
    <w:rsid w:val="00424B92"/>
    <w:rsid w:val="0045513E"/>
    <w:rsid w:val="004626F9"/>
    <w:rsid w:val="004C3030"/>
    <w:rsid w:val="004E02EC"/>
    <w:rsid w:val="004E089D"/>
    <w:rsid w:val="00510C69"/>
    <w:rsid w:val="00520765"/>
    <w:rsid w:val="005622A3"/>
    <w:rsid w:val="005773DE"/>
    <w:rsid w:val="00591404"/>
    <w:rsid w:val="005B73BA"/>
    <w:rsid w:val="005C0F49"/>
    <w:rsid w:val="005E3CD7"/>
    <w:rsid w:val="00617652"/>
    <w:rsid w:val="00622712"/>
    <w:rsid w:val="006463C1"/>
    <w:rsid w:val="00677841"/>
    <w:rsid w:val="00682D04"/>
    <w:rsid w:val="00691EB0"/>
    <w:rsid w:val="006B1531"/>
    <w:rsid w:val="0070412D"/>
    <w:rsid w:val="00722810"/>
    <w:rsid w:val="00726DE5"/>
    <w:rsid w:val="00735D7C"/>
    <w:rsid w:val="007A3DB3"/>
    <w:rsid w:val="007B5FD9"/>
    <w:rsid w:val="007E1727"/>
    <w:rsid w:val="007F1600"/>
    <w:rsid w:val="007F214E"/>
    <w:rsid w:val="00811A3D"/>
    <w:rsid w:val="0081630C"/>
    <w:rsid w:val="00825546"/>
    <w:rsid w:val="00831448"/>
    <w:rsid w:val="008651D4"/>
    <w:rsid w:val="0087778A"/>
    <w:rsid w:val="008B5954"/>
    <w:rsid w:val="008D4742"/>
    <w:rsid w:val="008F71FF"/>
    <w:rsid w:val="00925FD8"/>
    <w:rsid w:val="00941A73"/>
    <w:rsid w:val="00951C96"/>
    <w:rsid w:val="0095288F"/>
    <w:rsid w:val="00952EB9"/>
    <w:rsid w:val="009908DF"/>
    <w:rsid w:val="00994079"/>
    <w:rsid w:val="00997815"/>
    <w:rsid w:val="009A0490"/>
    <w:rsid w:val="009C5006"/>
    <w:rsid w:val="009C6A0D"/>
    <w:rsid w:val="009D6133"/>
    <w:rsid w:val="00A96EB8"/>
    <w:rsid w:val="00AC5FAF"/>
    <w:rsid w:val="00AC74AB"/>
    <w:rsid w:val="00AD6B5D"/>
    <w:rsid w:val="00AF0E73"/>
    <w:rsid w:val="00AF1C39"/>
    <w:rsid w:val="00B1012A"/>
    <w:rsid w:val="00B20226"/>
    <w:rsid w:val="00B24736"/>
    <w:rsid w:val="00B63040"/>
    <w:rsid w:val="00BA66F2"/>
    <w:rsid w:val="00C254D7"/>
    <w:rsid w:val="00C26B9D"/>
    <w:rsid w:val="00C52148"/>
    <w:rsid w:val="00CD51E3"/>
    <w:rsid w:val="00D14A92"/>
    <w:rsid w:val="00D41083"/>
    <w:rsid w:val="00D43FA5"/>
    <w:rsid w:val="00D56870"/>
    <w:rsid w:val="00D71EB3"/>
    <w:rsid w:val="00D767B3"/>
    <w:rsid w:val="00DC5DD5"/>
    <w:rsid w:val="00DF1E70"/>
    <w:rsid w:val="00E319B8"/>
    <w:rsid w:val="00E41137"/>
    <w:rsid w:val="00E62CAB"/>
    <w:rsid w:val="00E761D0"/>
    <w:rsid w:val="00EA6CA0"/>
    <w:rsid w:val="00EB499A"/>
    <w:rsid w:val="00EF5509"/>
    <w:rsid w:val="00F954B2"/>
    <w:rsid w:val="00FA32FB"/>
    <w:rsid w:val="00FB5E96"/>
    <w:rsid w:val="00FB723A"/>
    <w:rsid w:val="00FC0614"/>
    <w:rsid w:val="00FC0933"/>
    <w:rsid w:val="00FD53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37DA2"/>
  <w15:docId w15:val="{FC531745-F264-44D5-B773-970945453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22A3"/>
    <w:pPr>
      <w:spacing w:after="0" w:line="240" w:lineRule="auto"/>
    </w:pPr>
    <w:rPr>
      <w:sz w:val="24"/>
      <w:szCs w:val="24"/>
    </w:rPr>
  </w:style>
  <w:style w:type="paragraph" w:styleId="1">
    <w:name w:val="heading 1"/>
    <w:basedOn w:val="a"/>
    <w:next w:val="a"/>
    <w:link w:val="10"/>
    <w:uiPriority w:val="9"/>
    <w:qFormat/>
    <w:rsid w:val="00952EB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D71EB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link w:val="30"/>
    <w:uiPriority w:val="9"/>
    <w:qFormat/>
    <w:rsid w:val="00952EB9"/>
    <w:pPr>
      <w:spacing w:before="100" w:beforeAutospacing="1" w:after="100" w:afterAutospacing="1"/>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622A3"/>
    <w:pPr>
      <w:ind w:left="720"/>
      <w:contextualSpacing/>
    </w:pPr>
  </w:style>
  <w:style w:type="paragraph" w:styleId="a4">
    <w:name w:val="Balloon Text"/>
    <w:basedOn w:val="a"/>
    <w:link w:val="a5"/>
    <w:uiPriority w:val="99"/>
    <w:semiHidden/>
    <w:unhideWhenUsed/>
    <w:rsid w:val="005622A3"/>
    <w:rPr>
      <w:rFonts w:ascii="Tahoma" w:hAnsi="Tahoma" w:cs="Tahoma"/>
      <w:sz w:val="16"/>
      <w:szCs w:val="16"/>
    </w:rPr>
  </w:style>
  <w:style w:type="character" w:customStyle="1" w:styleId="a5">
    <w:name w:val="Текст выноски Знак"/>
    <w:basedOn w:val="a0"/>
    <w:link w:val="a4"/>
    <w:uiPriority w:val="99"/>
    <w:semiHidden/>
    <w:rsid w:val="005622A3"/>
    <w:rPr>
      <w:rFonts w:ascii="Tahoma" w:hAnsi="Tahoma" w:cs="Tahoma"/>
      <w:sz w:val="16"/>
      <w:szCs w:val="16"/>
    </w:rPr>
  </w:style>
  <w:style w:type="character" w:styleId="a6">
    <w:name w:val="Hyperlink"/>
    <w:basedOn w:val="a0"/>
    <w:uiPriority w:val="99"/>
    <w:unhideWhenUsed/>
    <w:rsid w:val="0087778A"/>
    <w:rPr>
      <w:color w:val="0000FF"/>
      <w:u w:val="single"/>
    </w:rPr>
  </w:style>
  <w:style w:type="character" w:customStyle="1" w:styleId="30">
    <w:name w:val="Заголовок 3 Знак"/>
    <w:basedOn w:val="a0"/>
    <w:link w:val="3"/>
    <w:uiPriority w:val="9"/>
    <w:rsid w:val="00952EB9"/>
    <w:rPr>
      <w:rFonts w:ascii="Times New Roman" w:eastAsia="Times New Roman" w:hAnsi="Times New Roman" w:cs="Times New Roman"/>
      <w:b/>
      <w:bCs/>
      <w:sz w:val="27"/>
      <w:szCs w:val="27"/>
      <w:lang w:eastAsia="ru-RU"/>
    </w:rPr>
  </w:style>
  <w:style w:type="character" w:customStyle="1" w:styleId="10">
    <w:name w:val="Заголовок 1 Знак"/>
    <w:basedOn w:val="a0"/>
    <w:link w:val="1"/>
    <w:uiPriority w:val="9"/>
    <w:rsid w:val="00952EB9"/>
    <w:rPr>
      <w:rFonts w:asciiTheme="majorHAnsi" w:eastAsiaTheme="majorEastAsia" w:hAnsiTheme="majorHAnsi" w:cstheme="majorBidi"/>
      <w:color w:val="365F91" w:themeColor="accent1" w:themeShade="BF"/>
      <w:sz w:val="32"/>
      <w:szCs w:val="32"/>
    </w:rPr>
  </w:style>
  <w:style w:type="paragraph" w:styleId="a7">
    <w:name w:val="Normal (Web)"/>
    <w:basedOn w:val="a"/>
    <w:uiPriority w:val="99"/>
    <w:semiHidden/>
    <w:unhideWhenUsed/>
    <w:rsid w:val="00112B35"/>
    <w:pPr>
      <w:spacing w:before="100" w:beforeAutospacing="1" w:after="100" w:afterAutospacing="1"/>
    </w:pPr>
    <w:rPr>
      <w:rFonts w:ascii="Times New Roman" w:eastAsia="Times New Roman" w:hAnsi="Times New Roman" w:cs="Times New Roman"/>
      <w:lang w:eastAsia="ru-RU"/>
    </w:rPr>
  </w:style>
  <w:style w:type="character" w:styleId="a8">
    <w:name w:val="annotation reference"/>
    <w:basedOn w:val="a0"/>
    <w:uiPriority w:val="99"/>
    <w:semiHidden/>
    <w:unhideWhenUsed/>
    <w:rsid w:val="003E6DC1"/>
    <w:rPr>
      <w:sz w:val="16"/>
      <w:szCs w:val="16"/>
    </w:rPr>
  </w:style>
  <w:style w:type="paragraph" w:styleId="a9">
    <w:name w:val="annotation text"/>
    <w:basedOn w:val="a"/>
    <w:link w:val="aa"/>
    <w:uiPriority w:val="99"/>
    <w:semiHidden/>
    <w:unhideWhenUsed/>
    <w:rsid w:val="003E6DC1"/>
    <w:rPr>
      <w:sz w:val="20"/>
      <w:szCs w:val="20"/>
    </w:rPr>
  </w:style>
  <w:style w:type="character" w:customStyle="1" w:styleId="aa">
    <w:name w:val="Текст примечания Знак"/>
    <w:basedOn w:val="a0"/>
    <w:link w:val="a9"/>
    <w:uiPriority w:val="99"/>
    <w:semiHidden/>
    <w:rsid w:val="003E6DC1"/>
    <w:rPr>
      <w:sz w:val="20"/>
      <w:szCs w:val="20"/>
    </w:rPr>
  </w:style>
  <w:style w:type="paragraph" w:styleId="ab">
    <w:name w:val="annotation subject"/>
    <w:basedOn w:val="a9"/>
    <w:next w:val="a9"/>
    <w:link w:val="ac"/>
    <w:uiPriority w:val="99"/>
    <w:semiHidden/>
    <w:unhideWhenUsed/>
    <w:rsid w:val="003E6DC1"/>
    <w:rPr>
      <w:b/>
      <w:bCs/>
    </w:rPr>
  </w:style>
  <w:style w:type="character" w:customStyle="1" w:styleId="ac">
    <w:name w:val="Тема примечания Знак"/>
    <w:basedOn w:val="aa"/>
    <w:link w:val="ab"/>
    <w:uiPriority w:val="99"/>
    <w:semiHidden/>
    <w:rsid w:val="003E6DC1"/>
    <w:rPr>
      <w:b/>
      <w:bCs/>
      <w:sz w:val="20"/>
      <w:szCs w:val="20"/>
    </w:rPr>
  </w:style>
  <w:style w:type="character" w:customStyle="1" w:styleId="20">
    <w:name w:val="Заголовок 2 Знак"/>
    <w:basedOn w:val="a0"/>
    <w:link w:val="2"/>
    <w:uiPriority w:val="9"/>
    <w:semiHidden/>
    <w:rsid w:val="00D71EB3"/>
    <w:rPr>
      <w:rFonts w:asciiTheme="majorHAnsi" w:eastAsiaTheme="majorEastAsia" w:hAnsiTheme="majorHAnsi" w:cstheme="majorBidi"/>
      <w:color w:val="365F91" w:themeColor="accent1" w:themeShade="BF"/>
      <w:sz w:val="26"/>
      <w:szCs w:val="26"/>
    </w:rPr>
  </w:style>
  <w:style w:type="paragraph" w:customStyle="1" w:styleId="pw-post-body-paragraph">
    <w:name w:val="pw-post-body-paragraph"/>
    <w:basedOn w:val="a"/>
    <w:rsid w:val="00D71EB3"/>
    <w:pPr>
      <w:spacing w:before="100" w:beforeAutospacing="1" w:after="100" w:afterAutospacing="1"/>
    </w:pPr>
    <w:rPr>
      <w:rFonts w:ascii="Times New Roman" w:eastAsia="Times New Roman" w:hAnsi="Times New Roman" w:cs="Times New Roman"/>
      <w:lang w:eastAsia="ru-RU"/>
    </w:rPr>
  </w:style>
  <w:style w:type="character" w:styleId="ad">
    <w:name w:val="Strong"/>
    <w:basedOn w:val="a0"/>
    <w:uiPriority w:val="22"/>
    <w:qFormat/>
    <w:rsid w:val="00D71EB3"/>
    <w:rPr>
      <w:b/>
      <w:bCs/>
    </w:rPr>
  </w:style>
  <w:style w:type="paragraph" w:customStyle="1" w:styleId="jk">
    <w:name w:val="jk"/>
    <w:basedOn w:val="a"/>
    <w:rsid w:val="00D71EB3"/>
    <w:pPr>
      <w:spacing w:before="100" w:beforeAutospacing="1" w:after="100" w:afterAutospacing="1"/>
    </w:pPr>
    <w:rPr>
      <w:rFonts w:ascii="Times New Roman" w:eastAsia="Times New Roman" w:hAnsi="Times New Roman" w:cs="Times New Roman"/>
      <w:lang w:eastAsia="ru-RU"/>
    </w:rPr>
  </w:style>
  <w:style w:type="character" w:styleId="ae">
    <w:name w:val="Unresolved Mention"/>
    <w:basedOn w:val="a0"/>
    <w:uiPriority w:val="99"/>
    <w:semiHidden/>
    <w:unhideWhenUsed/>
    <w:rsid w:val="00FB723A"/>
    <w:rPr>
      <w:color w:val="605E5C"/>
      <w:shd w:val="clear" w:color="auto" w:fill="E1DFDD"/>
    </w:rPr>
  </w:style>
  <w:style w:type="character" w:styleId="HTML">
    <w:name w:val="HTML Typewriter"/>
    <w:basedOn w:val="a0"/>
    <w:uiPriority w:val="99"/>
    <w:semiHidden/>
    <w:unhideWhenUsed/>
    <w:rsid w:val="007A3DB3"/>
    <w:rPr>
      <w:rFonts w:ascii="Courier New" w:eastAsia="Times New Roman" w:hAnsi="Courier New" w:cs="Courier New"/>
      <w:sz w:val="20"/>
      <w:szCs w:val="20"/>
    </w:rPr>
  </w:style>
  <w:style w:type="character" w:styleId="af">
    <w:name w:val="FollowedHyperlink"/>
    <w:basedOn w:val="a0"/>
    <w:uiPriority w:val="99"/>
    <w:semiHidden/>
    <w:unhideWhenUsed/>
    <w:rsid w:val="00682D04"/>
    <w:rPr>
      <w:color w:val="800080" w:themeColor="followedHyperlink"/>
      <w:u w:val="single"/>
    </w:rPr>
  </w:style>
  <w:style w:type="paragraph" w:styleId="af0">
    <w:name w:val="No Spacing"/>
    <w:uiPriority w:val="1"/>
    <w:qFormat/>
    <w:rsid w:val="00E761D0"/>
    <w:pPr>
      <w:spacing w:after="0" w:line="240" w:lineRule="auto"/>
    </w:pPr>
  </w:style>
  <w:style w:type="paragraph" w:customStyle="1" w:styleId="im-mess">
    <w:name w:val="im-mess"/>
    <w:basedOn w:val="a"/>
    <w:rsid w:val="00DC5DD5"/>
    <w:pPr>
      <w:spacing w:before="100" w:beforeAutospacing="1" w:after="100" w:afterAutospacing="1"/>
    </w:pPr>
    <w:rPr>
      <w:rFonts w:ascii="Times New Roman" w:eastAsia="Times New Roman" w:hAnsi="Times New Roman"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334948">
      <w:bodyDiv w:val="1"/>
      <w:marLeft w:val="0"/>
      <w:marRight w:val="0"/>
      <w:marTop w:val="0"/>
      <w:marBottom w:val="0"/>
      <w:divBdr>
        <w:top w:val="none" w:sz="0" w:space="0" w:color="auto"/>
        <w:left w:val="none" w:sz="0" w:space="0" w:color="auto"/>
        <w:bottom w:val="none" w:sz="0" w:space="0" w:color="auto"/>
        <w:right w:val="none" w:sz="0" w:space="0" w:color="auto"/>
      </w:divBdr>
    </w:div>
    <w:div w:id="430976734">
      <w:bodyDiv w:val="1"/>
      <w:marLeft w:val="0"/>
      <w:marRight w:val="0"/>
      <w:marTop w:val="0"/>
      <w:marBottom w:val="0"/>
      <w:divBdr>
        <w:top w:val="none" w:sz="0" w:space="0" w:color="auto"/>
        <w:left w:val="none" w:sz="0" w:space="0" w:color="auto"/>
        <w:bottom w:val="none" w:sz="0" w:space="0" w:color="auto"/>
        <w:right w:val="none" w:sz="0" w:space="0" w:color="auto"/>
      </w:divBdr>
    </w:div>
    <w:div w:id="465895805">
      <w:bodyDiv w:val="1"/>
      <w:marLeft w:val="0"/>
      <w:marRight w:val="0"/>
      <w:marTop w:val="0"/>
      <w:marBottom w:val="0"/>
      <w:divBdr>
        <w:top w:val="none" w:sz="0" w:space="0" w:color="auto"/>
        <w:left w:val="none" w:sz="0" w:space="0" w:color="auto"/>
        <w:bottom w:val="none" w:sz="0" w:space="0" w:color="auto"/>
        <w:right w:val="none" w:sz="0" w:space="0" w:color="auto"/>
      </w:divBdr>
    </w:div>
    <w:div w:id="481898179">
      <w:bodyDiv w:val="1"/>
      <w:marLeft w:val="0"/>
      <w:marRight w:val="0"/>
      <w:marTop w:val="0"/>
      <w:marBottom w:val="0"/>
      <w:divBdr>
        <w:top w:val="none" w:sz="0" w:space="0" w:color="auto"/>
        <w:left w:val="none" w:sz="0" w:space="0" w:color="auto"/>
        <w:bottom w:val="none" w:sz="0" w:space="0" w:color="auto"/>
        <w:right w:val="none" w:sz="0" w:space="0" w:color="auto"/>
      </w:divBdr>
    </w:div>
    <w:div w:id="501969161">
      <w:bodyDiv w:val="1"/>
      <w:marLeft w:val="0"/>
      <w:marRight w:val="0"/>
      <w:marTop w:val="0"/>
      <w:marBottom w:val="0"/>
      <w:divBdr>
        <w:top w:val="none" w:sz="0" w:space="0" w:color="auto"/>
        <w:left w:val="none" w:sz="0" w:space="0" w:color="auto"/>
        <w:bottom w:val="none" w:sz="0" w:space="0" w:color="auto"/>
        <w:right w:val="none" w:sz="0" w:space="0" w:color="auto"/>
      </w:divBdr>
    </w:div>
    <w:div w:id="598830476">
      <w:bodyDiv w:val="1"/>
      <w:marLeft w:val="0"/>
      <w:marRight w:val="0"/>
      <w:marTop w:val="0"/>
      <w:marBottom w:val="0"/>
      <w:divBdr>
        <w:top w:val="none" w:sz="0" w:space="0" w:color="auto"/>
        <w:left w:val="none" w:sz="0" w:space="0" w:color="auto"/>
        <w:bottom w:val="none" w:sz="0" w:space="0" w:color="auto"/>
        <w:right w:val="none" w:sz="0" w:space="0" w:color="auto"/>
      </w:divBdr>
    </w:div>
    <w:div w:id="746733354">
      <w:bodyDiv w:val="1"/>
      <w:marLeft w:val="0"/>
      <w:marRight w:val="0"/>
      <w:marTop w:val="0"/>
      <w:marBottom w:val="0"/>
      <w:divBdr>
        <w:top w:val="none" w:sz="0" w:space="0" w:color="auto"/>
        <w:left w:val="none" w:sz="0" w:space="0" w:color="auto"/>
        <w:bottom w:val="none" w:sz="0" w:space="0" w:color="auto"/>
        <w:right w:val="none" w:sz="0" w:space="0" w:color="auto"/>
      </w:divBdr>
      <w:divsChild>
        <w:div w:id="1360931524">
          <w:marLeft w:val="105"/>
          <w:marRight w:val="0"/>
          <w:marTop w:val="60"/>
          <w:marBottom w:val="0"/>
          <w:divBdr>
            <w:top w:val="none" w:sz="0" w:space="0" w:color="auto"/>
            <w:left w:val="none" w:sz="0" w:space="0" w:color="auto"/>
            <w:bottom w:val="none" w:sz="0" w:space="0" w:color="auto"/>
            <w:right w:val="none" w:sz="0" w:space="0" w:color="auto"/>
          </w:divBdr>
        </w:div>
      </w:divsChild>
    </w:div>
    <w:div w:id="780488191">
      <w:bodyDiv w:val="1"/>
      <w:marLeft w:val="0"/>
      <w:marRight w:val="0"/>
      <w:marTop w:val="0"/>
      <w:marBottom w:val="0"/>
      <w:divBdr>
        <w:top w:val="none" w:sz="0" w:space="0" w:color="auto"/>
        <w:left w:val="none" w:sz="0" w:space="0" w:color="auto"/>
        <w:bottom w:val="none" w:sz="0" w:space="0" w:color="auto"/>
        <w:right w:val="none" w:sz="0" w:space="0" w:color="auto"/>
      </w:divBdr>
    </w:div>
    <w:div w:id="817455518">
      <w:bodyDiv w:val="1"/>
      <w:marLeft w:val="0"/>
      <w:marRight w:val="0"/>
      <w:marTop w:val="0"/>
      <w:marBottom w:val="0"/>
      <w:divBdr>
        <w:top w:val="none" w:sz="0" w:space="0" w:color="auto"/>
        <w:left w:val="none" w:sz="0" w:space="0" w:color="auto"/>
        <w:bottom w:val="none" w:sz="0" w:space="0" w:color="auto"/>
        <w:right w:val="none" w:sz="0" w:space="0" w:color="auto"/>
      </w:divBdr>
    </w:div>
    <w:div w:id="864830202">
      <w:bodyDiv w:val="1"/>
      <w:marLeft w:val="0"/>
      <w:marRight w:val="0"/>
      <w:marTop w:val="0"/>
      <w:marBottom w:val="0"/>
      <w:divBdr>
        <w:top w:val="none" w:sz="0" w:space="0" w:color="auto"/>
        <w:left w:val="none" w:sz="0" w:space="0" w:color="auto"/>
        <w:bottom w:val="none" w:sz="0" w:space="0" w:color="auto"/>
        <w:right w:val="none" w:sz="0" w:space="0" w:color="auto"/>
      </w:divBdr>
    </w:div>
    <w:div w:id="1033962480">
      <w:bodyDiv w:val="1"/>
      <w:marLeft w:val="0"/>
      <w:marRight w:val="0"/>
      <w:marTop w:val="0"/>
      <w:marBottom w:val="0"/>
      <w:divBdr>
        <w:top w:val="none" w:sz="0" w:space="0" w:color="auto"/>
        <w:left w:val="none" w:sz="0" w:space="0" w:color="auto"/>
        <w:bottom w:val="none" w:sz="0" w:space="0" w:color="auto"/>
        <w:right w:val="none" w:sz="0" w:space="0" w:color="auto"/>
      </w:divBdr>
    </w:div>
    <w:div w:id="1068649453">
      <w:bodyDiv w:val="1"/>
      <w:marLeft w:val="0"/>
      <w:marRight w:val="0"/>
      <w:marTop w:val="0"/>
      <w:marBottom w:val="0"/>
      <w:divBdr>
        <w:top w:val="none" w:sz="0" w:space="0" w:color="auto"/>
        <w:left w:val="none" w:sz="0" w:space="0" w:color="auto"/>
        <w:bottom w:val="none" w:sz="0" w:space="0" w:color="auto"/>
        <w:right w:val="none" w:sz="0" w:space="0" w:color="auto"/>
      </w:divBdr>
      <w:divsChild>
        <w:div w:id="2131703670">
          <w:marLeft w:val="105"/>
          <w:marRight w:val="0"/>
          <w:marTop w:val="60"/>
          <w:marBottom w:val="0"/>
          <w:divBdr>
            <w:top w:val="none" w:sz="0" w:space="0" w:color="auto"/>
            <w:left w:val="none" w:sz="0" w:space="0" w:color="auto"/>
            <w:bottom w:val="none" w:sz="0" w:space="0" w:color="auto"/>
            <w:right w:val="none" w:sz="0" w:space="0" w:color="auto"/>
          </w:divBdr>
        </w:div>
        <w:div w:id="1352609652">
          <w:marLeft w:val="105"/>
          <w:marRight w:val="0"/>
          <w:marTop w:val="60"/>
          <w:marBottom w:val="0"/>
          <w:divBdr>
            <w:top w:val="none" w:sz="0" w:space="0" w:color="auto"/>
            <w:left w:val="none" w:sz="0" w:space="0" w:color="auto"/>
            <w:bottom w:val="none" w:sz="0" w:space="0" w:color="auto"/>
            <w:right w:val="none" w:sz="0" w:space="0" w:color="auto"/>
          </w:divBdr>
        </w:div>
        <w:div w:id="492064713">
          <w:marLeft w:val="105"/>
          <w:marRight w:val="0"/>
          <w:marTop w:val="60"/>
          <w:marBottom w:val="0"/>
          <w:divBdr>
            <w:top w:val="none" w:sz="0" w:space="0" w:color="auto"/>
            <w:left w:val="none" w:sz="0" w:space="0" w:color="auto"/>
            <w:bottom w:val="none" w:sz="0" w:space="0" w:color="auto"/>
            <w:right w:val="none" w:sz="0" w:space="0" w:color="auto"/>
          </w:divBdr>
        </w:div>
        <w:div w:id="1756440036">
          <w:marLeft w:val="105"/>
          <w:marRight w:val="0"/>
          <w:marTop w:val="60"/>
          <w:marBottom w:val="0"/>
          <w:divBdr>
            <w:top w:val="none" w:sz="0" w:space="0" w:color="auto"/>
            <w:left w:val="none" w:sz="0" w:space="0" w:color="auto"/>
            <w:bottom w:val="none" w:sz="0" w:space="0" w:color="auto"/>
            <w:right w:val="none" w:sz="0" w:space="0" w:color="auto"/>
          </w:divBdr>
        </w:div>
      </w:divsChild>
    </w:div>
    <w:div w:id="1134562844">
      <w:bodyDiv w:val="1"/>
      <w:marLeft w:val="0"/>
      <w:marRight w:val="0"/>
      <w:marTop w:val="0"/>
      <w:marBottom w:val="0"/>
      <w:divBdr>
        <w:top w:val="none" w:sz="0" w:space="0" w:color="auto"/>
        <w:left w:val="none" w:sz="0" w:space="0" w:color="auto"/>
        <w:bottom w:val="none" w:sz="0" w:space="0" w:color="auto"/>
        <w:right w:val="none" w:sz="0" w:space="0" w:color="auto"/>
      </w:divBdr>
    </w:div>
    <w:div w:id="1325351803">
      <w:bodyDiv w:val="1"/>
      <w:marLeft w:val="0"/>
      <w:marRight w:val="0"/>
      <w:marTop w:val="0"/>
      <w:marBottom w:val="0"/>
      <w:divBdr>
        <w:top w:val="none" w:sz="0" w:space="0" w:color="auto"/>
        <w:left w:val="none" w:sz="0" w:space="0" w:color="auto"/>
        <w:bottom w:val="none" w:sz="0" w:space="0" w:color="auto"/>
        <w:right w:val="none" w:sz="0" w:space="0" w:color="auto"/>
      </w:divBdr>
    </w:div>
    <w:div w:id="1357198972">
      <w:bodyDiv w:val="1"/>
      <w:marLeft w:val="0"/>
      <w:marRight w:val="0"/>
      <w:marTop w:val="0"/>
      <w:marBottom w:val="0"/>
      <w:divBdr>
        <w:top w:val="none" w:sz="0" w:space="0" w:color="auto"/>
        <w:left w:val="none" w:sz="0" w:space="0" w:color="auto"/>
        <w:bottom w:val="none" w:sz="0" w:space="0" w:color="auto"/>
        <w:right w:val="none" w:sz="0" w:space="0" w:color="auto"/>
      </w:divBdr>
    </w:div>
    <w:div w:id="1540359897">
      <w:bodyDiv w:val="1"/>
      <w:marLeft w:val="0"/>
      <w:marRight w:val="0"/>
      <w:marTop w:val="0"/>
      <w:marBottom w:val="0"/>
      <w:divBdr>
        <w:top w:val="none" w:sz="0" w:space="0" w:color="auto"/>
        <w:left w:val="none" w:sz="0" w:space="0" w:color="auto"/>
        <w:bottom w:val="none" w:sz="0" w:space="0" w:color="auto"/>
        <w:right w:val="none" w:sz="0" w:space="0" w:color="auto"/>
      </w:divBdr>
    </w:div>
    <w:div w:id="1545216939">
      <w:bodyDiv w:val="1"/>
      <w:marLeft w:val="0"/>
      <w:marRight w:val="0"/>
      <w:marTop w:val="0"/>
      <w:marBottom w:val="0"/>
      <w:divBdr>
        <w:top w:val="none" w:sz="0" w:space="0" w:color="auto"/>
        <w:left w:val="none" w:sz="0" w:space="0" w:color="auto"/>
        <w:bottom w:val="none" w:sz="0" w:space="0" w:color="auto"/>
        <w:right w:val="none" w:sz="0" w:space="0" w:color="auto"/>
      </w:divBdr>
    </w:div>
    <w:div w:id="1580363828">
      <w:bodyDiv w:val="1"/>
      <w:marLeft w:val="0"/>
      <w:marRight w:val="0"/>
      <w:marTop w:val="0"/>
      <w:marBottom w:val="0"/>
      <w:divBdr>
        <w:top w:val="none" w:sz="0" w:space="0" w:color="auto"/>
        <w:left w:val="none" w:sz="0" w:space="0" w:color="auto"/>
        <w:bottom w:val="none" w:sz="0" w:space="0" w:color="auto"/>
        <w:right w:val="none" w:sz="0" w:space="0" w:color="auto"/>
      </w:divBdr>
      <w:divsChild>
        <w:div w:id="335348959">
          <w:marLeft w:val="105"/>
          <w:marRight w:val="0"/>
          <w:marTop w:val="60"/>
          <w:marBottom w:val="0"/>
          <w:divBdr>
            <w:top w:val="none" w:sz="0" w:space="0" w:color="auto"/>
            <w:left w:val="none" w:sz="0" w:space="0" w:color="auto"/>
            <w:bottom w:val="none" w:sz="0" w:space="0" w:color="auto"/>
            <w:right w:val="none" w:sz="0" w:space="0" w:color="auto"/>
          </w:divBdr>
        </w:div>
        <w:div w:id="1715540011">
          <w:marLeft w:val="105"/>
          <w:marRight w:val="0"/>
          <w:marTop w:val="60"/>
          <w:marBottom w:val="0"/>
          <w:divBdr>
            <w:top w:val="none" w:sz="0" w:space="0" w:color="auto"/>
            <w:left w:val="none" w:sz="0" w:space="0" w:color="auto"/>
            <w:bottom w:val="none" w:sz="0" w:space="0" w:color="auto"/>
            <w:right w:val="none" w:sz="0" w:space="0" w:color="auto"/>
          </w:divBdr>
        </w:div>
        <w:div w:id="1003095253">
          <w:marLeft w:val="105"/>
          <w:marRight w:val="0"/>
          <w:marTop w:val="60"/>
          <w:marBottom w:val="0"/>
          <w:divBdr>
            <w:top w:val="none" w:sz="0" w:space="0" w:color="auto"/>
            <w:left w:val="none" w:sz="0" w:space="0" w:color="auto"/>
            <w:bottom w:val="none" w:sz="0" w:space="0" w:color="auto"/>
            <w:right w:val="none" w:sz="0" w:space="0" w:color="auto"/>
          </w:divBdr>
        </w:div>
      </w:divsChild>
    </w:div>
    <w:div w:id="1610161034">
      <w:bodyDiv w:val="1"/>
      <w:marLeft w:val="0"/>
      <w:marRight w:val="0"/>
      <w:marTop w:val="0"/>
      <w:marBottom w:val="0"/>
      <w:divBdr>
        <w:top w:val="none" w:sz="0" w:space="0" w:color="auto"/>
        <w:left w:val="none" w:sz="0" w:space="0" w:color="auto"/>
        <w:bottom w:val="none" w:sz="0" w:space="0" w:color="auto"/>
        <w:right w:val="none" w:sz="0" w:space="0" w:color="auto"/>
      </w:divBdr>
    </w:div>
    <w:div w:id="1639534860">
      <w:bodyDiv w:val="1"/>
      <w:marLeft w:val="0"/>
      <w:marRight w:val="0"/>
      <w:marTop w:val="0"/>
      <w:marBottom w:val="0"/>
      <w:divBdr>
        <w:top w:val="none" w:sz="0" w:space="0" w:color="auto"/>
        <w:left w:val="none" w:sz="0" w:space="0" w:color="auto"/>
        <w:bottom w:val="none" w:sz="0" w:space="0" w:color="auto"/>
        <w:right w:val="none" w:sz="0" w:space="0" w:color="auto"/>
      </w:divBdr>
    </w:div>
    <w:div w:id="1678997616">
      <w:bodyDiv w:val="1"/>
      <w:marLeft w:val="0"/>
      <w:marRight w:val="0"/>
      <w:marTop w:val="0"/>
      <w:marBottom w:val="0"/>
      <w:divBdr>
        <w:top w:val="none" w:sz="0" w:space="0" w:color="auto"/>
        <w:left w:val="none" w:sz="0" w:space="0" w:color="auto"/>
        <w:bottom w:val="none" w:sz="0" w:space="0" w:color="auto"/>
        <w:right w:val="none" w:sz="0" w:space="0" w:color="auto"/>
      </w:divBdr>
    </w:div>
    <w:div w:id="1732850269">
      <w:bodyDiv w:val="1"/>
      <w:marLeft w:val="0"/>
      <w:marRight w:val="0"/>
      <w:marTop w:val="0"/>
      <w:marBottom w:val="0"/>
      <w:divBdr>
        <w:top w:val="none" w:sz="0" w:space="0" w:color="auto"/>
        <w:left w:val="none" w:sz="0" w:space="0" w:color="auto"/>
        <w:bottom w:val="none" w:sz="0" w:space="0" w:color="auto"/>
        <w:right w:val="none" w:sz="0" w:space="0" w:color="auto"/>
      </w:divBdr>
    </w:div>
    <w:div w:id="1819221778">
      <w:bodyDiv w:val="1"/>
      <w:marLeft w:val="0"/>
      <w:marRight w:val="0"/>
      <w:marTop w:val="0"/>
      <w:marBottom w:val="0"/>
      <w:divBdr>
        <w:top w:val="none" w:sz="0" w:space="0" w:color="auto"/>
        <w:left w:val="none" w:sz="0" w:space="0" w:color="auto"/>
        <w:bottom w:val="none" w:sz="0" w:space="0" w:color="auto"/>
        <w:right w:val="none" w:sz="0" w:space="0" w:color="auto"/>
      </w:divBdr>
      <w:divsChild>
        <w:div w:id="813792551">
          <w:marLeft w:val="105"/>
          <w:marRight w:val="0"/>
          <w:marTop w:val="60"/>
          <w:marBottom w:val="0"/>
          <w:divBdr>
            <w:top w:val="none" w:sz="0" w:space="0" w:color="auto"/>
            <w:left w:val="none" w:sz="0" w:space="0" w:color="auto"/>
            <w:bottom w:val="none" w:sz="0" w:space="0" w:color="auto"/>
            <w:right w:val="none" w:sz="0" w:space="0" w:color="auto"/>
          </w:divBdr>
        </w:div>
        <w:div w:id="1707026730">
          <w:marLeft w:val="105"/>
          <w:marRight w:val="0"/>
          <w:marTop w:val="60"/>
          <w:marBottom w:val="0"/>
          <w:divBdr>
            <w:top w:val="none" w:sz="0" w:space="0" w:color="auto"/>
            <w:left w:val="none" w:sz="0" w:space="0" w:color="auto"/>
            <w:bottom w:val="none" w:sz="0" w:space="0" w:color="auto"/>
            <w:right w:val="none" w:sz="0" w:space="0" w:color="auto"/>
          </w:divBdr>
        </w:div>
        <w:div w:id="1429961062">
          <w:marLeft w:val="105"/>
          <w:marRight w:val="0"/>
          <w:marTop w:val="60"/>
          <w:marBottom w:val="0"/>
          <w:divBdr>
            <w:top w:val="none" w:sz="0" w:space="0" w:color="auto"/>
            <w:left w:val="none" w:sz="0" w:space="0" w:color="auto"/>
            <w:bottom w:val="none" w:sz="0" w:space="0" w:color="auto"/>
            <w:right w:val="none" w:sz="0" w:space="0" w:color="auto"/>
          </w:divBdr>
        </w:div>
      </w:divsChild>
    </w:div>
    <w:div w:id="1847550546">
      <w:bodyDiv w:val="1"/>
      <w:marLeft w:val="0"/>
      <w:marRight w:val="0"/>
      <w:marTop w:val="0"/>
      <w:marBottom w:val="0"/>
      <w:divBdr>
        <w:top w:val="none" w:sz="0" w:space="0" w:color="auto"/>
        <w:left w:val="none" w:sz="0" w:space="0" w:color="auto"/>
        <w:bottom w:val="none" w:sz="0" w:space="0" w:color="auto"/>
        <w:right w:val="none" w:sz="0" w:space="0" w:color="auto"/>
      </w:divBdr>
    </w:div>
    <w:div w:id="1879783186">
      <w:bodyDiv w:val="1"/>
      <w:marLeft w:val="0"/>
      <w:marRight w:val="0"/>
      <w:marTop w:val="0"/>
      <w:marBottom w:val="0"/>
      <w:divBdr>
        <w:top w:val="none" w:sz="0" w:space="0" w:color="auto"/>
        <w:left w:val="none" w:sz="0" w:space="0" w:color="auto"/>
        <w:bottom w:val="none" w:sz="0" w:space="0" w:color="auto"/>
        <w:right w:val="none" w:sz="0" w:space="0" w:color="auto"/>
      </w:divBdr>
    </w:div>
    <w:div w:id="2083870025">
      <w:bodyDiv w:val="1"/>
      <w:marLeft w:val="0"/>
      <w:marRight w:val="0"/>
      <w:marTop w:val="0"/>
      <w:marBottom w:val="0"/>
      <w:divBdr>
        <w:top w:val="none" w:sz="0" w:space="0" w:color="auto"/>
        <w:left w:val="none" w:sz="0" w:space="0" w:color="auto"/>
        <w:bottom w:val="none" w:sz="0" w:space="0" w:color="auto"/>
        <w:right w:val="none" w:sz="0" w:space="0" w:color="auto"/>
      </w:divBdr>
    </w:div>
    <w:div w:id="2108886710">
      <w:bodyDiv w:val="1"/>
      <w:marLeft w:val="0"/>
      <w:marRight w:val="0"/>
      <w:marTop w:val="0"/>
      <w:marBottom w:val="0"/>
      <w:divBdr>
        <w:top w:val="none" w:sz="0" w:space="0" w:color="auto"/>
        <w:left w:val="none" w:sz="0" w:space="0" w:color="auto"/>
        <w:bottom w:val="none" w:sz="0" w:space="0" w:color="auto"/>
        <w:right w:val="none" w:sz="0" w:space="0" w:color="auto"/>
      </w:divBdr>
    </w:div>
    <w:div w:id="211211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ru.wikipedia.org/wiki/%D0%9C%D0%BD%D0%BE%D0%B6%D0%B5%D1%81%D1%82%D0%B2%D0%BE" TargetMode="External"/><Relationship Id="rId7" Type="http://schemas.openxmlformats.org/officeDocument/2006/relationships/hyperlink" Target="https://ru.wikipedia.org/wiki/%D0%98%D0%B4%D0%B5%D0%BD%D1%82%D0%B8%D1%84%D0%B8%D0%BA%D0%B0%D1%82%D0%BE%D1%80" TargetMode="External"/><Relationship Id="rId2" Type="http://schemas.openxmlformats.org/officeDocument/2006/relationships/hyperlink" Target="https://ru.wikipedia.org/wiki/%D0%90%D0%BD%D0%B3%D0%BB%D0%B8%D0%B9%D1%81%D0%BA%D0%B8%D0%B9_%D1%8F%D0%B7%D1%8B%D0%BA" TargetMode="External"/><Relationship Id="rId1" Type="http://schemas.openxmlformats.org/officeDocument/2006/relationships/image" Target="media/image6.png"/><Relationship Id="rId6" Type="http://schemas.openxmlformats.org/officeDocument/2006/relationships/hyperlink" Target="https://ru.wikipedia.org/wiki/%D0%9B%D0%BE%D0%B3%D0%B8%D0%BA%D0%B0" TargetMode="External"/><Relationship Id="rId5" Type="http://schemas.openxmlformats.org/officeDocument/2006/relationships/hyperlink" Target="https://ru.wikipedia.org/wiki/%D0%A5%D1%80%D0%B0%D0%BD%D0%B8%D0%BB%D0%B8%D1%89%D0%B5_%D0%B4%D0%B0%D0%BD%D0%BD%D1%8B%D1%85" TargetMode="External"/><Relationship Id="rId4" Type="http://schemas.openxmlformats.org/officeDocument/2006/relationships/hyperlink" Target="https://ru.wikipedia.org/wiki/%D0%90%D0%B1%D1%81%D1%82%D1%80%D0%B0%D0%BA%D1%86%D0%B8%D1%8F"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habr.com/ru/post/590679/?" TargetMode="External"/><Relationship Id="rId42" Type="http://schemas.openxmlformats.org/officeDocument/2006/relationships/hyperlink" Target="https://msdn.microsoft.com/ru-ru/library/system.servicemodel.basichttpbinding(v=vs.110).aspx" TargetMode="External"/><Relationship Id="rId47" Type="http://schemas.openxmlformats.org/officeDocument/2006/relationships/hyperlink" Target="https://msdn.microsoft.com/ru-ru/library/system.servicemodel.channels.binding(v=vs.110).aspx" TargetMode="External"/><Relationship Id="rId63" Type="http://schemas.openxmlformats.org/officeDocument/2006/relationships/hyperlink" Target="http://www.w3.org/TR/REC-xml" TargetMode="External"/><Relationship Id="rId68" Type="http://schemas.openxmlformats.org/officeDocument/2006/relationships/image" Target="media/image27.png"/><Relationship Id="rId84" Type="http://schemas.openxmlformats.org/officeDocument/2006/relationships/image" Target="media/image38.png"/><Relationship Id="rId89" Type="http://schemas.openxmlformats.org/officeDocument/2006/relationships/hyperlink" Target="https://ru.wikipedia.org/wiki/JSON" TargetMode="External"/><Relationship Id="rId112" Type="http://schemas.openxmlformats.org/officeDocument/2006/relationships/image" Target="media/image52.png"/><Relationship Id="rId16" Type="http://schemas.openxmlformats.org/officeDocument/2006/relationships/oleObject" Target="embeddings/Microsoft_Visio_2003-2010_Drawing2.vsd"/><Relationship Id="rId107" Type="http://schemas.openxmlformats.org/officeDocument/2006/relationships/image" Target="media/image48.png"/><Relationship Id="rId11" Type="http://schemas.openxmlformats.org/officeDocument/2006/relationships/image" Target="media/image1.emf"/><Relationship Id="rId32" Type="http://schemas.openxmlformats.org/officeDocument/2006/relationships/hyperlink" Target="https://ru.wikipedia.org/wiki/%D0%A4%D1%80%D0%B5%D0%B9%D0%BC%D0%B2%D0%BE%D1%80%D0%BA" TargetMode="External"/><Relationship Id="rId37" Type="http://schemas.openxmlformats.org/officeDocument/2006/relationships/hyperlink" Target="https://msdn.microsoft.com/ru-ru/library/system.servicemodel.endpointaddress(v=vs.110).aspx" TargetMode="External"/><Relationship Id="rId53" Type="http://schemas.openxmlformats.org/officeDocument/2006/relationships/image" Target="media/image20.png"/><Relationship Id="rId58" Type="http://schemas.openxmlformats.org/officeDocument/2006/relationships/hyperlink" Target="https://www.c-sharpcorner.com/article/wcf-restful-service/" TargetMode="External"/><Relationship Id="rId74" Type="http://schemas.openxmlformats.org/officeDocument/2006/relationships/hyperlink" Target="https://ru.wikipedia.org/wiki/JSON" TargetMode="External"/><Relationship Id="rId79" Type="http://schemas.openxmlformats.org/officeDocument/2006/relationships/image" Target="media/image33.png"/><Relationship Id="rId102" Type="http://schemas.openxmlformats.org/officeDocument/2006/relationships/hyperlink" Target="https://dker.ru/docs/docker-engine/docker-overview/" TargetMode="External"/><Relationship Id="rId5" Type="http://schemas.openxmlformats.org/officeDocument/2006/relationships/webSettings" Target="webSettings.xml"/><Relationship Id="rId90" Type="http://schemas.openxmlformats.org/officeDocument/2006/relationships/hyperlink" Target="https://ru.wikipedia.org/wiki/XML-RPC" TargetMode="External"/><Relationship Id="rId95" Type="http://schemas.openxmlformats.org/officeDocument/2006/relationships/hyperlink" Target="https://ru.wikipedia.org/wiki/%D0%A1%D0%B5%D1%80%D0%B8%D0%B0%D0%BB%D0%B8%D0%B7%D0%B0%D1%86%D0%B8%D1%8F" TargetMode="External"/><Relationship Id="rId22" Type="http://schemas.openxmlformats.org/officeDocument/2006/relationships/hyperlink" Target="https://www.informit.com/articles/article.aspx?p=169106&amp;seqNum=2" TargetMode="External"/><Relationship Id="rId27" Type="http://schemas.openxmlformats.org/officeDocument/2006/relationships/image" Target="media/image9.png"/><Relationship Id="rId43" Type="http://schemas.openxmlformats.org/officeDocument/2006/relationships/hyperlink" Target="https://msdn.microsoft.com/ru-ru/library/system.servicemodel.wshttpbinding(v=vs.110).aspx" TargetMode="External"/><Relationship Id="rId48" Type="http://schemas.openxmlformats.org/officeDocument/2006/relationships/image" Target="media/image15.png"/><Relationship Id="rId64" Type="http://schemas.openxmlformats.org/officeDocument/2006/relationships/hyperlink" Target="http://www.w3.org/TR/REC-html40/struct/dirlang.html" TargetMode="External"/><Relationship Id="rId69" Type="http://schemas.openxmlformats.org/officeDocument/2006/relationships/image" Target="media/image28.png"/><Relationship Id="rId113" Type="http://schemas.openxmlformats.org/officeDocument/2006/relationships/fontTable" Target="fontTable.xml"/><Relationship Id="rId80" Type="http://schemas.openxmlformats.org/officeDocument/2006/relationships/image" Target="media/image34.png"/><Relationship Id="rId85" Type="http://schemas.openxmlformats.org/officeDocument/2006/relationships/image" Target="media/image39.png"/><Relationship Id="rId12" Type="http://schemas.openxmlformats.org/officeDocument/2006/relationships/oleObject" Target="embeddings/Microsoft_Visio_2003-2010_Drawing.vsd"/><Relationship Id="rId17" Type="http://schemas.openxmlformats.org/officeDocument/2006/relationships/image" Target="media/image4.emf"/><Relationship Id="rId33" Type="http://schemas.openxmlformats.org/officeDocument/2006/relationships/hyperlink" Target="https://ru.wikipedia.org/wiki/.NET_Framework" TargetMode="External"/><Relationship Id="rId38" Type="http://schemas.openxmlformats.org/officeDocument/2006/relationships/hyperlink" Target="https://msdn.microsoft.com/ru-ru/library/system.servicemodel.endpointaddress.uri(v=vs.110).aspx" TargetMode="External"/><Relationship Id="rId59" Type="http://schemas.openxmlformats.org/officeDocument/2006/relationships/image" Target="media/image25.png"/><Relationship Id="rId103" Type="http://schemas.openxmlformats.org/officeDocument/2006/relationships/hyperlink" Target="https://selectel.ru/blog/what-is-docker/" TargetMode="External"/><Relationship Id="rId108" Type="http://schemas.openxmlformats.org/officeDocument/2006/relationships/hyperlink" Target="https://dker.ru/docs/docker-compose/overview-of-docker-compose/" TargetMode="External"/><Relationship Id="rId54"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hyperlink" Target="https://ru.wikipedia.org/wiki/OASIS" TargetMode="External"/><Relationship Id="rId91" Type="http://schemas.openxmlformats.org/officeDocument/2006/relationships/hyperlink" Target="https://ru.wikipedia.org/wiki/HTTP" TargetMode="External"/><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yperlink" Target="https://msdn.microsoft.com/ru-ru/library/system.servicemodel.endpointaddress(v=vs.110).aspx" TargetMode="External"/><Relationship Id="rId49" Type="http://schemas.openxmlformats.org/officeDocument/2006/relationships/image" Target="media/image16.png"/><Relationship Id="rId57" Type="http://schemas.openxmlformats.org/officeDocument/2006/relationships/image" Target="media/image24.png"/><Relationship Id="rId106" Type="http://schemas.openxmlformats.org/officeDocument/2006/relationships/image" Target="media/image47.png"/><Relationship Id="rId114" Type="http://schemas.microsoft.com/office/2011/relationships/people" Target="people.xml"/><Relationship Id="rId10" Type="http://schemas.openxmlformats.org/officeDocument/2006/relationships/hyperlink" Target="http://lazysmart.ru/osnovy-avtomatiki/klassifikatsiya-kanalov-svyazi-simplek/" TargetMode="External"/><Relationship Id="rId31" Type="http://schemas.openxmlformats.org/officeDocument/2006/relationships/image" Target="media/image13.png"/><Relationship Id="rId44" Type="http://schemas.openxmlformats.org/officeDocument/2006/relationships/hyperlink" Target="https://msdn.microsoft.com/ru-ru/library/system.servicemodel.netnamedpipebinding(v=vs.110).aspx" TargetMode="External"/><Relationship Id="rId52" Type="http://schemas.openxmlformats.org/officeDocument/2006/relationships/image" Target="media/image19.png"/><Relationship Id="rId60" Type="http://schemas.openxmlformats.org/officeDocument/2006/relationships/hyperlink" Target="https://docs.microsoft.com/ru-ru/dotnet/framework/wcf/samples/multiple-endpoints" TargetMode="External"/><Relationship Id="rId65" Type="http://schemas.openxmlformats.org/officeDocument/2006/relationships/hyperlink" Target="http://asg.web.cmu.edu/rfc/rfc822.html" TargetMode="External"/><Relationship Id="rId73" Type="http://schemas.openxmlformats.org/officeDocument/2006/relationships/hyperlink" Target="https://ru.wikipedia.org/wiki/XML" TargetMode="External"/><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hyperlink" Target="https://ru.wikipedia.org/wiki/%D0%90%D0%BD%D0%B3%D0%BB%D0%B8%D0%B9%D1%81%D0%BA%D0%B8%D0%B9_%D1%8F%D0%B7%D1%8B%D0%BA" TargetMode="External"/><Relationship Id="rId94" Type="http://schemas.openxmlformats.org/officeDocument/2006/relationships/hyperlink" Target="https://ru.wikipedia.org/wiki/%D0%97%D0%B0%D0%B3%D0%BE%D0%BB%D0%BE%D0%B2%D0%BA%D0%B8_HTTP" TargetMode="External"/><Relationship Id="rId99" Type="http://schemas.openxmlformats.org/officeDocument/2006/relationships/hyperlink" Target="http://localhost/" TargetMode="External"/><Relationship Id="rId101" Type="http://schemas.openxmlformats.org/officeDocument/2006/relationships/image" Target="media/image44.png"/><Relationship Id="rId4" Type="http://schemas.openxmlformats.org/officeDocument/2006/relationships/settings" Target="settings.xml"/><Relationship Id="rId9" Type="http://schemas.microsoft.com/office/2018/08/relationships/commentsExtensible" Target="commentsExtensible.xml"/><Relationship Id="rId13" Type="http://schemas.openxmlformats.org/officeDocument/2006/relationships/image" Target="media/image2.emf"/><Relationship Id="rId18" Type="http://schemas.openxmlformats.org/officeDocument/2006/relationships/oleObject" Target="embeddings/Microsoft_Visio_2003-2010_Drawing3.vsd"/><Relationship Id="rId39" Type="http://schemas.openxmlformats.org/officeDocument/2006/relationships/hyperlink" Target="https://msdn.microsoft.com/ru-ru/library/system.servicemodel.endpointaddress.identity(v=vs.110).aspx" TargetMode="External"/><Relationship Id="rId109" Type="http://schemas.openxmlformats.org/officeDocument/2006/relationships/image" Target="media/image49.png"/><Relationship Id="rId34" Type="http://schemas.openxmlformats.org/officeDocument/2006/relationships/hyperlink" Target="https://ru.wikipedia.org/wiki/%D0%9F%D1%80%D0%BE%D1%86%D0%B5%D1%81%D1%81_(%D0%B8%D0%BD%D1%84%D0%BE%D1%80%D0%BC%D0%B0%D1%82%D0%B8%D0%BA%D0%B0)" TargetMode="Externa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hyperlink" Target="http://go.microsoft.com/fwlink/?LinkId=113919" TargetMode="External"/><Relationship Id="rId97" Type="http://schemas.openxmlformats.org/officeDocument/2006/relationships/image" Target="media/image41.png"/><Relationship Id="rId104" Type="http://schemas.openxmlformats.org/officeDocument/2006/relationships/image" Target="media/image45.png"/><Relationship Id="rId7" Type="http://schemas.microsoft.com/office/2011/relationships/commentsExtended" Target="commentsExtended.xml"/><Relationship Id="rId71" Type="http://schemas.openxmlformats.org/officeDocument/2006/relationships/image" Target="media/image30.png"/><Relationship Id="rId92" Type="http://schemas.openxmlformats.org/officeDocument/2006/relationships/hyperlink" Target="https://ru.wikipedia.org/wiki/TCP/IP"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ru.wikipedia.org/wiki/%D0%92%D0%B5%D0%B1-%D1%81%D0%B5%D1%80%D0%B2%D0%B8%D1%81" TargetMode="External"/><Relationship Id="rId40" Type="http://schemas.openxmlformats.org/officeDocument/2006/relationships/hyperlink" Target="https://msdn.microsoft.com/ru-ru/library/system.servicemodel.wshttpbinding(v=vs.110).aspx" TargetMode="External"/><Relationship Id="rId45" Type="http://schemas.openxmlformats.org/officeDocument/2006/relationships/hyperlink" Target="https://msdn.microsoft.com/ru-ru/library/system.servicemodel.netmsmqbinding(v=vs.110).aspx" TargetMode="External"/><Relationship Id="rId66" Type="http://schemas.openxmlformats.org/officeDocument/2006/relationships/hyperlink" Target="http://www.w3.org/TR/REC-xml-names/" TargetMode="External"/><Relationship Id="rId87" Type="http://schemas.openxmlformats.org/officeDocument/2006/relationships/hyperlink" Target="https://ru.wikipedia.org/wiki/%D0%9F%D1%80%D0%BE%D1%82%D0%BE%D0%BA%D0%BE%D0%BB_%D0%BF%D0%B5%D1%80%D0%B5%D0%B4%D0%B0%D1%87%D0%B8_%D0%B4%D0%B0%D0%BD%D0%BD%D1%8B%D1%85" TargetMode="External"/><Relationship Id="rId110" Type="http://schemas.openxmlformats.org/officeDocument/2006/relationships/image" Target="media/image50.png"/><Relationship Id="rId115" Type="http://schemas.openxmlformats.org/officeDocument/2006/relationships/theme" Target="theme/theme1.xml"/><Relationship Id="rId61" Type="http://schemas.openxmlformats.org/officeDocument/2006/relationships/hyperlink" Target="http://www.faqs.org/rfcs/rfc3339.html" TargetMode="External"/><Relationship Id="rId82" Type="http://schemas.openxmlformats.org/officeDocument/2006/relationships/image" Target="media/image36.png"/><Relationship Id="rId19" Type="http://schemas.openxmlformats.org/officeDocument/2006/relationships/image" Target="media/image5.emf"/><Relationship Id="rId14" Type="http://schemas.openxmlformats.org/officeDocument/2006/relationships/oleObject" Target="embeddings/Microsoft_Visio_2003-2010_Drawing1.vsd"/><Relationship Id="rId30" Type="http://schemas.openxmlformats.org/officeDocument/2006/relationships/image" Target="media/image12.png"/><Relationship Id="rId35" Type="http://schemas.openxmlformats.org/officeDocument/2006/relationships/hyperlink" Target="https://ru.wikipedia.org/wiki/Microsoft_Windows" TargetMode="External"/><Relationship Id="rId56" Type="http://schemas.openxmlformats.org/officeDocument/2006/relationships/image" Target="media/image23.png"/><Relationship Id="rId77" Type="http://schemas.openxmlformats.org/officeDocument/2006/relationships/hyperlink" Target="https://msdn.microsoft.com/ru-ru/library/ee382825(v=vs.110).aspx" TargetMode="External"/><Relationship Id="rId100" Type="http://schemas.openxmlformats.org/officeDocument/2006/relationships/image" Target="media/image43.png"/><Relationship Id="rId105" Type="http://schemas.openxmlformats.org/officeDocument/2006/relationships/image" Target="media/image46.png"/><Relationship Id="rId8" Type="http://schemas.microsoft.com/office/2016/09/relationships/commentsIds" Target="commentsIds.xml"/><Relationship Id="rId51" Type="http://schemas.openxmlformats.org/officeDocument/2006/relationships/image" Target="media/image18.png"/><Relationship Id="rId72" Type="http://schemas.openxmlformats.org/officeDocument/2006/relationships/image" Target="media/image31.png"/><Relationship Id="rId93" Type="http://schemas.openxmlformats.org/officeDocument/2006/relationships/hyperlink" Target="https://ru.wikipedia.org/wiki/%D0%A1%D0%BE%D0%BA%D0%B5%D1%82_(%D0%BF%D1%80%D0%BE%D0%B3%D1%80%D0%B0%D0%BC%D0%BC%D0%BD%D1%8B%D0%B9_%D0%B8%D0%BD%D1%82%D0%B5%D1%80%D1%84%D0%B5%D0%B9%D1%81)" TargetMode="External"/><Relationship Id="rId98" Type="http://schemas.openxmlformats.org/officeDocument/2006/relationships/image" Target="media/image42.png"/><Relationship Id="rId3" Type="http://schemas.openxmlformats.org/officeDocument/2006/relationships/styles" Target="styles.xml"/><Relationship Id="rId25" Type="http://schemas.openxmlformats.org/officeDocument/2006/relationships/hyperlink" Target="https://ru.wikipedia.org/wiki/XML" TargetMode="External"/><Relationship Id="rId46" Type="http://schemas.openxmlformats.org/officeDocument/2006/relationships/hyperlink" Target="https://msdn.microsoft.com/ru-ru/library/system.servicemodel.channels.custombinding(v=vs.110).aspx" TargetMode="External"/><Relationship Id="rId67" Type="http://schemas.openxmlformats.org/officeDocument/2006/relationships/image" Target="media/image26.png"/><Relationship Id="rId20" Type="http://schemas.openxmlformats.org/officeDocument/2006/relationships/oleObject" Target="embeddings/Microsoft_Visio_2003-2010_Drawing4.vsd"/><Relationship Id="rId41" Type="http://schemas.openxmlformats.org/officeDocument/2006/relationships/image" Target="media/image14.png"/><Relationship Id="rId62" Type="http://schemas.openxmlformats.org/officeDocument/2006/relationships/hyperlink" Target="http://tools.ietf.org/html/rfc3339" TargetMode="External"/><Relationship Id="rId83" Type="http://schemas.openxmlformats.org/officeDocument/2006/relationships/image" Target="media/image37.png"/><Relationship Id="rId88" Type="http://schemas.openxmlformats.org/officeDocument/2006/relationships/hyperlink" Target="https://ru.wikipedia.org/wiki/%D0%A3%D0%B4%D0%B0%D0%BB%D1%91%D0%BD%D0%BD%D1%8B%D0%B9_%D0%B2%D1%8B%D0%B7%D0%BE%D0%B2_%D0%BF%D1%80%D0%BE%D1%86%D0%B5%D0%B4%D1%83%D1%80" TargetMode="External"/><Relationship Id="rId111"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B8274B-A38C-4D99-8DB6-3429B1EF7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3814</TotalTime>
  <Pages>56</Pages>
  <Words>14630</Words>
  <Characters>83393</Characters>
  <Application>Microsoft Office Word</Application>
  <DocSecurity>0</DocSecurity>
  <Lines>694</Lines>
  <Paragraphs>195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Дарья Ющик</dc:creator>
  <cp:lastModifiedBy>Анастасия</cp:lastModifiedBy>
  <cp:revision>83</cp:revision>
  <dcterms:created xsi:type="dcterms:W3CDTF">2018-12-14T10:02:00Z</dcterms:created>
  <dcterms:modified xsi:type="dcterms:W3CDTF">2023-01-04T20:34:00Z</dcterms:modified>
</cp:coreProperties>
</file>